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5331F" w14:textId="77777777" w:rsidR="00F46853" w:rsidRDefault="00F46853">
      <w:pPr>
        <w:spacing w:before="6" w:line="80" w:lineRule="exact"/>
        <w:rPr>
          <w:sz w:val="9"/>
          <w:szCs w:val="9"/>
        </w:rPr>
      </w:pPr>
    </w:p>
    <w:tbl>
      <w:tblPr>
        <w:tblW w:w="0" w:type="auto"/>
        <w:tblInd w:w="118" w:type="dxa"/>
        <w:tblLayout w:type="fixed"/>
        <w:tblCellMar>
          <w:left w:w="0" w:type="dxa"/>
          <w:right w:w="0" w:type="dxa"/>
        </w:tblCellMar>
        <w:tblLook w:val="01E0" w:firstRow="1" w:lastRow="1" w:firstColumn="1" w:lastColumn="1" w:noHBand="0" w:noVBand="0"/>
      </w:tblPr>
      <w:tblGrid>
        <w:gridCol w:w="3539"/>
        <w:gridCol w:w="4412"/>
        <w:gridCol w:w="2760"/>
      </w:tblGrid>
      <w:tr w:rsidR="00F46853" w14:paraId="37AA7CF7" w14:textId="77777777">
        <w:trPr>
          <w:trHeight w:hRule="exact" w:val="298"/>
        </w:trPr>
        <w:tc>
          <w:tcPr>
            <w:tcW w:w="3539" w:type="dxa"/>
            <w:vMerge w:val="restart"/>
            <w:tcBorders>
              <w:top w:val="single" w:sz="5" w:space="0" w:color="000000"/>
              <w:left w:val="single" w:sz="5" w:space="0" w:color="000000"/>
              <w:right w:val="single" w:sz="5" w:space="0" w:color="000000"/>
            </w:tcBorders>
          </w:tcPr>
          <w:p w14:paraId="76D6DD56" w14:textId="77777777" w:rsidR="00F46853" w:rsidRDefault="00F46853">
            <w:pPr>
              <w:spacing w:before="17" w:line="200" w:lineRule="exact"/>
            </w:pPr>
          </w:p>
          <w:p w14:paraId="2BF62B79" w14:textId="77777777" w:rsidR="00F46853" w:rsidRDefault="006A67B4">
            <w:pPr>
              <w:ind w:left="102"/>
            </w:pPr>
            <w:r>
              <w:pict w14:anchorId="1E6DAD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pt;height:32.65pt">
                  <v:imagedata r:id="rId5" o:title=""/>
                </v:shape>
              </w:pict>
            </w:r>
          </w:p>
          <w:p w14:paraId="1DEE904F" w14:textId="77777777" w:rsidR="00F46853" w:rsidRDefault="00F46853">
            <w:pPr>
              <w:spacing w:before="8" w:line="280" w:lineRule="exact"/>
              <w:rPr>
                <w:sz w:val="28"/>
                <w:szCs w:val="28"/>
              </w:rPr>
            </w:pPr>
          </w:p>
        </w:tc>
        <w:tc>
          <w:tcPr>
            <w:tcW w:w="4412" w:type="dxa"/>
            <w:vMerge w:val="restart"/>
            <w:tcBorders>
              <w:top w:val="single" w:sz="5" w:space="0" w:color="000000"/>
              <w:left w:val="single" w:sz="5" w:space="0" w:color="000000"/>
              <w:right w:val="single" w:sz="5" w:space="0" w:color="000000"/>
            </w:tcBorders>
          </w:tcPr>
          <w:p w14:paraId="6422E7E3" w14:textId="77777777" w:rsidR="00F46853" w:rsidRDefault="00F46853">
            <w:pPr>
              <w:spacing w:line="200" w:lineRule="exact"/>
            </w:pPr>
          </w:p>
          <w:p w14:paraId="2A26CA5B" w14:textId="77777777" w:rsidR="00F46853" w:rsidRDefault="00F46853">
            <w:pPr>
              <w:spacing w:before="13" w:line="200" w:lineRule="exact"/>
            </w:pPr>
          </w:p>
          <w:p w14:paraId="2D2DC533" w14:textId="77777777" w:rsidR="00F46853" w:rsidRDefault="00533CCC">
            <w:pPr>
              <w:ind w:left="102"/>
              <w:rPr>
                <w:rFonts w:ascii="Trebuchet MS" w:eastAsia="Trebuchet MS" w:hAnsi="Trebuchet MS" w:cs="Trebuchet MS"/>
                <w:sz w:val="40"/>
                <w:szCs w:val="40"/>
              </w:rPr>
            </w:pPr>
            <w:r>
              <w:rPr>
                <w:rFonts w:ascii="Trebuchet MS" w:eastAsia="Trebuchet MS" w:hAnsi="Trebuchet MS" w:cs="Trebuchet MS"/>
                <w:b/>
                <w:sz w:val="40"/>
                <w:szCs w:val="40"/>
              </w:rPr>
              <w:t>PRO</w:t>
            </w:r>
            <w:r>
              <w:rPr>
                <w:rFonts w:ascii="Trebuchet MS" w:eastAsia="Trebuchet MS" w:hAnsi="Trebuchet MS" w:cs="Trebuchet MS"/>
                <w:b/>
                <w:spacing w:val="-1"/>
                <w:sz w:val="40"/>
                <w:szCs w:val="40"/>
              </w:rPr>
              <w:t>C</w:t>
            </w:r>
            <w:r>
              <w:rPr>
                <w:rFonts w:ascii="Trebuchet MS" w:eastAsia="Trebuchet MS" w:hAnsi="Trebuchet MS" w:cs="Trebuchet MS"/>
                <w:b/>
                <w:sz w:val="40"/>
                <w:szCs w:val="40"/>
              </w:rPr>
              <w:t>ED</w:t>
            </w:r>
            <w:r>
              <w:rPr>
                <w:rFonts w:ascii="Trebuchet MS" w:eastAsia="Trebuchet MS" w:hAnsi="Trebuchet MS" w:cs="Trebuchet MS"/>
                <w:b/>
                <w:spacing w:val="-1"/>
                <w:sz w:val="40"/>
                <w:szCs w:val="40"/>
              </w:rPr>
              <w:t>U</w:t>
            </w:r>
            <w:r>
              <w:rPr>
                <w:rFonts w:ascii="Trebuchet MS" w:eastAsia="Trebuchet MS" w:hAnsi="Trebuchet MS" w:cs="Trebuchet MS"/>
                <w:b/>
                <w:sz w:val="40"/>
                <w:szCs w:val="40"/>
              </w:rPr>
              <w:t>RES</w:t>
            </w:r>
            <w:r>
              <w:rPr>
                <w:rFonts w:ascii="Trebuchet MS" w:eastAsia="Trebuchet MS" w:hAnsi="Trebuchet MS" w:cs="Trebuchet MS"/>
                <w:b/>
                <w:spacing w:val="-1"/>
                <w:sz w:val="40"/>
                <w:szCs w:val="40"/>
              </w:rPr>
              <w:t xml:space="preserve"> </w:t>
            </w:r>
            <w:r>
              <w:rPr>
                <w:rFonts w:ascii="Trebuchet MS" w:eastAsia="Trebuchet MS" w:hAnsi="Trebuchet MS" w:cs="Trebuchet MS"/>
                <w:b/>
                <w:sz w:val="40"/>
                <w:szCs w:val="40"/>
              </w:rPr>
              <w:t>MANUAL</w:t>
            </w:r>
          </w:p>
        </w:tc>
        <w:tc>
          <w:tcPr>
            <w:tcW w:w="2760" w:type="dxa"/>
            <w:tcBorders>
              <w:top w:val="single" w:sz="5" w:space="0" w:color="000000"/>
              <w:left w:val="single" w:sz="5" w:space="0" w:color="000000"/>
              <w:bottom w:val="single" w:sz="5" w:space="0" w:color="000000"/>
              <w:right w:val="single" w:sz="5" w:space="0" w:color="000000"/>
            </w:tcBorders>
          </w:tcPr>
          <w:p w14:paraId="4FF2FB96"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D</w:t>
            </w:r>
            <w:r>
              <w:rPr>
                <w:rFonts w:ascii="Trebuchet MS" w:eastAsia="Trebuchet MS" w:hAnsi="Trebuchet MS" w:cs="Trebuchet MS"/>
                <w:i/>
                <w:spacing w:val="-1"/>
                <w:sz w:val="18"/>
                <w:szCs w:val="18"/>
              </w:rPr>
              <w:t>o</w:t>
            </w:r>
            <w:r>
              <w:rPr>
                <w:rFonts w:ascii="Trebuchet MS" w:eastAsia="Trebuchet MS" w:hAnsi="Trebuchet MS" w:cs="Trebuchet MS"/>
                <w:i/>
                <w:spacing w:val="1"/>
                <w:sz w:val="18"/>
                <w:szCs w:val="18"/>
              </w:rPr>
              <w:t>c</w:t>
            </w:r>
            <w:r>
              <w:rPr>
                <w:rFonts w:ascii="Trebuchet MS" w:eastAsia="Trebuchet MS" w:hAnsi="Trebuchet MS" w:cs="Trebuchet MS"/>
                <w:i/>
                <w:sz w:val="18"/>
                <w:szCs w:val="18"/>
              </w:rPr>
              <w:t>.</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Code </w:t>
            </w:r>
            <w:r>
              <w:rPr>
                <w:rFonts w:ascii="Trebuchet MS" w:eastAsia="Trebuchet MS" w:hAnsi="Trebuchet MS" w:cs="Trebuchet MS"/>
                <w:i/>
                <w:spacing w:val="52"/>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P</w:t>
            </w:r>
            <w:r>
              <w:rPr>
                <w:rFonts w:ascii="Trebuchet MS" w:eastAsia="Trebuchet MS" w:hAnsi="Trebuchet MS" w:cs="Trebuchet MS"/>
                <w:i/>
                <w:spacing w:val="-1"/>
                <w:sz w:val="18"/>
                <w:szCs w:val="18"/>
              </w:rPr>
              <w:t>M</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PN</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06</w:t>
            </w:r>
          </w:p>
        </w:tc>
      </w:tr>
      <w:tr w:rsidR="00F46853" w14:paraId="071937CE" w14:textId="77777777">
        <w:trPr>
          <w:trHeight w:hRule="exact" w:val="298"/>
        </w:trPr>
        <w:tc>
          <w:tcPr>
            <w:tcW w:w="3539" w:type="dxa"/>
            <w:vMerge/>
            <w:tcBorders>
              <w:left w:val="single" w:sz="5" w:space="0" w:color="000000"/>
              <w:right w:val="single" w:sz="5" w:space="0" w:color="000000"/>
            </w:tcBorders>
          </w:tcPr>
          <w:p w14:paraId="2288D08C" w14:textId="77777777" w:rsidR="00F46853" w:rsidRDefault="00F46853"/>
        </w:tc>
        <w:tc>
          <w:tcPr>
            <w:tcW w:w="4412" w:type="dxa"/>
            <w:vMerge/>
            <w:tcBorders>
              <w:left w:val="single" w:sz="5" w:space="0" w:color="000000"/>
              <w:right w:val="single" w:sz="5" w:space="0" w:color="000000"/>
            </w:tcBorders>
          </w:tcPr>
          <w:p w14:paraId="75B542E7"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45D49306" w14:textId="3C72B1D0"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pacing w:val="1"/>
                <w:sz w:val="18"/>
                <w:szCs w:val="18"/>
              </w:rPr>
              <w:t>R</w:t>
            </w:r>
            <w:r>
              <w:rPr>
                <w:rFonts w:ascii="Trebuchet MS" w:eastAsia="Trebuchet MS" w:hAnsi="Trebuchet MS" w:cs="Trebuchet MS"/>
                <w:i/>
                <w:spacing w:val="-1"/>
                <w:sz w:val="18"/>
                <w:szCs w:val="18"/>
              </w:rPr>
              <w:t>e</w:t>
            </w:r>
            <w:r>
              <w:rPr>
                <w:rFonts w:ascii="Trebuchet MS" w:eastAsia="Trebuchet MS" w:hAnsi="Trebuchet MS" w:cs="Trebuchet MS"/>
                <w:i/>
                <w:sz w:val="18"/>
                <w:szCs w:val="18"/>
              </w:rPr>
              <w:t>v.</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N</w:t>
            </w:r>
            <w:r>
              <w:rPr>
                <w:rFonts w:ascii="Trebuchet MS" w:eastAsia="Trebuchet MS" w:hAnsi="Trebuchet MS" w:cs="Trebuchet MS"/>
                <w:i/>
                <w:spacing w:val="-3"/>
                <w:sz w:val="18"/>
                <w:szCs w:val="18"/>
              </w:rPr>
              <w:t>o</w:t>
            </w:r>
            <w:r>
              <w:rPr>
                <w:rFonts w:ascii="Trebuchet MS" w:eastAsia="Trebuchet MS" w:hAnsi="Trebuchet MS" w:cs="Trebuchet MS"/>
                <w:i/>
                <w:sz w:val="18"/>
                <w:szCs w:val="18"/>
              </w:rPr>
              <w:t xml:space="preserve">.    </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sidR="006A67B4">
              <w:rPr>
                <w:rFonts w:ascii="Trebuchet MS" w:eastAsia="Trebuchet MS" w:hAnsi="Trebuchet MS" w:cs="Trebuchet MS"/>
                <w:i/>
                <w:sz w:val="18"/>
                <w:szCs w:val="18"/>
              </w:rPr>
              <w:t>2</w:t>
            </w:r>
          </w:p>
        </w:tc>
      </w:tr>
      <w:tr w:rsidR="00F46853" w14:paraId="326F7F4F" w14:textId="77777777">
        <w:trPr>
          <w:trHeight w:hRule="exact" w:val="298"/>
        </w:trPr>
        <w:tc>
          <w:tcPr>
            <w:tcW w:w="3539" w:type="dxa"/>
            <w:vMerge/>
            <w:tcBorders>
              <w:left w:val="single" w:sz="5" w:space="0" w:color="000000"/>
              <w:right w:val="single" w:sz="5" w:space="0" w:color="000000"/>
            </w:tcBorders>
          </w:tcPr>
          <w:p w14:paraId="6D7E9F84" w14:textId="77777777" w:rsidR="00F46853" w:rsidRDefault="00F46853"/>
        </w:tc>
        <w:tc>
          <w:tcPr>
            <w:tcW w:w="4412" w:type="dxa"/>
            <w:vMerge/>
            <w:tcBorders>
              <w:left w:val="single" w:sz="5" w:space="0" w:color="000000"/>
              <w:right w:val="single" w:sz="5" w:space="0" w:color="000000"/>
            </w:tcBorders>
          </w:tcPr>
          <w:p w14:paraId="2DBA884F"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680C1431"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E</w:t>
            </w:r>
            <w:r>
              <w:rPr>
                <w:rFonts w:ascii="Trebuchet MS" w:eastAsia="Trebuchet MS" w:hAnsi="Trebuchet MS" w:cs="Trebuchet MS"/>
                <w:i/>
                <w:spacing w:val="-1"/>
                <w:sz w:val="18"/>
                <w:szCs w:val="18"/>
              </w:rPr>
              <w:t>f</w:t>
            </w:r>
            <w:r>
              <w:rPr>
                <w:rFonts w:ascii="Trebuchet MS" w:eastAsia="Trebuchet MS" w:hAnsi="Trebuchet MS" w:cs="Trebuchet MS"/>
                <w:i/>
                <w:sz w:val="18"/>
                <w:szCs w:val="18"/>
              </w:rPr>
              <w:t>f.</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D</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t</w:t>
            </w:r>
            <w:r>
              <w:rPr>
                <w:rFonts w:ascii="Trebuchet MS" w:eastAsia="Trebuchet MS" w:hAnsi="Trebuchet MS" w:cs="Trebuchet MS"/>
                <w:i/>
                <w:sz w:val="18"/>
                <w:szCs w:val="18"/>
              </w:rPr>
              <w:t>e   :</w:t>
            </w:r>
          </w:p>
        </w:tc>
      </w:tr>
      <w:tr w:rsidR="00F46853" w14:paraId="633A9BEE" w14:textId="77777777">
        <w:trPr>
          <w:trHeight w:hRule="exact" w:val="274"/>
        </w:trPr>
        <w:tc>
          <w:tcPr>
            <w:tcW w:w="3539" w:type="dxa"/>
            <w:vMerge/>
            <w:tcBorders>
              <w:left w:val="single" w:sz="5" w:space="0" w:color="000000"/>
              <w:bottom w:val="single" w:sz="5" w:space="0" w:color="000000"/>
              <w:right w:val="single" w:sz="5" w:space="0" w:color="000000"/>
            </w:tcBorders>
          </w:tcPr>
          <w:p w14:paraId="7A73B590" w14:textId="77777777" w:rsidR="00F46853" w:rsidRDefault="00F46853"/>
        </w:tc>
        <w:tc>
          <w:tcPr>
            <w:tcW w:w="4412" w:type="dxa"/>
            <w:vMerge/>
            <w:tcBorders>
              <w:left w:val="single" w:sz="5" w:space="0" w:color="000000"/>
              <w:bottom w:val="single" w:sz="5" w:space="0" w:color="000000"/>
              <w:right w:val="single" w:sz="5" w:space="0" w:color="000000"/>
            </w:tcBorders>
          </w:tcPr>
          <w:p w14:paraId="44095A89"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35E3121C" w14:textId="77777777" w:rsidR="00F46853" w:rsidRDefault="00533CCC">
            <w:pPr>
              <w:spacing w:before="27"/>
              <w:ind w:left="102"/>
              <w:rPr>
                <w:rFonts w:ascii="Trebuchet MS" w:eastAsia="Trebuchet MS" w:hAnsi="Trebuchet MS" w:cs="Trebuchet MS"/>
                <w:sz w:val="18"/>
                <w:szCs w:val="18"/>
              </w:rPr>
            </w:pPr>
            <w:r>
              <w:rPr>
                <w:rFonts w:ascii="Trebuchet MS" w:eastAsia="Trebuchet MS" w:hAnsi="Trebuchet MS" w:cs="Trebuchet MS"/>
                <w:i/>
                <w:sz w:val="18"/>
                <w:szCs w:val="18"/>
              </w:rPr>
              <w:t>P</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g</w:t>
            </w:r>
            <w:r>
              <w:rPr>
                <w:rFonts w:ascii="Trebuchet MS" w:eastAsia="Trebuchet MS" w:hAnsi="Trebuchet MS" w:cs="Trebuchet MS"/>
                <w:i/>
                <w:sz w:val="18"/>
                <w:szCs w:val="18"/>
              </w:rPr>
              <w:t xml:space="preserve">e         :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1 </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f</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9</w:t>
            </w:r>
          </w:p>
        </w:tc>
      </w:tr>
      <w:tr w:rsidR="00F46853" w14:paraId="588A41AD" w14:textId="77777777">
        <w:trPr>
          <w:trHeight w:hRule="exact" w:val="792"/>
        </w:trPr>
        <w:tc>
          <w:tcPr>
            <w:tcW w:w="10711" w:type="dxa"/>
            <w:gridSpan w:val="3"/>
            <w:tcBorders>
              <w:top w:val="nil"/>
              <w:left w:val="single" w:sz="5" w:space="0" w:color="000000"/>
              <w:bottom w:val="single" w:sz="5" w:space="0" w:color="000000"/>
              <w:right w:val="single" w:sz="5" w:space="0" w:color="000000"/>
            </w:tcBorders>
          </w:tcPr>
          <w:p w14:paraId="5A7CD88B" w14:textId="77777777" w:rsidR="00F46853" w:rsidRDefault="00533CCC">
            <w:pPr>
              <w:spacing w:before="5"/>
              <w:ind w:left="102"/>
              <w:rPr>
                <w:rFonts w:ascii="Trebuchet MS" w:eastAsia="Trebuchet MS" w:hAnsi="Trebuchet MS" w:cs="Trebuchet MS"/>
                <w:sz w:val="24"/>
                <w:szCs w:val="24"/>
              </w:rPr>
            </w:pPr>
            <w:r>
              <w:rPr>
                <w:rFonts w:ascii="Trebuchet MS" w:eastAsia="Trebuchet MS" w:hAnsi="Trebuchet MS" w:cs="Trebuchet MS"/>
                <w:sz w:val="24"/>
                <w:szCs w:val="24"/>
              </w:rPr>
              <w:t>TIT</w:t>
            </w:r>
            <w:r>
              <w:rPr>
                <w:rFonts w:ascii="Trebuchet MS" w:eastAsia="Trebuchet MS" w:hAnsi="Trebuchet MS" w:cs="Trebuchet MS"/>
                <w:spacing w:val="1"/>
                <w:sz w:val="24"/>
                <w:szCs w:val="24"/>
              </w:rPr>
              <w:t>LE</w:t>
            </w:r>
            <w:r>
              <w:rPr>
                <w:rFonts w:ascii="Trebuchet MS" w:eastAsia="Trebuchet MS" w:hAnsi="Trebuchet MS" w:cs="Trebuchet MS"/>
                <w:sz w:val="24"/>
                <w:szCs w:val="24"/>
              </w:rPr>
              <w:t>:</w:t>
            </w:r>
          </w:p>
          <w:p w14:paraId="028C3999" w14:textId="77777777" w:rsidR="00F46853" w:rsidRDefault="00533CCC">
            <w:pPr>
              <w:ind w:left="3154"/>
              <w:rPr>
                <w:rFonts w:ascii="Trebuchet MS" w:eastAsia="Trebuchet MS" w:hAnsi="Trebuchet MS" w:cs="Trebuchet MS"/>
                <w:sz w:val="28"/>
                <w:szCs w:val="28"/>
              </w:rPr>
            </w:pPr>
            <w:r>
              <w:rPr>
                <w:rFonts w:ascii="Trebuchet MS" w:eastAsia="Trebuchet MS" w:hAnsi="Trebuchet MS" w:cs="Trebuchet MS"/>
                <w:b/>
                <w:sz w:val="28"/>
                <w:szCs w:val="28"/>
              </w:rPr>
              <w:t>SU</w:t>
            </w:r>
            <w:r>
              <w:rPr>
                <w:rFonts w:ascii="Trebuchet MS" w:eastAsia="Trebuchet MS" w:hAnsi="Trebuchet MS" w:cs="Trebuchet MS"/>
                <w:b/>
                <w:spacing w:val="1"/>
                <w:sz w:val="28"/>
                <w:szCs w:val="28"/>
              </w:rPr>
              <w:t>BC</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T</w:t>
            </w:r>
            <w:r>
              <w:rPr>
                <w:rFonts w:ascii="Trebuchet MS" w:eastAsia="Trebuchet MS" w:hAnsi="Trebuchet MS" w:cs="Trebuchet MS"/>
                <w:b/>
                <w:spacing w:val="1"/>
                <w:sz w:val="28"/>
                <w:szCs w:val="28"/>
              </w:rPr>
              <w:t>R</w:t>
            </w:r>
            <w:r>
              <w:rPr>
                <w:rFonts w:ascii="Trebuchet MS" w:eastAsia="Trebuchet MS" w:hAnsi="Trebuchet MS" w:cs="Trebuchet MS"/>
                <w:b/>
                <w:spacing w:val="-3"/>
                <w:sz w:val="28"/>
                <w:szCs w:val="28"/>
              </w:rPr>
              <w:t>A</w:t>
            </w:r>
            <w:r>
              <w:rPr>
                <w:rFonts w:ascii="Trebuchet MS" w:eastAsia="Trebuchet MS" w:hAnsi="Trebuchet MS" w:cs="Trebuchet MS"/>
                <w:b/>
                <w:spacing w:val="1"/>
                <w:sz w:val="28"/>
                <w:szCs w:val="28"/>
              </w:rPr>
              <w:t>CT</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R M</w:t>
            </w:r>
            <w:r>
              <w:rPr>
                <w:rFonts w:ascii="Trebuchet MS" w:eastAsia="Trebuchet MS" w:hAnsi="Trebuchet MS" w:cs="Trebuchet MS"/>
                <w:b/>
                <w:spacing w:val="-1"/>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IT</w:t>
            </w:r>
            <w:r>
              <w:rPr>
                <w:rFonts w:ascii="Trebuchet MS" w:eastAsia="Trebuchet MS" w:hAnsi="Trebuchet MS" w:cs="Trebuchet MS"/>
                <w:b/>
                <w:spacing w:val="-3"/>
                <w:sz w:val="28"/>
                <w:szCs w:val="28"/>
              </w:rPr>
              <w:t>O</w:t>
            </w:r>
            <w:r>
              <w:rPr>
                <w:rFonts w:ascii="Trebuchet MS" w:eastAsia="Trebuchet MS" w:hAnsi="Trebuchet MS" w:cs="Trebuchet MS"/>
                <w:b/>
                <w:spacing w:val="-1"/>
                <w:sz w:val="28"/>
                <w:szCs w:val="28"/>
              </w:rPr>
              <w:t>R</w:t>
            </w:r>
            <w:r>
              <w:rPr>
                <w:rFonts w:ascii="Trebuchet MS" w:eastAsia="Trebuchet MS" w:hAnsi="Trebuchet MS" w:cs="Trebuchet MS"/>
                <w:b/>
                <w:spacing w:val="1"/>
                <w:sz w:val="28"/>
                <w:szCs w:val="28"/>
              </w:rPr>
              <w:t>I</w:t>
            </w:r>
            <w:r>
              <w:rPr>
                <w:rFonts w:ascii="Trebuchet MS" w:eastAsia="Trebuchet MS" w:hAnsi="Trebuchet MS" w:cs="Trebuchet MS"/>
                <w:b/>
                <w:sz w:val="28"/>
                <w:szCs w:val="28"/>
              </w:rPr>
              <w:t>NG</w:t>
            </w:r>
          </w:p>
        </w:tc>
      </w:tr>
    </w:tbl>
    <w:p w14:paraId="4B06724D" w14:textId="77777777" w:rsidR="00F46853" w:rsidRDefault="00F46853">
      <w:pPr>
        <w:spacing w:before="4" w:line="100" w:lineRule="exact"/>
        <w:rPr>
          <w:sz w:val="10"/>
          <w:szCs w:val="10"/>
        </w:rPr>
      </w:pPr>
    </w:p>
    <w:tbl>
      <w:tblPr>
        <w:tblW w:w="0" w:type="auto"/>
        <w:tblInd w:w="118" w:type="dxa"/>
        <w:tblLayout w:type="fixed"/>
        <w:tblCellMar>
          <w:left w:w="0" w:type="dxa"/>
          <w:right w:w="0" w:type="dxa"/>
        </w:tblCellMar>
        <w:tblLook w:val="01E0" w:firstRow="1" w:lastRow="1" w:firstColumn="1" w:lastColumn="1" w:noHBand="0" w:noVBand="0"/>
      </w:tblPr>
      <w:tblGrid>
        <w:gridCol w:w="1800"/>
        <w:gridCol w:w="6750"/>
        <w:gridCol w:w="2161"/>
      </w:tblGrid>
      <w:tr w:rsidR="00F46853" w14:paraId="76D0C202" w14:textId="77777777">
        <w:trPr>
          <w:trHeight w:hRule="exact" w:val="576"/>
        </w:trPr>
        <w:tc>
          <w:tcPr>
            <w:tcW w:w="10711" w:type="dxa"/>
            <w:gridSpan w:val="3"/>
            <w:tcBorders>
              <w:top w:val="single" w:sz="5" w:space="0" w:color="000000"/>
              <w:left w:val="single" w:sz="5" w:space="0" w:color="000000"/>
              <w:bottom w:val="single" w:sz="5" w:space="0" w:color="000000"/>
              <w:right w:val="single" w:sz="5" w:space="0" w:color="000000"/>
            </w:tcBorders>
          </w:tcPr>
          <w:p w14:paraId="515BC665" w14:textId="77777777" w:rsidR="00F46853" w:rsidRDefault="00F46853">
            <w:pPr>
              <w:spacing w:before="5" w:line="140" w:lineRule="exact"/>
              <w:rPr>
                <w:sz w:val="15"/>
                <w:szCs w:val="15"/>
              </w:rPr>
            </w:pPr>
          </w:p>
          <w:p w14:paraId="48D6E30A" w14:textId="77777777" w:rsidR="00F46853" w:rsidRDefault="00533CCC">
            <w:pPr>
              <w:ind w:left="2976"/>
              <w:rPr>
                <w:rFonts w:ascii="Trebuchet MS" w:eastAsia="Trebuchet MS" w:hAnsi="Trebuchet MS" w:cs="Trebuchet MS"/>
                <w:sz w:val="22"/>
                <w:szCs w:val="22"/>
              </w:rPr>
            </w:pPr>
            <w:r>
              <w:rPr>
                <w:rFonts w:ascii="Trebuchet MS" w:eastAsia="Trebuchet MS" w:hAnsi="Trebuchet MS" w:cs="Trebuchet MS"/>
                <w:sz w:val="22"/>
                <w:szCs w:val="22"/>
              </w:rPr>
              <w:t>COV</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R</w:t>
            </w:r>
            <w:r>
              <w:rPr>
                <w:rFonts w:ascii="Trebuchet MS" w:eastAsia="Trebuchet MS" w:hAnsi="Trebuchet MS" w:cs="Trebuchet MS"/>
                <w:sz w:val="22"/>
                <w:szCs w:val="22"/>
              </w:rPr>
              <w:t>,</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R</w:t>
            </w:r>
            <w:r>
              <w:rPr>
                <w:rFonts w:ascii="Trebuchet MS" w:eastAsia="Trebuchet MS" w:hAnsi="Trebuchet MS" w:cs="Trebuchet MS"/>
                <w:spacing w:val="-1"/>
                <w:sz w:val="22"/>
                <w:szCs w:val="22"/>
              </w:rPr>
              <w:t>E</w:t>
            </w:r>
            <w:r>
              <w:rPr>
                <w:rFonts w:ascii="Trebuchet MS" w:eastAsia="Trebuchet MS" w:hAnsi="Trebuchet MS" w:cs="Trebuchet MS"/>
                <w:spacing w:val="-3"/>
                <w:sz w:val="22"/>
                <w:szCs w:val="22"/>
              </w:rPr>
              <w:t>V</w:t>
            </w:r>
            <w:r>
              <w:rPr>
                <w:rFonts w:ascii="Trebuchet MS" w:eastAsia="Trebuchet MS" w:hAnsi="Trebuchet MS" w:cs="Trebuchet MS"/>
                <w:spacing w:val="1"/>
                <w:sz w:val="22"/>
                <w:szCs w:val="22"/>
              </w:rPr>
              <w:t>I</w:t>
            </w:r>
            <w:r>
              <w:rPr>
                <w:rFonts w:ascii="Trebuchet MS" w:eastAsia="Trebuchet MS" w:hAnsi="Trebuchet MS" w:cs="Trebuchet MS"/>
                <w:sz w:val="22"/>
                <w:szCs w:val="22"/>
              </w:rPr>
              <w:t>S</w:t>
            </w:r>
            <w:r>
              <w:rPr>
                <w:rFonts w:ascii="Trebuchet MS" w:eastAsia="Trebuchet MS" w:hAnsi="Trebuchet MS" w:cs="Trebuchet MS"/>
                <w:spacing w:val="-2"/>
                <w:sz w:val="22"/>
                <w:szCs w:val="22"/>
              </w:rPr>
              <w:t>I</w:t>
            </w:r>
            <w:r>
              <w:rPr>
                <w:rFonts w:ascii="Trebuchet MS" w:eastAsia="Trebuchet MS" w:hAnsi="Trebuchet MS" w:cs="Trebuchet MS"/>
                <w:sz w:val="22"/>
                <w:szCs w:val="22"/>
              </w:rPr>
              <w:t>ON</w:t>
            </w:r>
            <w:r>
              <w:rPr>
                <w:rFonts w:ascii="Trebuchet MS" w:eastAsia="Trebuchet MS" w:hAnsi="Trebuchet MS" w:cs="Trebuchet MS"/>
                <w:spacing w:val="1"/>
                <w:sz w:val="22"/>
                <w:szCs w:val="22"/>
              </w:rPr>
              <w:t xml:space="preserve"> </w:t>
            </w:r>
            <w:r>
              <w:rPr>
                <w:rFonts w:ascii="Trebuchet MS" w:eastAsia="Trebuchet MS" w:hAnsi="Trebuchet MS" w:cs="Trebuchet MS"/>
                <w:spacing w:val="-3"/>
                <w:sz w:val="22"/>
                <w:szCs w:val="22"/>
              </w:rPr>
              <w:t>H</w:t>
            </w:r>
            <w:r>
              <w:rPr>
                <w:rFonts w:ascii="Trebuchet MS" w:eastAsia="Trebuchet MS" w:hAnsi="Trebuchet MS" w:cs="Trebuchet MS"/>
                <w:spacing w:val="1"/>
                <w:sz w:val="22"/>
                <w:szCs w:val="22"/>
              </w:rPr>
              <w:t>I</w:t>
            </w:r>
            <w:r>
              <w:rPr>
                <w:rFonts w:ascii="Trebuchet MS" w:eastAsia="Trebuchet MS" w:hAnsi="Trebuchet MS" w:cs="Trebuchet MS"/>
                <w:sz w:val="22"/>
                <w:szCs w:val="22"/>
              </w:rPr>
              <w:t>S</w:t>
            </w:r>
            <w:r>
              <w:rPr>
                <w:rFonts w:ascii="Trebuchet MS" w:eastAsia="Trebuchet MS" w:hAnsi="Trebuchet MS" w:cs="Trebuchet MS"/>
                <w:spacing w:val="-2"/>
                <w:sz w:val="22"/>
                <w:szCs w:val="22"/>
              </w:rPr>
              <w:t>TO</w:t>
            </w:r>
            <w:r>
              <w:rPr>
                <w:rFonts w:ascii="Trebuchet MS" w:eastAsia="Trebuchet MS" w:hAnsi="Trebuchet MS" w:cs="Trebuchet MS"/>
                <w:spacing w:val="1"/>
                <w:sz w:val="22"/>
                <w:szCs w:val="22"/>
              </w:rPr>
              <w:t>R</w:t>
            </w:r>
            <w:r>
              <w:rPr>
                <w:rFonts w:ascii="Trebuchet MS" w:eastAsia="Trebuchet MS" w:hAnsi="Trebuchet MS" w:cs="Trebuchet MS"/>
                <w:sz w:val="22"/>
                <w:szCs w:val="22"/>
              </w:rPr>
              <w:t xml:space="preserve">Y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AP</w:t>
            </w:r>
            <w:r>
              <w:rPr>
                <w:rFonts w:ascii="Trebuchet MS" w:eastAsia="Trebuchet MS" w:hAnsi="Trebuchet MS" w:cs="Trebuchet MS"/>
                <w:spacing w:val="-3"/>
                <w:sz w:val="22"/>
                <w:szCs w:val="22"/>
              </w:rPr>
              <w:t>P</w:t>
            </w:r>
            <w:r>
              <w:rPr>
                <w:rFonts w:ascii="Trebuchet MS" w:eastAsia="Trebuchet MS" w:hAnsi="Trebuchet MS" w:cs="Trebuchet MS"/>
                <w:spacing w:val="1"/>
                <w:sz w:val="22"/>
                <w:szCs w:val="22"/>
              </w:rPr>
              <w:t>R</w:t>
            </w:r>
            <w:r>
              <w:rPr>
                <w:rFonts w:ascii="Trebuchet MS" w:eastAsia="Trebuchet MS" w:hAnsi="Trebuchet MS" w:cs="Trebuchet MS"/>
                <w:sz w:val="22"/>
                <w:szCs w:val="22"/>
              </w:rPr>
              <w:t>OV</w:t>
            </w:r>
            <w:r>
              <w:rPr>
                <w:rFonts w:ascii="Trebuchet MS" w:eastAsia="Trebuchet MS" w:hAnsi="Trebuchet MS" w:cs="Trebuchet MS"/>
                <w:spacing w:val="-3"/>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PA</w:t>
            </w:r>
            <w:r>
              <w:rPr>
                <w:rFonts w:ascii="Trebuchet MS" w:eastAsia="Trebuchet MS" w:hAnsi="Trebuchet MS" w:cs="Trebuchet MS"/>
                <w:sz w:val="22"/>
                <w:szCs w:val="22"/>
              </w:rPr>
              <w:t>GE</w:t>
            </w:r>
          </w:p>
        </w:tc>
      </w:tr>
      <w:tr w:rsidR="00F46853" w14:paraId="37533C29" w14:textId="77777777">
        <w:trPr>
          <w:trHeight w:hRule="exact" w:val="264"/>
        </w:trPr>
        <w:tc>
          <w:tcPr>
            <w:tcW w:w="1800" w:type="dxa"/>
            <w:tcBorders>
              <w:top w:val="single" w:sz="5" w:space="0" w:color="000000"/>
              <w:left w:val="single" w:sz="5" w:space="0" w:color="000000"/>
              <w:bottom w:val="single" w:sz="5" w:space="0" w:color="000000"/>
              <w:right w:val="single" w:sz="5" w:space="0" w:color="000000"/>
            </w:tcBorders>
          </w:tcPr>
          <w:p w14:paraId="41AFBC97" w14:textId="77777777" w:rsidR="00F46853" w:rsidRDefault="00533CCC">
            <w:pPr>
              <w:spacing w:line="240" w:lineRule="exact"/>
              <w:ind w:left="287"/>
              <w:rPr>
                <w:rFonts w:ascii="Trebuchet MS" w:eastAsia="Trebuchet MS" w:hAnsi="Trebuchet MS" w:cs="Trebuchet MS"/>
                <w:sz w:val="22"/>
                <w:szCs w:val="22"/>
              </w:rPr>
            </w:pPr>
            <w:r>
              <w:rPr>
                <w:rFonts w:ascii="Trebuchet MS" w:eastAsia="Trebuchet MS" w:hAnsi="Trebuchet MS" w:cs="Trebuchet MS"/>
                <w:spacing w:val="1"/>
                <w:sz w:val="22"/>
                <w:szCs w:val="22"/>
              </w:rPr>
              <w:t>R</w:t>
            </w:r>
            <w:r>
              <w:rPr>
                <w:rFonts w:ascii="Trebuchet MS" w:eastAsia="Trebuchet MS" w:hAnsi="Trebuchet MS" w:cs="Trebuchet MS"/>
                <w:sz w:val="22"/>
                <w:szCs w:val="22"/>
              </w:rPr>
              <w:t>ev</w:t>
            </w:r>
            <w:r>
              <w:rPr>
                <w:rFonts w:ascii="Trebuchet MS" w:eastAsia="Trebuchet MS" w:hAnsi="Trebuchet MS" w:cs="Trebuchet MS"/>
                <w:spacing w:val="-1"/>
                <w:sz w:val="22"/>
                <w:szCs w:val="22"/>
              </w:rPr>
              <w:t>i</w:t>
            </w:r>
            <w:r>
              <w:rPr>
                <w:rFonts w:ascii="Trebuchet MS" w:eastAsia="Trebuchet MS" w:hAnsi="Trebuchet MS" w:cs="Trebuchet MS"/>
                <w:sz w:val="22"/>
                <w:szCs w:val="22"/>
              </w:rPr>
              <w:t>s</w:t>
            </w:r>
            <w:r>
              <w:rPr>
                <w:rFonts w:ascii="Trebuchet MS" w:eastAsia="Trebuchet MS" w:hAnsi="Trebuchet MS" w:cs="Trebuchet MS"/>
                <w:spacing w:val="-1"/>
                <w:sz w:val="22"/>
                <w:szCs w:val="22"/>
              </w:rPr>
              <w:t>io</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o</w:t>
            </w:r>
            <w:r>
              <w:rPr>
                <w:rFonts w:ascii="Trebuchet MS" w:eastAsia="Trebuchet MS" w:hAnsi="Trebuchet MS" w:cs="Trebuchet MS"/>
                <w:sz w:val="22"/>
                <w:szCs w:val="22"/>
              </w:rPr>
              <w:t>.</w:t>
            </w:r>
          </w:p>
        </w:tc>
        <w:tc>
          <w:tcPr>
            <w:tcW w:w="6750" w:type="dxa"/>
            <w:tcBorders>
              <w:top w:val="single" w:sz="5" w:space="0" w:color="000000"/>
              <w:left w:val="single" w:sz="5" w:space="0" w:color="000000"/>
              <w:bottom w:val="single" w:sz="5" w:space="0" w:color="000000"/>
              <w:right w:val="single" w:sz="5" w:space="0" w:color="000000"/>
            </w:tcBorders>
          </w:tcPr>
          <w:p w14:paraId="0DE2BC0F" w14:textId="77777777" w:rsidR="00F46853" w:rsidRDefault="00533CCC">
            <w:pPr>
              <w:spacing w:line="240" w:lineRule="exact"/>
              <w:ind w:left="2018"/>
              <w:rPr>
                <w:rFonts w:ascii="Trebuchet MS" w:eastAsia="Trebuchet MS" w:hAnsi="Trebuchet MS" w:cs="Trebuchet MS"/>
                <w:sz w:val="22"/>
                <w:szCs w:val="22"/>
              </w:rPr>
            </w:pPr>
            <w:r>
              <w:rPr>
                <w:rFonts w:ascii="Trebuchet MS" w:eastAsia="Trebuchet MS" w:hAnsi="Trebuchet MS" w:cs="Trebuchet MS"/>
                <w:sz w:val="22"/>
                <w:szCs w:val="22"/>
              </w:rPr>
              <w:t xml:space="preserve">Brief </w:t>
            </w:r>
            <w:r>
              <w:rPr>
                <w:rFonts w:ascii="Trebuchet MS" w:eastAsia="Trebuchet MS" w:hAnsi="Trebuchet MS" w:cs="Trebuchet MS"/>
                <w:spacing w:val="-1"/>
                <w:sz w:val="22"/>
                <w:szCs w:val="22"/>
              </w:rPr>
              <w:t>D</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pacing w:val="1"/>
                <w:sz w:val="22"/>
                <w:szCs w:val="22"/>
              </w:rPr>
              <w:t>c</w:t>
            </w:r>
            <w:r>
              <w:rPr>
                <w:rFonts w:ascii="Trebuchet MS" w:eastAsia="Trebuchet MS" w:hAnsi="Trebuchet MS" w:cs="Trebuchet MS"/>
                <w:sz w:val="22"/>
                <w:szCs w:val="22"/>
              </w:rPr>
              <w:t>ri</w:t>
            </w:r>
            <w:r>
              <w:rPr>
                <w:rFonts w:ascii="Trebuchet MS" w:eastAsia="Trebuchet MS" w:hAnsi="Trebuchet MS" w:cs="Trebuchet MS"/>
                <w:spacing w:val="-3"/>
                <w:sz w:val="22"/>
                <w:szCs w:val="22"/>
              </w:rPr>
              <w:t>p</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o</w:t>
            </w:r>
            <w:r>
              <w:rPr>
                <w:rFonts w:ascii="Trebuchet MS" w:eastAsia="Trebuchet MS" w:hAnsi="Trebuchet MS" w:cs="Trebuchet MS"/>
                <w:sz w:val="22"/>
                <w:szCs w:val="22"/>
              </w:rPr>
              <w:t>f Ch</w:t>
            </w:r>
            <w:r>
              <w:rPr>
                <w:rFonts w:ascii="Trebuchet MS" w:eastAsia="Trebuchet MS" w:hAnsi="Trebuchet MS" w:cs="Trebuchet MS"/>
                <w:spacing w:val="-3"/>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e</w:t>
            </w:r>
          </w:p>
        </w:tc>
        <w:tc>
          <w:tcPr>
            <w:tcW w:w="2160" w:type="dxa"/>
            <w:tcBorders>
              <w:top w:val="single" w:sz="5" w:space="0" w:color="000000"/>
              <w:left w:val="single" w:sz="5" w:space="0" w:color="000000"/>
              <w:bottom w:val="single" w:sz="5" w:space="0" w:color="000000"/>
              <w:right w:val="single" w:sz="5" w:space="0" w:color="000000"/>
            </w:tcBorders>
          </w:tcPr>
          <w:p w14:paraId="4E553EB3" w14:textId="77777777" w:rsidR="00F46853" w:rsidRDefault="00533CCC">
            <w:pPr>
              <w:spacing w:line="240" w:lineRule="exact"/>
              <w:ind w:left="299"/>
              <w:rPr>
                <w:rFonts w:ascii="Trebuchet MS" w:eastAsia="Trebuchet MS" w:hAnsi="Trebuchet MS" w:cs="Trebuchet MS"/>
                <w:sz w:val="22"/>
                <w:szCs w:val="22"/>
              </w:rPr>
            </w:pPr>
            <w:r>
              <w:rPr>
                <w:rFonts w:ascii="Trebuchet MS" w:eastAsia="Trebuchet MS" w:hAnsi="Trebuchet MS" w:cs="Trebuchet MS"/>
                <w:spacing w:val="-1"/>
                <w:sz w:val="22"/>
                <w:szCs w:val="22"/>
              </w:rPr>
              <w:t>E</w:t>
            </w:r>
            <w:r>
              <w:rPr>
                <w:rFonts w:ascii="Trebuchet MS" w:eastAsia="Trebuchet MS" w:hAnsi="Trebuchet MS" w:cs="Trebuchet MS"/>
                <w:sz w:val="22"/>
                <w:szCs w:val="22"/>
              </w:rPr>
              <w:t>ffec</w:t>
            </w:r>
            <w:r>
              <w:rPr>
                <w:rFonts w:ascii="Trebuchet MS" w:eastAsia="Trebuchet MS" w:hAnsi="Trebuchet MS" w:cs="Trebuchet MS"/>
                <w:spacing w:val="2"/>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v</w:t>
            </w:r>
            <w:r>
              <w:rPr>
                <w:rFonts w:ascii="Trebuchet MS" w:eastAsia="Trebuchet MS" w:hAnsi="Trebuchet MS" w:cs="Trebuchet MS"/>
                <w:spacing w:val="-3"/>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y </w:t>
            </w:r>
            <w:r>
              <w:rPr>
                <w:rFonts w:ascii="Trebuchet MS" w:eastAsia="Trebuchet MS" w:hAnsi="Trebuchet MS" w:cs="Trebuchet MS"/>
                <w:spacing w:val="-1"/>
                <w:sz w:val="22"/>
                <w:szCs w:val="22"/>
              </w:rPr>
              <w:t>Da</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p>
        </w:tc>
      </w:tr>
      <w:tr w:rsidR="00F46853" w14:paraId="690D9E14" w14:textId="77777777">
        <w:trPr>
          <w:trHeight w:hRule="exact" w:val="523"/>
        </w:trPr>
        <w:tc>
          <w:tcPr>
            <w:tcW w:w="1800" w:type="dxa"/>
            <w:tcBorders>
              <w:top w:val="single" w:sz="5" w:space="0" w:color="000000"/>
              <w:left w:val="single" w:sz="5" w:space="0" w:color="000000"/>
              <w:bottom w:val="single" w:sz="5" w:space="0" w:color="000000"/>
              <w:right w:val="single" w:sz="5" w:space="0" w:color="000000"/>
            </w:tcBorders>
          </w:tcPr>
          <w:p w14:paraId="0F37B04A" w14:textId="77777777" w:rsidR="00F46853" w:rsidRDefault="00F46853">
            <w:pPr>
              <w:spacing w:before="8" w:line="120" w:lineRule="exact"/>
              <w:rPr>
                <w:sz w:val="12"/>
                <w:szCs w:val="12"/>
              </w:rPr>
            </w:pPr>
          </w:p>
          <w:p w14:paraId="6672AD9E" w14:textId="77777777" w:rsidR="00F46853" w:rsidRDefault="00533CCC">
            <w:pPr>
              <w:ind w:left="801" w:right="799"/>
              <w:jc w:val="center"/>
              <w:rPr>
                <w:rFonts w:ascii="Trebuchet MS" w:eastAsia="Trebuchet MS" w:hAnsi="Trebuchet MS" w:cs="Trebuchet MS"/>
                <w:sz w:val="22"/>
                <w:szCs w:val="22"/>
              </w:rPr>
            </w:pPr>
            <w:r>
              <w:rPr>
                <w:rFonts w:ascii="Trebuchet MS" w:eastAsia="Trebuchet MS" w:hAnsi="Trebuchet MS" w:cs="Trebuchet MS"/>
                <w:sz w:val="22"/>
                <w:szCs w:val="22"/>
              </w:rPr>
              <w:t>0</w:t>
            </w:r>
          </w:p>
        </w:tc>
        <w:tc>
          <w:tcPr>
            <w:tcW w:w="6750" w:type="dxa"/>
            <w:tcBorders>
              <w:top w:val="single" w:sz="5" w:space="0" w:color="000000"/>
              <w:left w:val="single" w:sz="5" w:space="0" w:color="000000"/>
              <w:bottom w:val="single" w:sz="5" w:space="0" w:color="000000"/>
              <w:right w:val="single" w:sz="5" w:space="0" w:color="000000"/>
            </w:tcBorders>
          </w:tcPr>
          <w:p w14:paraId="587B8314" w14:textId="77777777" w:rsidR="00F46853" w:rsidRDefault="00F46853">
            <w:pPr>
              <w:spacing w:before="8" w:line="120" w:lineRule="exact"/>
              <w:rPr>
                <w:sz w:val="12"/>
                <w:szCs w:val="12"/>
              </w:rPr>
            </w:pPr>
          </w:p>
          <w:p w14:paraId="156079B3" w14:textId="77777777" w:rsidR="00F46853" w:rsidRDefault="00533CCC">
            <w:pPr>
              <w:ind w:left="2785" w:right="2786"/>
              <w:jc w:val="center"/>
              <w:rPr>
                <w:rFonts w:ascii="Trebuchet MS" w:eastAsia="Trebuchet MS" w:hAnsi="Trebuchet MS" w:cs="Trebuchet MS"/>
                <w:sz w:val="22"/>
                <w:szCs w:val="22"/>
              </w:rPr>
            </w:pPr>
            <w:r>
              <w:rPr>
                <w:rFonts w:ascii="Trebuchet MS" w:eastAsia="Trebuchet MS" w:hAnsi="Trebuchet MS" w:cs="Trebuchet MS"/>
                <w:sz w:val="22"/>
                <w:szCs w:val="22"/>
              </w:rPr>
              <w:t>Orig</w:t>
            </w:r>
            <w:r>
              <w:rPr>
                <w:rFonts w:ascii="Trebuchet MS" w:eastAsia="Trebuchet MS" w:hAnsi="Trebuchet MS" w:cs="Trebuchet MS"/>
                <w:spacing w:val="-1"/>
                <w:sz w:val="22"/>
                <w:szCs w:val="22"/>
              </w:rPr>
              <w:t>i</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p>
        </w:tc>
        <w:tc>
          <w:tcPr>
            <w:tcW w:w="2160" w:type="dxa"/>
            <w:tcBorders>
              <w:top w:val="single" w:sz="5" w:space="0" w:color="000000"/>
              <w:left w:val="single" w:sz="5" w:space="0" w:color="000000"/>
              <w:bottom w:val="single" w:sz="5" w:space="0" w:color="000000"/>
              <w:right w:val="single" w:sz="5" w:space="0" w:color="000000"/>
            </w:tcBorders>
          </w:tcPr>
          <w:p w14:paraId="31297CEE" w14:textId="77777777" w:rsidR="00F46853" w:rsidRDefault="00F46853">
            <w:pPr>
              <w:spacing w:before="8" w:line="120" w:lineRule="exact"/>
              <w:rPr>
                <w:sz w:val="12"/>
                <w:szCs w:val="12"/>
              </w:rPr>
            </w:pPr>
          </w:p>
          <w:p w14:paraId="1FAA7315" w14:textId="77777777" w:rsidR="00F46853" w:rsidRDefault="00533CCC">
            <w:pPr>
              <w:ind w:left="184"/>
              <w:rPr>
                <w:rFonts w:ascii="Trebuchet MS" w:eastAsia="Trebuchet MS" w:hAnsi="Trebuchet MS" w:cs="Trebuchet MS"/>
                <w:sz w:val="22"/>
                <w:szCs w:val="22"/>
              </w:rPr>
            </w:pPr>
            <w:r>
              <w:rPr>
                <w:rFonts w:ascii="Trebuchet MS" w:eastAsia="Trebuchet MS" w:hAnsi="Trebuchet MS" w:cs="Trebuchet MS"/>
                <w:spacing w:val="-1"/>
                <w:sz w:val="22"/>
                <w:szCs w:val="22"/>
              </w:rPr>
              <w:t>F</w:t>
            </w:r>
            <w:r>
              <w:rPr>
                <w:rFonts w:ascii="Trebuchet MS" w:eastAsia="Trebuchet MS" w:hAnsi="Trebuchet MS" w:cs="Trebuchet MS"/>
                <w:sz w:val="22"/>
                <w:szCs w:val="22"/>
              </w:rPr>
              <w:t>e</w:t>
            </w:r>
            <w:r>
              <w:rPr>
                <w:rFonts w:ascii="Trebuchet MS" w:eastAsia="Trebuchet MS" w:hAnsi="Trebuchet MS" w:cs="Trebuchet MS"/>
                <w:spacing w:val="-1"/>
                <w:sz w:val="22"/>
                <w:szCs w:val="22"/>
              </w:rPr>
              <w:t>b</w:t>
            </w:r>
            <w:r>
              <w:rPr>
                <w:rFonts w:ascii="Trebuchet MS" w:eastAsia="Trebuchet MS" w:hAnsi="Trebuchet MS" w:cs="Trebuchet MS"/>
                <w:sz w:val="22"/>
                <w:szCs w:val="22"/>
              </w:rPr>
              <w:t>ru</w:t>
            </w:r>
            <w:r>
              <w:rPr>
                <w:rFonts w:ascii="Trebuchet MS" w:eastAsia="Trebuchet MS" w:hAnsi="Trebuchet MS" w:cs="Trebuchet MS"/>
                <w:spacing w:val="-1"/>
                <w:sz w:val="22"/>
                <w:szCs w:val="22"/>
              </w:rPr>
              <w:t>a</w:t>
            </w:r>
            <w:r>
              <w:rPr>
                <w:rFonts w:ascii="Trebuchet MS" w:eastAsia="Trebuchet MS" w:hAnsi="Trebuchet MS" w:cs="Trebuchet MS"/>
                <w:sz w:val="22"/>
                <w:szCs w:val="22"/>
              </w:rPr>
              <w:t>ry 19, 2</w:t>
            </w:r>
            <w:r>
              <w:rPr>
                <w:rFonts w:ascii="Trebuchet MS" w:eastAsia="Trebuchet MS" w:hAnsi="Trebuchet MS" w:cs="Trebuchet MS"/>
                <w:spacing w:val="-1"/>
                <w:sz w:val="22"/>
                <w:szCs w:val="22"/>
              </w:rPr>
              <w:t>0</w:t>
            </w:r>
            <w:r>
              <w:rPr>
                <w:rFonts w:ascii="Trebuchet MS" w:eastAsia="Trebuchet MS" w:hAnsi="Trebuchet MS" w:cs="Trebuchet MS"/>
                <w:sz w:val="22"/>
                <w:szCs w:val="22"/>
              </w:rPr>
              <w:t>19</w:t>
            </w:r>
          </w:p>
        </w:tc>
      </w:tr>
      <w:tr w:rsidR="00F46853" w14:paraId="371456B6" w14:textId="77777777">
        <w:trPr>
          <w:trHeight w:hRule="exact" w:val="1032"/>
        </w:trPr>
        <w:tc>
          <w:tcPr>
            <w:tcW w:w="1800" w:type="dxa"/>
            <w:tcBorders>
              <w:top w:val="single" w:sz="5" w:space="0" w:color="000000"/>
              <w:left w:val="single" w:sz="5" w:space="0" w:color="000000"/>
              <w:bottom w:val="single" w:sz="5" w:space="0" w:color="000000"/>
              <w:right w:val="single" w:sz="5" w:space="0" w:color="000000"/>
            </w:tcBorders>
          </w:tcPr>
          <w:p w14:paraId="4A7660F9" w14:textId="77777777" w:rsidR="00F46853" w:rsidRDefault="00F46853">
            <w:pPr>
              <w:spacing w:before="13" w:line="240" w:lineRule="exact"/>
              <w:rPr>
                <w:sz w:val="24"/>
                <w:szCs w:val="24"/>
              </w:rPr>
            </w:pPr>
          </w:p>
          <w:p w14:paraId="3A730607" w14:textId="77777777" w:rsidR="00F46853" w:rsidRDefault="00533CCC">
            <w:pPr>
              <w:ind w:left="801" w:right="799"/>
              <w:jc w:val="center"/>
              <w:rPr>
                <w:rFonts w:ascii="Trebuchet MS" w:eastAsia="Trebuchet MS" w:hAnsi="Trebuchet MS" w:cs="Trebuchet MS"/>
                <w:sz w:val="22"/>
                <w:szCs w:val="22"/>
              </w:rPr>
            </w:pPr>
            <w:r>
              <w:rPr>
                <w:rFonts w:ascii="Trebuchet MS" w:eastAsia="Trebuchet MS" w:hAnsi="Trebuchet MS" w:cs="Trebuchet MS"/>
                <w:sz w:val="22"/>
                <w:szCs w:val="22"/>
              </w:rPr>
              <w:t>1</w:t>
            </w:r>
          </w:p>
        </w:tc>
        <w:tc>
          <w:tcPr>
            <w:tcW w:w="6750" w:type="dxa"/>
            <w:tcBorders>
              <w:top w:val="single" w:sz="5" w:space="0" w:color="000000"/>
              <w:left w:val="single" w:sz="5" w:space="0" w:color="000000"/>
              <w:bottom w:val="single" w:sz="5" w:space="0" w:color="000000"/>
              <w:right w:val="single" w:sz="5" w:space="0" w:color="000000"/>
            </w:tcBorders>
          </w:tcPr>
          <w:p w14:paraId="69BAFEA7" w14:textId="77777777" w:rsidR="00F46853" w:rsidRDefault="00533CCC">
            <w:pPr>
              <w:spacing w:before="2" w:line="240" w:lineRule="exact"/>
              <w:ind w:left="287" w:right="290" w:firstLine="1"/>
              <w:jc w:val="center"/>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roced</w:t>
            </w:r>
            <w:r>
              <w:rPr>
                <w:rFonts w:ascii="Trebuchet MS" w:eastAsia="Trebuchet MS" w:hAnsi="Trebuchet MS" w:cs="Trebuchet MS"/>
                <w:spacing w:val="-1"/>
                <w:sz w:val="22"/>
                <w:szCs w:val="22"/>
              </w:rPr>
              <w:t>u</w:t>
            </w:r>
            <w:r>
              <w:rPr>
                <w:rFonts w:ascii="Trebuchet MS" w:eastAsia="Trebuchet MS" w:hAnsi="Trebuchet MS" w:cs="Trebuchet MS"/>
                <w:sz w:val="22"/>
                <w:szCs w:val="22"/>
              </w:rPr>
              <w:t>re</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n</w:t>
            </w:r>
            <w:r>
              <w:rPr>
                <w:rFonts w:ascii="Trebuchet MS" w:eastAsia="Trebuchet MS" w:hAnsi="Trebuchet MS" w:cs="Trebuchet MS"/>
                <w:spacing w:val="-1"/>
                <w:sz w:val="22"/>
                <w:szCs w:val="22"/>
              </w:rPr>
              <w:t>am</w:t>
            </w:r>
            <w:r>
              <w:rPr>
                <w:rFonts w:ascii="Trebuchet MS" w:eastAsia="Trebuchet MS" w:hAnsi="Trebuchet MS" w:cs="Trebuchet MS"/>
                <w:sz w:val="22"/>
                <w:szCs w:val="22"/>
              </w:rPr>
              <w:t>e</w:t>
            </w:r>
            <w:r>
              <w:rPr>
                <w:rFonts w:ascii="Trebuchet MS" w:eastAsia="Trebuchet MS" w:hAnsi="Trebuchet MS" w:cs="Trebuchet MS"/>
                <w:spacing w:val="-2"/>
                <w:sz w:val="22"/>
                <w:szCs w:val="22"/>
              </w:rPr>
              <w:t>-</w:t>
            </w:r>
            <w:r>
              <w:rPr>
                <w:rFonts w:ascii="Trebuchet MS" w:eastAsia="Trebuchet MS" w:hAnsi="Trebuchet MS" w:cs="Trebuchet MS"/>
                <w:spacing w:val="1"/>
                <w:sz w:val="22"/>
                <w:szCs w:val="22"/>
              </w:rPr>
              <w:t>c</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e</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from 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pacing w:val="-3"/>
                <w:sz w:val="22"/>
                <w:szCs w:val="22"/>
              </w:rPr>
              <w:t>i</w:t>
            </w:r>
            <w:r>
              <w:rPr>
                <w:rFonts w:ascii="Trebuchet MS" w:eastAsia="Trebuchet MS" w:hAnsi="Trebuchet MS" w:cs="Trebuchet MS"/>
                <w:sz w:val="22"/>
                <w:szCs w:val="22"/>
              </w:rPr>
              <w:t xml:space="preserve">ng </w:t>
            </w:r>
            <w:r>
              <w:rPr>
                <w:rFonts w:ascii="Trebuchet MS" w:eastAsia="Trebuchet MS" w:hAnsi="Trebuchet MS" w:cs="Trebuchet MS"/>
                <w:spacing w:val="1"/>
                <w:sz w:val="22"/>
                <w:szCs w:val="22"/>
              </w:rPr>
              <w:t>t</w:t>
            </w:r>
            <w:r>
              <w:rPr>
                <w:rFonts w:ascii="Trebuchet MS" w:eastAsia="Trebuchet MS" w:hAnsi="Trebuchet MS" w:cs="Trebuchet MS"/>
                <w:sz w:val="22"/>
                <w:szCs w:val="22"/>
              </w:rPr>
              <w:t>o 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mo</w:t>
            </w:r>
            <w:r>
              <w:rPr>
                <w:rFonts w:ascii="Trebuchet MS" w:eastAsia="Trebuchet MS" w:hAnsi="Trebuchet MS" w:cs="Trebuchet MS"/>
                <w:sz w:val="22"/>
                <w:szCs w:val="22"/>
              </w:rPr>
              <w:t>n</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ri</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d</w:t>
            </w:r>
            <w:r>
              <w:rPr>
                <w:rFonts w:ascii="Trebuchet MS" w:eastAsia="Trebuchet MS" w:hAnsi="Trebuchet MS" w:cs="Trebuchet MS"/>
                <w:spacing w:val="-1"/>
                <w:sz w:val="22"/>
                <w:szCs w:val="22"/>
              </w:rPr>
              <w:t>d</w:t>
            </w:r>
            <w:r>
              <w:rPr>
                <w:rFonts w:ascii="Trebuchet MS" w:eastAsia="Trebuchet MS" w:hAnsi="Trebuchet MS" w:cs="Trebuchet MS"/>
                <w:sz w:val="22"/>
                <w:szCs w:val="22"/>
              </w:rPr>
              <w:t xml:space="preserve">ed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d</w:t>
            </w:r>
            <w:r>
              <w:rPr>
                <w:rFonts w:ascii="Trebuchet MS" w:eastAsia="Trebuchet MS" w:hAnsi="Trebuchet MS" w:cs="Trebuchet MS"/>
                <w:spacing w:val="-3"/>
                <w:sz w:val="22"/>
                <w:szCs w:val="22"/>
              </w:rPr>
              <w:t>u</w:t>
            </w:r>
            <w:r>
              <w:rPr>
                <w:rFonts w:ascii="Trebuchet MS" w:eastAsia="Trebuchet MS" w:hAnsi="Trebuchet MS" w:cs="Trebuchet MS"/>
                <w:sz w:val="22"/>
                <w:szCs w:val="22"/>
              </w:rPr>
              <w:t>re:</w:t>
            </w:r>
            <w:r>
              <w:rPr>
                <w:rFonts w:ascii="Trebuchet MS" w:eastAsia="Trebuchet MS" w:hAnsi="Trebuchet MS" w:cs="Trebuchet MS"/>
                <w:spacing w:val="1"/>
                <w:sz w:val="22"/>
                <w:szCs w:val="22"/>
              </w:rPr>
              <w:t xml:space="preserve"> </w:t>
            </w:r>
            <w:r>
              <w:rPr>
                <w:rFonts w:ascii="Trebuchet MS" w:eastAsia="Trebuchet MS" w:hAnsi="Trebuchet MS" w:cs="Trebuchet MS"/>
                <w:spacing w:val="-3"/>
                <w:sz w:val="22"/>
                <w:szCs w:val="22"/>
              </w:rPr>
              <w:t>s</w:t>
            </w:r>
            <w:r>
              <w:rPr>
                <w:rFonts w:ascii="Trebuchet MS" w:eastAsia="Trebuchet MS" w:hAnsi="Trebuchet MS" w:cs="Trebuchet MS"/>
                <w:sz w:val="22"/>
                <w:szCs w:val="22"/>
              </w:rPr>
              <w:t>u</w:t>
            </w:r>
            <w:r>
              <w:rPr>
                <w:rFonts w:ascii="Trebuchet MS" w:eastAsia="Trebuchet MS" w:hAnsi="Trebuchet MS" w:cs="Trebuchet MS"/>
                <w:spacing w:val="-1"/>
                <w:sz w:val="22"/>
                <w:szCs w:val="22"/>
              </w:rPr>
              <w:t>b</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p>
          <w:p w14:paraId="45C82AC7" w14:textId="77777777" w:rsidR="00F46853" w:rsidRDefault="00533CCC">
            <w:pPr>
              <w:spacing w:before="2" w:line="240" w:lineRule="exact"/>
              <w:ind w:left="145" w:right="144"/>
              <w:jc w:val="center"/>
              <w:rPr>
                <w:rFonts w:ascii="Trebuchet MS" w:eastAsia="Trebuchet MS" w:hAnsi="Trebuchet MS" w:cs="Trebuchet MS"/>
                <w:sz w:val="22"/>
                <w:szCs w:val="22"/>
              </w:rPr>
            </w:pPr>
            <w:r>
              <w:rPr>
                <w:rFonts w:ascii="Trebuchet MS" w:eastAsia="Trebuchet MS" w:hAnsi="Trebuchet MS" w:cs="Trebuchet MS"/>
                <w:sz w:val="22"/>
                <w:szCs w:val="22"/>
              </w:rPr>
              <w:t>pr</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ure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nt</w:t>
            </w:r>
            <w:r>
              <w:rPr>
                <w:rFonts w:ascii="Trebuchet MS" w:eastAsia="Trebuchet MS" w:hAnsi="Trebuchet MS" w:cs="Trebuchet MS"/>
                <w:sz w:val="22"/>
                <w:szCs w:val="22"/>
              </w:rPr>
              <w:t>,</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pacing w:val="-2"/>
                <w:sz w:val="22"/>
                <w:szCs w:val="22"/>
              </w:rPr>
              <w:t>r</w:t>
            </w:r>
            <w:r>
              <w:rPr>
                <w:rFonts w:ascii="Trebuchet MS" w:eastAsia="Trebuchet MS" w:hAnsi="Trebuchet MS" w:cs="Trebuchet MS"/>
                <w:sz w:val="22"/>
                <w:szCs w:val="22"/>
              </w:rPr>
              <w:t>v</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c</w:t>
            </w:r>
            <w:r>
              <w:rPr>
                <w:rFonts w:ascii="Trebuchet MS" w:eastAsia="Trebuchet MS" w:hAnsi="Trebuchet MS" w:cs="Trebuchet MS"/>
                <w:sz w:val="22"/>
                <w:szCs w:val="22"/>
              </w:rPr>
              <w:t>e a</w:t>
            </w:r>
            <w:r>
              <w:rPr>
                <w:rFonts w:ascii="Trebuchet MS" w:eastAsia="Trebuchet MS" w:hAnsi="Trebuchet MS" w:cs="Trebuchet MS"/>
                <w:spacing w:val="-3"/>
                <w:sz w:val="22"/>
                <w:szCs w:val="22"/>
              </w:rPr>
              <w:t>g</w:t>
            </w:r>
            <w:r>
              <w:rPr>
                <w:rFonts w:ascii="Trebuchet MS" w:eastAsia="Trebuchet MS" w:hAnsi="Trebuchet MS" w:cs="Trebuchet MS"/>
                <w:sz w:val="22"/>
                <w:szCs w:val="22"/>
              </w:rPr>
              <w:t>ree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 ev</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u</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d</w:t>
            </w:r>
            <w:r>
              <w:rPr>
                <w:rFonts w:ascii="Trebuchet MS" w:eastAsia="Trebuchet MS" w:hAnsi="Trebuchet MS" w:cs="Trebuchet MS"/>
                <w:sz w:val="22"/>
                <w:szCs w:val="22"/>
              </w:rPr>
              <w:t>ure,</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 xml:space="preserve">b-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3"/>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R</w:t>
            </w:r>
            <w:r>
              <w:rPr>
                <w:rFonts w:ascii="Trebuchet MS" w:eastAsia="Trebuchet MS" w:hAnsi="Trebuchet MS" w:cs="Trebuchet MS"/>
                <w:sz w:val="22"/>
                <w:szCs w:val="22"/>
              </w:rPr>
              <w:t>e</w:t>
            </w:r>
            <w:r>
              <w:rPr>
                <w:rFonts w:ascii="Trebuchet MS" w:eastAsia="Trebuchet MS" w:hAnsi="Trebuchet MS" w:cs="Trebuchet MS"/>
                <w:spacing w:val="-1"/>
                <w:sz w:val="22"/>
                <w:szCs w:val="22"/>
              </w:rPr>
              <w:t>q</w:t>
            </w:r>
            <w:r>
              <w:rPr>
                <w:rFonts w:ascii="Trebuchet MS" w:eastAsia="Trebuchet MS" w:hAnsi="Trebuchet MS" w:cs="Trebuchet MS"/>
                <w:sz w:val="22"/>
                <w:szCs w:val="22"/>
              </w:rPr>
              <w:t>u</w:t>
            </w:r>
            <w:r>
              <w:rPr>
                <w:rFonts w:ascii="Trebuchet MS" w:eastAsia="Trebuchet MS" w:hAnsi="Trebuchet MS" w:cs="Trebuchet MS"/>
                <w:spacing w:val="-1"/>
                <w:sz w:val="22"/>
                <w:szCs w:val="22"/>
              </w:rPr>
              <w:t>e</w:t>
            </w:r>
            <w:r>
              <w:rPr>
                <w:rFonts w:ascii="Trebuchet MS" w:eastAsia="Trebuchet MS" w:hAnsi="Trebuchet MS" w:cs="Trebuchet MS"/>
                <w:sz w:val="22"/>
                <w:szCs w:val="22"/>
              </w:rPr>
              <w:t>st</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Fo</w:t>
            </w:r>
            <w:r>
              <w:rPr>
                <w:rFonts w:ascii="Trebuchet MS" w:eastAsia="Trebuchet MS" w:hAnsi="Trebuchet MS" w:cs="Trebuchet MS"/>
                <w:spacing w:val="-2"/>
                <w:sz w:val="22"/>
                <w:szCs w:val="22"/>
              </w:rPr>
              <w:t>r</w:t>
            </w:r>
            <w:r>
              <w:rPr>
                <w:rFonts w:ascii="Trebuchet MS" w:eastAsia="Trebuchet MS" w:hAnsi="Trebuchet MS" w:cs="Trebuchet MS"/>
                <w:sz w:val="22"/>
                <w:szCs w:val="22"/>
              </w:rPr>
              <w:t>m</w:t>
            </w:r>
          </w:p>
        </w:tc>
        <w:tc>
          <w:tcPr>
            <w:tcW w:w="2160" w:type="dxa"/>
            <w:tcBorders>
              <w:top w:val="single" w:sz="5" w:space="0" w:color="000000"/>
              <w:left w:val="single" w:sz="5" w:space="0" w:color="000000"/>
              <w:bottom w:val="single" w:sz="5" w:space="0" w:color="000000"/>
              <w:right w:val="single" w:sz="5" w:space="0" w:color="000000"/>
            </w:tcBorders>
          </w:tcPr>
          <w:p w14:paraId="2B1DF387" w14:textId="77777777" w:rsidR="00F46853" w:rsidRDefault="00F46853"/>
        </w:tc>
      </w:tr>
      <w:tr w:rsidR="00F46853" w14:paraId="1CD133BF" w14:textId="77777777">
        <w:trPr>
          <w:trHeight w:hRule="exact" w:val="442"/>
        </w:trPr>
        <w:tc>
          <w:tcPr>
            <w:tcW w:w="1800" w:type="dxa"/>
            <w:tcBorders>
              <w:top w:val="single" w:sz="5" w:space="0" w:color="000000"/>
              <w:left w:val="single" w:sz="5" w:space="0" w:color="000000"/>
              <w:bottom w:val="single" w:sz="5" w:space="0" w:color="000000"/>
              <w:right w:val="single" w:sz="5" w:space="0" w:color="000000"/>
            </w:tcBorders>
          </w:tcPr>
          <w:p w14:paraId="224F67B3" w14:textId="77777777" w:rsidR="00F46853" w:rsidRDefault="00F46853"/>
        </w:tc>
        <w:tc>
          <w:tcPr>
            <w:tcW w:w="6750" w:type="dxa"/>
            <w:tcBorders>
              <w:top w:val="single" w:sz="5" w:space="0" w:color="000000"/>
              <w:left w:val="single" w:sz="5" w:space="0" w:color="000000"/>
              <w:bottom w:val="single" w:sz="5" w:space="0" w:color="000000"/>
              <w:right w:val="single" w:sz="5" w:space="0" w:color="000000"/>
            </w:tcBorders>
          </w:tcPr>
          <w:p w14:paraId="5B4A00DD" w14:textId="77777777" w:rsidR="00F46853" w:rsidRDefault="00F46853"/>
        </w:tc>
        <w:tc>
          <w:tcPr>
            <w:tcW w:w="2160" w:type="dxa"/>
            <w:tcBorders>
              <w:top w:val="single" w:sz="5" w:space="0" w:color="000000"/>
              <w:left w:val="single" w:sz="5" w:space="0" w:color="000000"/>
              <w:bottom w:val="single" w:sz="5" w:space="0" w:color="000000"/>
              <w:right w:val="single" w:sz="5" w:space="0" w:color="000000"/>
            </w:tcBorders>
          </w:tcPr>
          <w:p w14:paraId="410FF906" w14:textId="77777777" w:rsidR="00F46853" w:rsidRDefault="00F46853"/>
        </w:tc>
      </w:tr>
      <w:tr w:rsidR="00F46853" w14:paraId="7DE74D81" w14:textId="77777777">
        <w:trPr>
          <w:trHeight w:hRule="exact" w:val="442"/>
        </w:trPr>
        <w:tc>
          <w:tcPr>
            <w:tcW w:w="1800" w:type="dxa"/>
            <w:tcBorders>
              <w:top w:val="single" w:sz="5" w:space="0" w:color="000000"/>
              <w:left w:val="single" w:sz="5" w:space="0" w:color="000000"/>
              <w:bottom w:val="single" w:sz="5" w:space="0" w:color="000000"/>
              <w:right w:val="single" w:sz="5" w:space="0" w:color="000000"/>
            </w:tcBorders>
          </w:tcPr>
          <w:p w14:paraId="20BAF4B0" w14:textId="77777777" w:rsidR="00F46853" w:rsidRDefault="00F46853"/>
        </w:tc>
        <w:tc>
          <w:tcPr>
            <w:tcW w:w="6750" w:type="dxa"/>
            <w:tcBorders>
              <w:top w:val="single" w:sz="5" w:space="0" w:color="000000"/>
              <w:left w:val="single" w:sz="5" w:space="0" w:color="000000"/>
              <w:bottom w:val="single" w:sz="5" w:space="0" w:color="000000"/>
              <w:right w:val="single" w:sz="5" w:space="0" w:color="000000"/>
            </w:tcBorders>
          </w:tcPr>
          <w:p w14:paraId="3F49D6A9" w14:textId="77777777" w:rsidR="00F46853" w:rsidRDefault="00F46853"/>
        </w:tc>
        <w:tc>
          <w:tcPr>
            <w:tcW w:w="2160" w:type="dxa"/>
            <w:tcBorders>
              <w:top w:val="single" w:sz="5" w:space="0" w:color="000000"/>
              <w:left w:val="single" w:sz="5" w:space="0" w:color="000000"/>
              <w:bottom w:val="single" w:sz="5" w:space="0" w:color="000000"/>
              <w:right w:val="single" w:sz="5" w:space="0" w:color="000000"/>
            </w:tcBorders>
          </w:tcPr>
          <w:p w14:paraId="0EBCD941" w14:textId="77777777" w:rsidR="00F46853" w:rsidRDefault="00F46853"/>
        </w:tc>
      </w:tr>
      <w:tr w:rsidR="00F46853" w14:paraId="6C317BE5" w14:textId="77777777">
        <w:trPr>
          <w:trHeight w:hRule="exact" w:val="442"/>
        </w:trPr>
        <w:tc>
          <w:tcPr>
            <w:tcW w:w="1800" w:type="dxa"/>
            <w:tcBorders>
              <w:top w:val="single" w:sz="5" w:space="0" w:color="000000"/>
              <w:left w:val="single" w:sz="5" w:space="0" w:color="000000"/>
              <w:bottom w:val="single" w:sz="5" w:space="0" w:color="000000"/>
              <w:right w:val="single" w:sz="5" w:space="0" w:color="000000"/>
            </w:tcBorders>
          </w:tcPr>
          <w:p w14:paraId="2D95453A" w14:textId="77777777" w:rsidR="00F46853" w:rsidRDefault="00F46853"/>
        </w:tc>
        <w:tc>
          <w:tcPr>
            <w:tcW w:w="6750" w:type="dxa"/>
            <w:tcBorders>
              <w:top w:val="single" w:sz="5" w:space="0" w:color="000000"/>
              <w:left w:val="single" w:sz="5" w:space="0" w:color="000000"/>
              <w:bottom w:val="single" w:sz="5" w:space="0" w:color="000000"/>
              <w:right w:val="single" w:sz="5" w:space="0" w:color="000000"/>
            </w:tcBorders>
          </w:tcPr>
          <w:p w14:paraId="528D832F" w14:textId="77777777" w:rsidR="00F46853" w:rsidRDefault="00F46853"/>
        </w:tc>
        <w:tc>
          <w:tcPr>
            <w:tcW w:w="2160" w:type="dxa"/>
            <w:tcBorders>
              <w:top w:val="single" w:sz="5" w:space="0" w:color="000000"/>
              <w:left w:val="single" w:sz="5" w:space="0" w:color="000000"/>
              <w:bottom w:val="single" w:sz="5" w:space="0" w:color="000000"/>
              <w:right w:val="single" w:sz="5" w:space="0" w:color="000000"/>
            </w:tcBorders>
          </w:tcPr>
          <w:p w14:paraId="19EE75FF" w14:textId="77777777" w:rsidR="00F46853" w:rsidRDefault="00F46853"/>
        </w:tc>
      </w:tr>
      <w:tr w:rsidR="00F46853" w14:paraId="2A2EB2D0" w14:textId="77777777" w:rsidTr="000478BF">
        <w:trPr>
          <w:trHeight w:hRule="exact" w:val="339"/>
        </w:trPr>
        <w:tc>
          <w:tcPr>
            <w:tcW w:w="1800" w:type="dxa"/>
            <w:tcBorders>
              <w:top w:val="single" w:sz="5" w:space="0" w:color="000000"/>
              <w:left w:val="single" w:sz="5" w:space="0" w:color="000000"/>
              <w:bottom w:val="single" w:sz="5" w:space="0" w:color="000000"/>
              <w:right w:val="single" w:sz="5" w:space="0" w:color="000000"/>
            </w:tcBorders>
          </w:tcPr>
          <w:p w14:paraId="416AEC3D" w14:textId="77777777" w:rsidR="00F46853" w:rsidRDefault="00F46853"/>
        </w:tc>
        <w:tc>
          <w:tcPr>
            <w:tcW w:w="6750" w:type="dxa"/>
            <w:tcBorders>
              <w:top w:val="single" w:sz="5" w:space="0" w:color="000000"/>
              <w:left w:val="single" w:sz="5" w:space="0" w:color="000000"/>
              <w:bottom w:val="single" w:sz="5" w:space="0" w:color="000000"/>
              <w:right w:val="single" w:sz="5" w:space="0" w:color="000000"/>
            </w:tcBorders>
          </w:tcPr>
          <w:p w14:paraId="3DF5B74D" w14:textId="77777777" w:rsidR="00F46853" w:rsidRDefault="00F46853"/>
        </w:tc>
        <w:tc>
          <w:tcPr>
            <w:tcW w:w="2160" w:type="dxa"/>
            <w:tcBorders>
              <w:top w:val="single" w:sz="5" w:space="0" w:color="000000"/>
              <w:left w:val="single" w:sz="5" w:space="0" w:color="000000"/>
              <w:bottom w:val="single" w:sz="5" w:space="0" w:color="000000"/>
              <w:right w:val="single" w:sz="5" w:space="0" w:color="000000"/>
            </w:tcBorders>
          </w:tcPr>
          <w:p w14:paraId="1685E855" w14:textId="77777777" w:rsidR="00F46853" w:rsidRDefault="00F46853"/>
        </w:tc>
      </w:tr>
      <w:tr w:rsidR="00F46853" w14:paraId="33072CB0" w14:textId="77777777">
        <w:trPr>
          <w:trHeight w:hRule="exact" w:val="442"/>
        </w:trPr>
        <w:tc>
          <w:tcPr>
            <w:tcW w:w="1800" w:type="dxa"/>
            <w:tcBorders>
              <w:top w:val="single" w:sz="5" w:space="0" w:color="000000"/>
              <w:left w:val="single" w:sz="5" w:space="0" w:color="000000"/>
              <w:bottom w:val="single" w:sz="5" w:space="0" w:color="000000"/>
              <w:right w:val="single" w:sz="5" w:space="0" w:color="000000"/>
            </w:tcBorders>
          </w:tcPr>
          <w:p w14:paraId="5C8E964D" w14:textId="77777777" w:rsidR="00F46853" w:rsidRDefault="00F46853"/>
        </w:tc>
        <w:tc>
          <w:tcPr>
            <w:tcW w:w="6750" w:type="dxa"/>
            <w:tcBorders>
              <w:top w:val="single" w:sz="5" w:space="0" w:color="000000"/>
              <w:left w:val="single" w:sz="5" w:space="0" w:color="000000"/>
              <w:bottom w:val="single" w:sz="5" w:space="0" w:color="000000"/>
              <w:right w:val="single" w:sz="5" w:space="0" w:color="000000"/>
            </w:tcBorders>
          </w:tcPr>
          <w:p w14:paraId="6528DF69" w14:textId="77777777" w:rsidR="00F46853" w:rsidRDefault="00F46853"/>
        </w:tc>
        <w:tc>
          <w:tcPr>
            <w:tcW w:w="2160" w:type="dxa"/>
            <w:tcBorders>
              <w:top w:val="single" w:sz="5" w:space="0" w:color="000000"/>
              <w:left w:val="single" w:sz="5" w:space="0" w:color="000000"/>
              <w:bottom w:val="single" w:sz="5" w:space="0" w:color="000000"/>
              <w:right w:val="single" w:sz="5" w:space="0" w:color="000000"/>
            </w:tcBorders>
          </w:tcPr>
          <w:p w14:paraId="6C0FBE5F" w14:textId="77777777" w:rsidR="00F46853" w:rsidRDefault="00F46853"/>
        </w:tc>
      </w:tr>
      <w:tr w:rsidR="00F46853" w14:paraId="760E60E4" w14:textId="77777777">
        <w:trPr>
          <w:trHeight w:hRule="exact" w:val="444"/>
        </w:trPr>
        <w:tc>
          <w:tcPr>
            <w:tcW w:w="1800" w:type="dxa"/>
            <w:tcBorders>
              <w:top w:val="single" w:sz="5" w:space="0" w:color="000000"/>
              <w:left w:val="single" w:sz="5" w:space="0" w:color="000000"/>
              <w:bottom w:val="single" w:sz="5" w:space="0" w:color="000000"/>
              <w:right w:val="single" w:sz="5" w:space="0" w:color="000000"/>
            </w:tcBorders>
          </w:tcPr>
          <w:p w14:paraId="354A1E40" w14:textId="77777777" w:rsidR="00F46853" w:rsidRDefault="00F46853"/>
        </w:tc>
        <w:tc>
          <w:tcPr>
            <w:tcW w:w="6750" w:type="dxa"/>
            <w:tcBorders>
              <w:top w:val="single" w:sz="5" w:space="0" w:color="000000"/>
              <w:left w:val="single" w:sz="5" w:space="0" w:color="000000"/>
              <w:bottom w:val="single" w:sz="5" w:space="0" w:color="000000"/>
              <w:right w:val="single" w:sz="5" w:space="0" w:color="000000"/>
            </w:tcBorders>
          </w:tcPr>
          <w:p w14:paraId="77774D92" w14:textId="77777777" w:rsidR="00F46853" w:rsidRDefault="00F46853"/>
        </w:tc>
        <w:tc>
          <w:tcPr>
            <w:tcW w:w="2160" w:type="dxa"/>
            <w:tcBorders>
              <w:top w:val="single" w:sz="5" w:space="0" w:color="000000"/>
              <w:left w:val="single" w:sz="5" w:space="0" w:color="000000"/>
              <w:bottom w:val="single" w:sz="5" w:space="0" w:color="000000"/>
              <w:right w:val="single" w:sz="5" w:space="0" w:color="000000"/>
            </w:tcBorders>
          </w:tcPr>
          <w:p w14:paraId="36E7CF74" w14:textId="77777777" w:rsidR="00F46853" w:rsidRDefault="00F46853"/>
        </w:tc>
      </w:tr>
      <w:tr w:rsidR="00F46853" w14:paraId="34129107" w14:textId="77777777">
        <w:trPr>
          <w:trHeight w:hRule="exact" w:val="442"/>
        </w:trPr>
        <w:tc>
          <w:tcPr>
            <w:tcW w:w="1800" w:type="dxa"/>
            <w:tcBorders>
              <w:top w:val="single" w:sz="5" w:space="0" w:color="000000"/>
              <w:left w:val="single" w:sz="5" w:space="0" w:color="000000"/>
              <w:bottom w:val="single" w:sz="5" w:space="0" w:color="000000"/>
              <w:right w:val="single" w:sz="5" w:space="0" w:color="000000"/>
            </w:tcBorders>
          </w:tcPr>
          <w:p w14:paraId="20A7FD2C" w14:textId="77777777" w:rsidR="00F46853" w:rsidRDefault="00F46853"/>
        </w:tc>
        <w:tc>
          <w:tcPr>
            <w:tcW w:w="6750" w:type="dxa"/>
            <w:tcBorders>
              <w:top w:val="single" w:sz="5" w:space="0" w:color="000000"/>
              <w:left w:val="single" w:sz="5" w:space="0" w:color="000000"/>
              <w:bottom w:val="single" w:sz="5" w:space="0" w:color="000000"/>
              <w:right w:val="single" w:sz="5" w:space="0" w:color="000000"/>
            </w:tcBorders>
          </w:tcPr>
          <w:p w14:paraId="67A83BA7" w14:textId="77777777" w:rsidR="00F46853" w:rsidRDefault="00F46853"/>
        </w:tc>
        <w:tc>
          <w:tcPr>
            <w:tcW w:w="2160" w:type="dxa"/>
            <w:tcBorders>
              <w:top w:val="single" w:sz="5" w:space="0" w:color="000000"/>
              <w:left w:val="single" w:sz="5" w:space="0" w:color="000000"/>
              <w:bottom w:val="single" w:sz="5" w:space="0" w:color="000000"/>
              <w:right w:val="single" w:sz="5" w:space="0" w:color="000000"/>
            </w:tcBorders>
          </w:tcPr>
          <w:p w14:paraId="3C055820" w14:textId="77777777" w:rsidR="00F46853" w:rsidRDefault="00F46853"/>
        </w:tc>
      </w:tr>
      <w:tr w:rsidR="00F46853" w14:paraId="66F61698" w14:textId="77777777">
        <w:trPr>
          <w:trHeight w:hRule="exact" w:val="442"/>
        </w:trPr>
        <w:tc>
          <w:tcPr>
            <w:tcW w:w="1800" w:type="dxa"/>
            <w:tcBorders>
              <w:top w:val="single" w:sz="5" w:space="0" w:color="000000"/>
              <w:left w:val="single" w:sz="5" w:space="0" w:color="000000"/>
              <w:bottom w:val="single" w:sz="5" w:space="0" w:color="000000"/>
              <w:right w:val="single" w:sz="5" w:space="0" w:color="000000"/>
            </w:tcBorders>
          </w:tcPr>
          <w:p w14:paraId="4752855F" w14:textId="77777777" w:rsidR="00F46853" w:rsidRDefault="00F46853"/>
        </w:tc>
        <w:tc>
          <w:tcPr>
            <w:tcW w:w="6750" w:type="dxa"/>
            <w:tcBorders>
              <w:top w:val="single" w:sz="5" w:space="0" w:color="000000"/>
              <w:left w:val="single" w:sz="5" w:space="0" w:color="000000"/>
              <w:bottom w:val="single" w:sz="5" w:space="0" w:color="000000"/>
              <w:right w:val="single" w:sz="5" w:space="0" w:color="000000"/>
            </w:tcBorders>
          </w:tcPr>
          <w:p w14:paraId="43D36075" w14:textId="77777777" w:rsidR="00F46853" w:rsidRDefault="00F46853"/>
        </w:tc>
        <w:tc>
          <w:tcPr>
            <w:tcW w:w="2160" w:type="dxa"/>
            <w:tcBorders>
              <w:top w:val="single" w:sz="5" w:space="0" w:color="000000"/>
              <w:left w:val="single" w:sz="5" w:space="0" w:color="000000"/>
              <w:bottom w:val="single" w:sz="5" w:space="0" w:color="000000"/>
              <w:right w:val="single" w:sz="5" w:space="0" w:color="000000"/>
            </w:tcBorders>
          </w:tcPr>
          <w:p w14:paraId="1F284544" w14:textId="77777777" w:rsidR="00F46853" w:rsidRDefault="00F46853"/>
        </w:tc>
      </w:tr>
    </w:tbl>
    <w:p w14:paraId="09CDBDB5" w14:textId="77777777" w:rsidR="00F46853" w:rsidRDefault="00F46853">
      <w:pPr>
        <w:spacing w:before="3" w:line="240" w:lineRule="exact"/>
        <w:rPr>
          <w:sz w:val="24"/>
          <w:szCs w:val="24"/>
        </w:rPr>
      </w:pPr>
    </w:p>
    <w:tbl>
      <w:tblPr>
        <w:tblW w:w="0" w:type="auto"/>
        <w:tblInd w:w="118" w:type="dxa"/>
        <w:tblLayout w:type="fixed"/>
        <w:tblCellMar>
          <w:left w:w="0" w:type="dxa"/>
          <w:right w:w="0" w:type="dxa"/>
        </w:tblCellMar>
        <w:tblLook w:val="01E0" w:firstRow="1" w:lastRow="1" w:firstColumn="1" w:lastColumn="1" w:noHBand="0" w:noVBand="0"/>
      </w:tblPr>
      <w:tblGrid>
        <w:gridCol w:w="2306"/>
        <w:gridCol w:w="3815"/>
        <w:gridCol w:w="4590"/>
      </w:tblGrid>
      <w:tr w:rsidR="00F46853" w14:paraId="448A48F0" w14:textId="77777777" w:rsidTr="000478BF">
        <w:trPr>
          <w:trHeight w:hRule="exact" w:val="300"/>
        </w:trPr>
        <w:tc>
          <w:tcPr>
            <w:tcW w:w="2306" w:type="dxa"/>
            <w:tcBorders>
              <w:top w:val="single" w:sz="5" w:space="0" w:color="000000"/>
              <w:left w:val="single" w:sz="5" w:space="0" w:color="000000"/>
              <w:bottom w:val="single" w:sz="5" w:space="0" w:color="000000"/>
              <w:right w:val="single" w:sz="5" w:space="0" w:color="000000"/>
            </w:tcBorders>
          </w:tcPr>
          <w:p w14:paraId="34F37F3A" w14:textId="77777777" w:rsidR="00F46853" w:rsidRDefault="00F46853"/>
        </w:tc>
        <w:tc>
          <w:tcPr>
            <w:tcW w:w="3815" w:type="dxa"/>
            <w:tcBorders>
              <w:top w:val="single" w:sz="5" w:space="0" w:color="000000"/>
              <w:left w:val="single" w:sz="5" w:space="0" w:color="000000"/>
              <w:bottom w:val="single" w:sz="5" w:space="0" w:color="000000"/>
              <w:right w:val="single" w:sz="5" w:space="0" w:color="000000"/>
            </w:tcBorders>
          </w:tcPr>
          <w:p w14:paraId="7C64AFEE" w14:textId="77777777" w:rsidR="00F46853" w:rsidRDefault="00533CCC">
            <w:pPr>
              <w:spacing w:before="1"/>
              <w:ind w:left="1612" w:right="1616"/>
              <w:jc w:val="center"/>
              <w:rPr>
                <w:rFonts w:ascii="Trebuchet MS" w:eastAsia="Trebuchet MS" w:hAnsi="Trebuchet MS" w:cs="Trebuchet MS"/>
                <w:sz w:val="22"/>
                <w:szCs w:val="22"/>
              </w:rPr>
            </w:pPr>
            <w:r>
              <w:rPr>
                <w:rFonts w:ascii="Trebuchet MS" w:eastAsia="Trebuchet MS" w:hAnsi="Trebuchet MS" w:cs="Trebuchet MS"/>
                <w:sz w:val="22"/>
                <w:szCs w:val="22"/>
              </w:rPr>
              <w:t>N</w:t>
            </w:r>
            <w:r>
              <w:rPr>
                <w:rFonts w:ascii="Trebuchet MS" w:eastAsia="Trebuchet MS" w:hAnsi="Trebuchet MS" w:cs="Trebuchet MS"/>
                <w:spacing w:val="-1"/>
                <w:sz w:val="22"/>
                <w:szCs w:val="22"/>
              </w:rPr>
              <w:t>am</w:t>
            </w:r>
            <w:r>
              <w:rPr>
                <w:rFonts w:ascii="Trebuchet MS" w:eastAsia="Trebuchet MS" w:hAnsi="Trebuchet MS" w:cs="Trebuchet MS"/>
                <w:sz w:val="22"/>
                <w:szCs w:val="22"/>
              </w:rPr>
              <w:t>e</w:t>
            </w:r>
          </w:p>
        </w:tc>
        <w:tc>
          <w:tcPr>
            <w:tcW w:w="4590" w:type="dxa"/>
            <w:tcBorders>
              <w:top w:val="single" w:sz="5" w:space="0" w:color="000000"/>
              <w:left w:val="single" w:sz="5" w:space="0" w:color="000000"/>
              <w:bottom w:val="single" w:sz="5" w:space="0" w:color="000000"/>
              <w:right w:val="single" w:sz="5" w:space="0" w:color="000000"/>
            </w:tcBorders>
          </w:tcPr>
          <w:p w14:paraId="3DBE31D3" w14:textId="77777777" w:rsidR="00F46853" w:rsidRDefault="00533CCC">
            <w:pPr>
              <w:spacing w:before="1"/>
              <w:ind w:left="1787" w:right="1789"/>
              <w:jc w:val="center"/>
              <w:rPr>
                <w:rFonts w:ascii="Trebuchet MS" w:eastAsia="Trebuchet MS" w:hAnsi="Trebuchet MS" w:cs="Trebuchet MS"/>
                <w:sz w:val="22"/>
                <w:szCs w:val="22"/>
              </w:rPr>
            </w:pPr>
            <w:r>
              <w:rPr>
                <w:rFonts w:ascii="Trebuchet MS" w:eastAsia="Trebuchet MS" w:hAnsi="Trebuchet MS" w:cs="Trebuchet MS"/>
                <w:sz w:val="22"/>
                <w:szCs w:val="22"/>
              </w:rPr>
              <w:t>S</w:t>
            </w:r>
            <w:r>
              <w:rPr>
                <w:rFonts w:ascii="Trebuchet MS" w:eastAsia="Trebuchet MS" w:hAnsi="Trebuchet MS" w:cs="Trebuchet MS"/>
                <w:spacing w:val="-1"/>
                <w:sz w:val="22"/>
                <w:szCs w:val="22"/>
              </w:rPr>
              <w:t>i</w:t>
            </w:r>
            <w:r>
              <w:rPr>
                <w:rFonts w:ascii="Trebuchet MS" w:eastAsia="Trebuchet MS" w:hAnsi="Trebuchet MS" w:cs="Trebuchet MS"/>
                <w:sz w:val="22"/>
                <w:szCs w:val="22"/>
              </w:rPr>
              <w:t>g</w:t>
            </w:r>
            <w:r>
              <w:rPr>
                <w:rFonts w:ascii="Trebuchet MS" w:eastAsia="Trebuchet MS" w:hAnsi="Trebuchet MS" w:cs="Trebuchet MS"/>
                <w:spacing w:val="-1"/>
                <w:sz w:val="22"/>
                <w:szCs w:val="22"/>
              </w:rPr>
              <w:t>na</w:t>
            </w:r>
            <w:r>
              <w:rPr>
                <w:rFonts w:ascii="Trebuchet MS" w:eastAsia="Trebuchet MS" w:hAnsi="Trebuchet MS" w:cs="Trebuchet MS"/>
                <w:spacing w:val="1"/>
                <w:sz w:val="22"/>
                <w:szCs w:val="22"/>
              </w:rPr>
              <w:t>t</w:t>
            </w:r>
            <w:r>
              <w:rPr>
                <w:rFonts w:ascii="Trebuchet MS" w:eastAsia="Trebuchet MS" w:hAnsi="Trebuchet MS" w:cs="Trebuchet MS"/>
                <w:sz w:val="22"/>
                <w:szCs w:val="22"/>
              </w:rPr>
              <w:t>ure</w:t>
            </w:r>
          </w:p>
        </w:tc>
      </w:tr>
      <w:tr w:rsidR="00F46853" w14:paraId="55FD9886" w14:textId="77777777" w:rsidTr="000478BF">
        <w:trPr>
          <w:trHeight w:hRule="exact" w:val="521"/>
        </w:trPr>
        <w:tc>
          <w:tcPr>
            <w:tcW w:w="2306" w:type="dxa"/>
            <w:tcBorders>
              <w:top w:val="single" w:sz="5" w:space="0" w:color="000000"/>
              <w:left w:val="single" w:sz="5" w:space="0" w:color="000000"/>
              <w:bottom w:val="single" w:sz="5" w:space="0" w:color="000000"/>
              <w:right w:val="single" w:sz="5" w:space="0" w:color="000000"/>
            </w:tcBorders>
          </w:tcPr>
          <w:p w14:paraId="081CFE80" w14:textId="77777777" w:rsidR="00F46853" w:rsidRDefault="00533CCC">
            <w:pPr>
              <w:spacing w:before="2" w:line="240" w:lineRule="exact"/>
              <w:ind w:left="955" w:right="102" w:hanging="816"/>
              <w:rPr>
                <w:rFonts w:ascii="Trebuchet MS" w:eastAsia="Trebuchet MS" w:hAnsi="Trebuchet MS" w:cs="Trebuchet MS"/>
                <w:sz w:val="22"/>
                <w:szCs w:val="22"/>
              </w:rPr>
            </w:pPr>
            <w:r>
              <w:rPr>
                <w:rFonts w:ascii="Trebuchet MS" w:eastAsia="Trebuchet MS" w:hAnsi="Trebuchet MS" w:cs="Trebuchet MS"/>
                <w:b/>
                <w:spacing w:val="1"/>
                <w:sz w:val="22"/>
                <w:szCs w:val="22"/>
              </w:rPr>
              <w:t>O</w:t>
            </w:r>
            <w:r>
              <w:rPr>
                <w:rFonts w:ascii="Trebuchet MS" w:eastAsia="Trebuchet MS" w:hAnsi="Trebuchet MS" w:cs="Trebuchet MS"/>
                <w:b/>
                <w:spacing w:val="-1"/>
                <w:sz w:val="22"/>
                <w:szCs w:val="22"/>
              </w:rPr>
              <w:t>ri</w:t>
            </w:r>
            <w:r>
              <w:rPr>
                <w:rFonts w:ascii="Trebuchet MS" w:eastAsia="Trebuchet MS" w:hAnsi="Trebuchet MS" w:cs="Trebuchet MS"/>
                <w:b/>
                <w:sz w:val="22"/>
                <w:szCs w:val="22"/>
              </w:rPr>
              <w:t>g</w:t>
            </w:r>
            <w:r>
              <w:rPr>
                <w:rFonts w:ascii="Trebuchet MS" w:eastAsia="Trebuchet MS" w:hAnsi="Trebuchet MS" w:cs="Trebuchet MS"/>
                <w:b/>
                <w:spacing w:val="-2"/>
                <w:sz w:val="22"/>
                <w:szCs w:val="22"/>
              </w:rPr>
              <w:t>i</w:t>
            </w:r>
            <w:r>
              <w:rPr>
                <w:rFonts w:ascii="Trebuchet MS" w:eastAsia="Trebuchet MS" w:hAnsi="Trebuchet MS" w:cs="Trebuchet MS"/>
                <w:b/>
                <w:spacing w:val="-1"/>
                <w:sz w:val="22"/>
                <w:szCs w:val="22"/>
              </w:rPr>
              <w:t>n</w:t>
            </w:r>
            <w:r>
              <w:rPr>
                <w:rFonts w:ascii="Trebuchet MS" w:eastAsia="Trebuchet MS" w:hAnsi="Trebuchet MS" w:cs="Trebuchet MS"/>
                <w:b/>
                <w:sz w:val="22"/>
                <w:szCs w:val="22"/>
              </w:rPr>
              <w:t>a</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ed</w:t>
            </w:r>
            <w:r>
              <w:rPr>
                <w:rFonts w:ascii="Trebuchet MS" w:eastAsia="Trebuchet MS" w:hAnsi="Trebuchet MS" w:cs="Trebuchet MS"/>
                <w:b/>
                <w:sz w:val="22"/>
                <w:szCs w:val="22"/>
                <w:u w:val="thick" w:color="000000"/>
              </w:rPr>
              <w:t>/R</w:t>
            </w:r>
            <w:r>
              <w:rPr>
                <w:rFonts w:ascii="Trebuchet MS" w:eastAsia="Trebuchet MS" w:hAnsi="Trebuchet MS" w:cs="Trebuchet MS"/>
                <w:b/>
                <w:spacing w:val="-3"/>
                <w:sz w:val="22"/>
                <w:szCs w:val="22"/>
                <w:u w:val="thick" w:color="000000"/>
              </w:rPr>
              <w:t>e</w:t>
            </w:r>
            <w:r>
              <w:rPr>
                <w:rFonts w:ascii="Trebuchet MS" w:eastAsia="Trebuchet MS" w:hAnsi="Trebuchet MS" w:cs="Trebuchet MS"/>
                <w:b/>
                <w:spacing w:val="1"/>
                <w:sz w:val="22"/>
                <w:szCs w:val="22"/>
                <w:u w:val="thick" w:color="000000"/>
              </w:rPr>
              <w:t>v</w:t>
            </w:r>
            <w:r>
              <w:rPr>
                <w:rFonts w:ascii="Trebuchet MS" w:eastAsia="Trebuchet MS" w:hAnsi="Trebuchet MS" w:cs="Trebuchet MS"/>
                <w:b/>
                <w:spacing w:val="-1"/>
                <w:sz w:val="22"/>
                <w:szCs w:val="22"/>
                <w:u w:val="thick" w:color="000000"/>
              </w:rPr>
              <w:t>i</w:t>
            </w:r>
            <w:r>
              <w:rPr>
                <w:rFonts w:ascii="Trebuchet MS" w:eastAsia="Trebuchet MS" w:hAnsi="Trebuchet MS" w:cs="Trebuchet MS"/>
                <w:b/>
                <w:spacing w:val="1"/>
                <w:sz w:val="22"/>
                <w:szCs w:val="22"/>
                <w:u w:val="thick" w:color="000000"/>
              </w:rPr>
              <w:t>s</w:t>
            </w:r>
            <w:r>
              <w:rPr>
                <w:rFonts w:ascii="Trebuchet MS" w:eastAsia="Trebuchet MS" w:hAnsi="Trebuchet MS" w:cs="Trebuchet MS"/>
                <w:b/>
                <w:sz w:val="22"/>
                <w:szCs w:val="22"/>
                <w:u w:val="thick" w:color="000000"/>
              </w:rPr>
              <w:t>ed</w:t>
            </w:r>
            <w:r>
              <w:rPr>
                <w:rFonts w:ascii="Trebuchet MS" w:eastAsia="Trebuchet MS" w:hAnsi="Trebuchet MS" w:cs="Trebuchet MS"/>
                <w:b/>
                <w:sz w:val="22"/>
                <w:szCs w:val="22"/>
              </w:rPr>
              <w:t xml:space="preserve"> </w:t>
            </w:r>
            <w:r>
              <w:rPr>
                <w:rFonts w:ascii="Trebuchet MS" w:eastAsia="Trebuchet MS" w:hAnsi="Trebuchet MS" w:cs="Trebuchet MS"/>
                <w:b/>
                <w:spacing w:val="1"/>
                <w:sz w:val="22"/>
                <w:szCs w:val="22"/>
              </w:rPr>
              <w:t>b</w:t>
            </w:r>
            <w:r>
              <w:rPr>
                <w:rFonts w:ascii="Trebuchet MS" w:eastAsia="Trebuchet MS" w:hAnsi="Trebuchet MS" w:cs="Trebuchet MS"/>
                <w:b/>
                <w:sz w:val="22"/>
                <w:szCs w:val="22"/>
              </w:rPr>
              <w:t>y:</w:t>
            </w:r>
          </w:p>
        </w:tc>
        <w:tc>
          <w:tcPr>
            <w:tcW w:w="3815" w:type="dxa"/>
            <w:tcBorders>
              <w:top w:val="single" w:sz="5" w:space="0" w:color="000000"/>
              <w:left w:val="single" w:sz="5" w:space="0" w:color="000000"/>
              <w:bottom w:val="single" w:sz="5" w:space="0" w:color="000000"/>
              <w:right w:val="single" w:sz="5" w:space="0" w:color="000000"/>
            </w:tcBorders>
          </w:tcPr>
          <w:p w14:paraId="5B5C29C6" w14:textId="77777777" w:rsidR="00F46853" w:rsidRDefault="00533CCC">
            <w:pPr>
              <w:spacing w:line="240" w:lineRule="exact"/>
              <w:ind w:left="709" w:right="713"/>
              <w:jc w:val="center"/>
              <w:rPr>
                <w:rFonts w:ascii="Trebuchet MS" w:eastAsia="Trebuchet MS" w:hAnsi="Trebuchet MS" w:cs="Trebuchet MS"/>
                <w:sz w:val="22"/>
                <w:szCs w:val="22"/>
              </w:rPr>
            </w:pP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r.</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M</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c</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el </w:t>
            </w:r>
            <w:r>
              <w:rPr>
                <w:rFonts w:ascii="Trebuchet MS" w:eastAsia="Trebuchet MS" w:hAnsi="Trebuchet MS" w:cs="Trebuchet MS"/>
                <w:spacing w:val="-3"/>
                <w:sz w:val="22"/>
                <w:szCs w:val="22"/>
              </w:rPr>
              <w:t>D</w:t>
            </w:r>
            <w:r>
              <w:rPr>
                <w:rFonts w:ascii="Trebuchet MS" w:eastAsia="Trebuchet MS" w:hAnsi="Trebuchet MS" w:cs="Trebuchet MS"/>
                <w:sz w:val="22"/>
                <w:szCs w:val="22"/>
              </w:rPr>
              <w:t>.</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rp</w:t>
            </w:r>
            <w:r>
              <w:rPr>
                <w:rFonts w:ascii="Trebuchet MS" w:eastAsia="Trebuchet MS" w:hAnsi="Trebuchet MS" w:cs="Trebuchet MS"/>
                <w:spacing w:val="-3"/>
                <w:sz w:val="22"/>
                <w:szCs w:val="22"/>
              </w:rPr>
              <w:t>u</w:t>
            </w:r>
            <w:r>
              <w:rPr>
                <w:rFonts w:ascii="Trebuchet MS" w:eastAsia="Trebuchet MS" w:hAnsi="Trebuchet MS" w:cs="Trebuchet MS"/>
                <w:sz w:val="22"/>
                <w:szCs w:val="22"/>
              </w:rPr>
              <w:t>z</w:t>
            </w:r>
          </w:p>
          <w:p w14:paraId="79BB7063" w14:textId="77777777" w:rsidR="00F46853" w:rsidRDefault="00533CCC">
            <w:pPr>
              <w:spacing w:line="240" w:lineRule="exact"/>
              <w:ind w:left="1084" w:right="1089"/>
              <w:jc w:val="center"/>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p>
        </w:tc>
        <w:tc>
          <w:tcPr>
            <w:tcW w:w="4590" w:type="dxa"/>
            <w:tcBorders>
              <w:top w:val="single" w:sz="5" w:space="0" w:color="000000"/>
              <w:left w:val="single" w:sz="5" w:space="0" w:color="000000"/>
              <w:bottom w:val="single" w:sz="5" w:space="0" w:color="000000"/>
              <w:right w:val="single" w:sz="5" w:space="0" w:color="000000"/>
            </w:tcBorders>
          </w:tcPr>
          <w:p w14:paraId="26D36F8A" w14:textId="77777777" w:rsidR="00F46853" w:rsidRDefault="00F46853">
            <w:pPr>
              <w:spacing w:before="6" w:line="120" w:lineRule="exact"/>
              <w:rPr>
                <w:sz w:val="12"/>
                <w:szCs w:val="12"/>
              </w:rPr>
            </w:pPr>
          </w:p>
          <w:p w14:paraId="186AD86D" w14:textId="77777777" w:rsidR="00F46853" w:rsidRDefault="00533CCC">
            <w:pPr>
              <w:ind w:left="1823" w:right="1842"/>
              <w:jc w:val="center"/>
              <w:rPr>
                <w:rFonts w:ascii="Trebuchet MS" w:eastAsia="Trebuchet MS" w:hAnsi="Trebuchet MS" w:cs="Trebuchet MS"/>
                <w:sz w:val="22"/>
                <w:szCs w:val="22"/>
              </w:rPr>
            </w:pP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e DCN</w:t>
            </w:r>
          </w:p>
        </w:tc>
      </w:tr>
    </w:tbl>
    <w:p w14:paraId="7CD13F18" w14:textId="77777777" w:rsidR="00F46853" w:rsidRDefault="00F46853">
      <w:pPr>
        <w:spacing w:before="3" w:line="240" w:lineRule="exact"/>
        <w:rPr>
          <w:sz w:val="24"/>
          <w:szCs w:val="24"/>
        </w:rPr>
      </w:pPr>
    </w:p>
    <w:tbl>
      <w:tblPr>
        <w:tblW w:w="0" w:type="auto"/>
        <w:tblInd w:w="118" w:type="dxa"/>
        <w:tblLayout w:type="fixed"/>
        <w:tblCellMar>
          <w:left w:w="0" w:type="dxa"/>
          <w:right w:w="0" w:type="dxa"/>
        </w:tblCellMar>
        <w:tblLook w:val="01E0" w:firstRow="1" w:lastRow="1" w:firstColumn="1" w:lastColumn="1" w:noHBand="0" w:noVBand="0"/>
      </w:tblPr>
      <w:tblGrid>
        <w:gridCol w:w="2247"/>
        <w:gridCol w:w="3865"/>
        <w:gridCol w:w="4585"/>
      </w:tblGrid>
      <w:tr w:rsidR="000478BF" w14:paraId="77834A4A" w14:textId="77777777" w:rsidTr="000478BF">
        <w:trPr>
          <w:trHeight w:hRule="exact" w:val="521"/>
        </w:trPr>
        <w:tc>
          <w:tcPr>
            <w:tcW w:w="2247" w:type="dxa"/>
            <w:vMerge w:val="restart"/>
            <w:tcBorders>
              <w:top w:val="single" w:sz="5" w:space="0" w:color="000000"/>
              <w:left w:val="single" w:sz="5" w:space="0" w:color="000000"/>
              <w:right w:val="single" w:sz="5" w:space="0" w:color="000000"/>
            </w:tcBorders>
          </w:tcPr>
          <w:p w14:paraId="026E6393" w14:textId="77777777" w:rsidR="000478BF" w:rsidRDefault="000478BF">
            <w:pPr>
              <w:spacing w:line="200" w:lineRule="exact"/>
            </w:pPr>
          </w:p>
          <w:p w14:paraId="5FEEA896" w14:textId="77777777" w:rsidR="000478BF" w:rsidRDefault="000478BF">
            <w:pPr>
              <w:spacing w:line="200" w:lineRule="exact"/>
            </w:pPr>
          </w:p>
          <w:p w14:paraId="61C66672" w14:textId="77777777" w:rsidR="000478BF" w:rsidRDefault="000478BF">
            <w:pPr>
              <w:spacing w:line="200" w:lineRule="exact"/>
            </w:pPr>
          </w:p>
          <w:p w14:paraId="13552019" w14:textId="77777777" w:rsidR="000478BF" w:rsidRDefault="000478BF">
            <w:pPr>
              <w:spacing w:line="200" w:lineRule="exact"/>
            </w:pPr>
          </w:p>
          <w:p w14:paraId="43BD1C26" w14:textId="77777777" w:rsidR="000478BF" w:rsidRDefault="000478BF">
            <w:pPr>
              <w:spacing w:line="200" w:lineRule="exact"/>
            </w:pPr>
          </w:p>
          <w:p w14:paraId="48EDB911" w14:textId="77777777" w:rsidR="000478BF" w:rsidRDefault="000478BF">
            <w:pPr>
              <w:spacing w:before="18" w:line="260" w:lineRule="exact"/>
              <w:rPr>
                <w:sz w:val="26"/>
                <w:szCs w:val="26"/>
              </w:rPr>
            </w:pPr>
          </w:p>
          <w:p w14:paraId="62E1A427" w14:textId="77777777" w:rsidR="000478BF" w:rsidRDefault="000478BF">
            <w:pPr>
              <w:ind w:left="424"/>
              <w:rPr>
                <w:rFonts w:ascii="Trebuchet MS" w:eastAsia="Trebuchet MS" w:hAnsi="Trebuchet MS" w:cs="Trebuchet MS"/>
                <w:sz w:val="22"/>
                <w:szCs w:val="22"/>
              </w:rPr>
            </w:pPr>
            <w:r>
              <w:rPr>
                <w:rFonts w:ascii="Trebuchet MS" w:eastAsia="Trebuchet MS" w:hAnsi="Trebuchet MS" w:cs="Trebuchet MS"/>
                <w:b/>
                <w:sz w:val="22"/>
                <w:szCs w:val="22"/>
              </w:rPr>
              <w:t>Re</w:t>
            </w:r>
            <w:r>
              <w:rPr>
                <w:rFonts w:ascii="Trebuchet MS" w:eastAsia="Trebuchet MS" w:hAnsi="Trebuchet MS" w:cs="Trebuchet MS"/>
                <w:b/>
                <w:spacing w:val="1"/>
                <w:sz w:val="22"/>
                <w:szCs w:val="22"/>
              </w:rPr>
              <w:t>v</w:t>
            </w:r>
            <w:r>
              <w:rPr>
                <w:rFonts w:ascii="Trebuchet MS" w:eastAsia="Trebuchet MS" w:hAnsi="Trebuchet MS" w:cs="Trebuchet MS"/>
                <w:b/>
                <w:spacing w:val="-1"/>
                <w:sz w:val="22"/>
                <w:szCs w:val="22"/>
              </w:rPr>
              <w:t>i</w:t>
            </w:r>
            <w:r>
              <w:rPr>
                <w:rFonts w:ascii="Trebuchet MS" w:eastAsia="Trebuchet MS" w:hAnsi="Trebuchet MS" w:cs="Trebuchet MS"/>
                <w:b/>
                <w:sz w:val="22"/>
                <w:szCs w:val="22"/>
              </w:rPr>
              <w:t>ewed</w:t>
            </w:r>
            <w:r>
              <w:rPr>
                <w:rFonts w:ascii="Trebuchet MS" w:eastAsia="Trebuchet MS" w:hAnsi="Trebuchet MS" w:cs="Trebuchet MS"/>
                <w:b/>
                <w:spacing w:val="-2"/>
                <w:sz w:val="22"/>
                <w:szCs w:val="22"/>
              </w:rPr>
              <w:t xml:space="preserve"> </w:t>
            </w:r>
            <w:r>
              <w:rPr>
                <w:rFonts w:ascii="Trebuchet MS" w:eastAsia="Trebuchet MS" w:hAnsi="Trebuchet MS" w:cs="Trebuchet MS"/>
                <w:b/>
                <w:spacing w:val="1"/>
                <w:sz w:val="22"/>
                <w:szCs w:val="22"/>
              </w:rPr>
              <w:t>b</w:t>
            </w:r>
            <w:r>
              <w:rPr>
                <w:rFonts w:ascii="Trebuchet MS" w:eastAsia="Trebuchet MS" w:hAnsi="Trebuchet MS" w:cs="Trebuchet MS"/>
                <w:b/>
                <w:spacing w:val="-3"/>
                <w:sz w:val="22"/>
                <w:szCs w:val="22"/>
              </w:rPr>
              <w:t>y</w:t>
            </w:r>
            <w:r>
              <w:rPr>
                <w:rFonts w:ascii="Trebuchet MS" w:eastAsia="Trebuchet MS" w:hAnsi="Trebuchet MS" w:cs="Trebuchet MS"/>
                <w:b/>
                <w:sz w:val="22"/>
                <w:szCs w:val="22"/>
              </w:rPr>
              <w:t>:</w:t>
            </w:r>
          </w:p>
        </w:tc>
        <w:tc>
          <w:tcPr>
            <w:tcW w:w="3865" w:type="dxa"/>
            <w:tcBorders>
              <w:top w:val="single" w:sz="5" w:space="0" w:color="000000"/>
              <w:left w:val="single" w:sz="5" w:space="0" w:color="000000"/>
              <w:bottom w:val="single" w:sz="5" w:space="0" w:color="000000"/>
              <w:right w:val="single" w:sz="5" w:space="0" w:color="000000"/>
            </w:tcBorders>
          </w:tcPr>
          <w:p w14:paraId="05636A5A" w14:textId="77777777" w:rsidR="000478BF" w:rsidRDefault="000478BF">
            <w:pPr>
              <w:spacing w:line="240" w:lineRule="exact"/>
              <w:ind w:left="678" w:right="677"/>
              <w:jc w:val="center"/>
              <w:rPr>
                <w:rFonts w:ascii="Trebuchet MS" w:eastAsia="Trebuchet MS" w:hAnsi="Trebuchet MS" w:cs="Trebuchet MS"/>
                <w:sz w:val="22"/>
                <w:szCs w:val="22"/>
              </w:rPr>
            </w:pP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r.</w:t>
            </w:r>
            <w:r>
              <w:rPr>
                <w:rFonts w:ascii="Trebuchet MS" w:eastAsia="Trebuchet MS" w:hAnsi="Trebuchet MS" w:cs="Trebuchet MS"/>
                <w:spacing w:val="2"/>
                <w:sz w:val="22"/>
                <w:szCs w:val="22"/>
              </w:rPr>
              <w:t xml:space="preserve"> </w:t>
            </w:r>
            <w:proofErr w:type="spellStart"/>
            <w:r>
              <w:rPr>
                <w:rFonts w:ascii="Trebuchet MS" w:eastAsia="Trebuchet MS" w:hAnsi="Trebuchet MS" w:cs="Trebuchet MS"/>
                <w:sz w:val="22"/>
                <w:szCs w:val="22"/>
              </w:rPr>
              <w:t>Vi</w:t>
            </w:r>
            <w:r>
              <w:rPr>
                <w:rFonts w:ascii="Trebuchet MS" w:eastAsia="Trebuchet MS" w:hAnsi="Trebuchet MS" w:cs="Trebuchet MS"/>
                <w:spacing w:val="-2"/>
                <w:sz w:val="22"/>
                <w:szCs w:val="22"/>
              </w:rPr>
              <w:t>r</w:t>
            </w:r>
            <w:r>
              <w:rPr>
                <w:rFonts w:ascii="Trebuchet MS" w:eastAsia="Trebuchet MS" w:hAnsi="Trebuchet MS" w:cs="Trebuchet MS"/>
                <w:spacing w:val="1"/>
                <w:sz w:val="22"/>
                <w:szCs w:val="22"/>
              </w:rPr>
              <w:t>t</w:t>
            </w:r>
            <w:r>
              <w:rPr>
                <w:rFonts w:ascii="Trebuchet MS" w:eastAsia="Trebuchet MS" w:hAnsi="Trebuchet MS" w:cs="Trebuchet MS"/>
                <w:sz w:val="22"/>
                <w:szCs w:val="22"/>
              </w:rPr>
              <w:t>ron</w:t>
            </w:r>
            <w:proofErr w:type="spellEnd"/>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K.</w:t>
            </w:r>
            <w:r>
              <w:rPr>
                <w:rFonts w:ascii="Trebuchet MS" w:eastAsia="Trebuchet MS" w:hAnsi="Trebuchet MS" w:cs="Trebuchet MS"/>
                <w:spacing w:val="1"/>
                <w:sz w:val="22"/>
                <w:szCs w:val="22"/>
              </w:rPr>
              <w:t xml:space="preserve"> </w:t>
            </w:r>
            <w:proofErr w:type="spellStart"/>
            <w:r>
              <w:rPr>
                <w:rFonts w:ascii="Trebuchet MS" w:eastAsia="Trebuchet MS" w:hAnsi="Trebuchet MS" w:cs="Trebuchet MS"/>
                <w:sz w:val="22"/>
                <w:szCs w:val="22"/>
              </w:rPr>
              <w:t>B</w:t>
            </w:r>
            <w:r>
              <w:rPr>
                <w:rFonts w:ascii="Trebuchet MS" w:eastAsia="Trebuchet MS" w:hAnsi="Trebuchet MS" w:cs="Trebuchet MS"/>
                <w:spacing w:val="-1"/>
                <w:sz w:val="22"/>
                <w:szCs w:val="22"/>
              </w:rPr>
              <w:t>uma</w:t>
            </w:r>
            <w:r>
              <w:rPr>
                <w:rFonts w:ascii="Trebuchet MS" w:eastAsia="Trebuchet MS" w:hAnsi="Trebuchet MS" w:cs="Trebuchet MS"/>
                <w:sz w:val="22"/>
                <w:szCs w:val="22"/>
              </w:rPr>
              <w:t>l</w:t>
            </w:r>
            <w:proofErr w:type="spellEnd"/>
            <w:r>
              <w:rPr>
                <w:rFonts w:ascii="Trebuchet MS" w:eastAsia="Trebuchet MS" w:hAnsi="Trebuchet MS" w:cs="Trebuchet MS"/>
                <w:spacing w:val="1"/>
                <w:sz w:val="22"/>
                <w:szCs w:val="22"/>
              </w:rPr>
              <w:t>-</w:t>
            </w:r>
            <w:r>
              <w:rPr>
                <w:rFonts w:ascii="Trebuchet MS" w:eastAsia="Trebuchet MS" w:hAnsi="Trebuchet MS" w:cs="Trebuchet MS"/>
                <w:sz w:val="22"/>
                <w:szCs w:val="22"/>
              </w:rPr>
              <w:t>o</w:t>
            </w:r>
          </w:p>
          <w:p w14:paraId="51F3ADAD" w14:textId="112253FD" w:rsidR="000478BF" w:rsidRDefault="000478BF">
            <w:pPr>
              <w:spacing w:before="1" w:line="240" w:lineRule="exact"/>
              <w:ind w:left="911" w:right="909"/>
              <w:jc w:val="center"/>
              <w:rPr>
                <w:rFonts w:ascii="Trebuchet MS" w:eastAsia="Trebuchet MS" w:hAnsi="Trebuchet MS" w:cs="Trebuchet MS"/>
                <w:sz w:val="22"/>
                <w:szCs w:val="22"/>
              </w:rPr>
            </w:pPr>
            <w:r w:rsidRPr="003F2B16">
              <w:rPr>
                <w:rFonts w:ascii="Trebuchet MS" w:eastAsia="Trebuchet MS" w:hAnsi="Trebuchet MS" w:cs="Trebuchet MS"/>
                <w:sz w:val="22"/>
                <w:szCs w:val="22"/>
                <w:highlight w:val="yellow"/>
              </w:rPr>
              <w:t>QA/QC</w:t>
            </w:r>
            <w:r>
              <w:rPr>
                <w:rFonts w:ascii="Trebuchet MS" w:eastAsia="Trebuchet MS" w:hAnsi="Trebuchet MS" w:cs="Trebuchet MS"/>
                <w:sz w:val="22"/>
                <w:szCs w:val="22"/>
              </w:rPr>
              <w:t xml:space="preserve"> </w:t>
            </w:r>
            <w:r w:rsidRPr="00853299">
              <w:rPr>
                <w:rFonts w:ascii="Trebuchet MS" w:eastAsia="Trebuchet MS" w:hAnsi="Trebuchet MS" w:cs="Trebuchet MS"/>
                <w:sz w:val="22"/>
                <w:szCs w:val="22"/>
                <w:highlight w:val="yellow"/>
              </w:rPr>
              <w:t>Manager</w:t>
            </w:r>
          </w:p>
        </w:tc>
        <w:tc>
          <w:tcPr>
            <w:tcW w:w="4585" w:type="dxa"/>
            <w:tcBorders>
              <w:top w:val="single" w:sz="5" w:space="0" w:color="000000"/>
              <w:left w:val="single" w:sz="5" w:space="0" w:color="000000"/>
              <w:bottom w:val="single" w:sz="5" w:space="0" w:color="000000"/>
              <w:right w:val="single" w:sz="5" w:space="0" w:color="000000"/>
            </w:tcBorders>
          </w:tcPr>
          <w:p w14:paraId="0C5A9B6B" w14:textId="77777777" w:rsidR="000478BF" w:rsidRDefault="000478BF">
            <w:pPr>
              <w:spacing w:before="8" w:line="120" w:lineRule="exact"/>
              <w:rPr>
                <w:sz w:val="12"/>
                <w:szCs w:val="12"/>
              </w:rPr>
            </w:pPr>
          </w:p>
          <w:p w14:paraId="0B091BFC" w14:textId="77777777" w:rsidR="000478BF" w:rsidRDefault="000478BF">
            <w:pPr>
              <w:ind w:left="1830" w:right="1830"/>
              <w:jc w:val="center"/>
              <w:rPr>
                <w:rFonts w:ascii="Trebuchet MS" w:eastAsia="Trebuchet MS" w:hAnsi="Trebuchet MS" w:cs="Trebuchet MS"/>
                <w:sz w:val="22"/>
                <w:szCs w:val="22"/>
              </w:rPr>
            </w:pP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e DCN</w:t>
            </w:r>
          </w:p>
        </w:tc>
      </w:tr>
      <w:tr w:rsidR="000478BF" w14:paraId="4DBE7E80" w14:textId="77777777" w:rsidTr="000478BF">
        <w:trPr>
          <w:trHeight w:hRule="exact" w:val="521"/>
        </w:trPr>
        <w:tc>
          <w:tcPr>
            <w:tcW w:w="2247" w:type="dxa"/>
            <w:vMerge/>
            <w:tcBorders>
              <w:left w:val="single" w:sz="5" w:space="0" w:color="000000"/>
              <w:right w:val="single" w:sz="5" w:space="0" w:color="000000"/>
            </w:tcBorders>
          </w:tcPr>
          <w:p w14:paraId="02C5FE7C" w14:textId="77777777" w:rsidR="000478BF" w:rsidRDefault="000478BF"/>
        </w:tc>
        <w:tc>
          <w:tcPr>
            <w:tcW w:w="3865" w:type="dxa"/>
            <w:tcBorders>
              <w:top w:val="single" w:sz="5" w:space="0" w:color="000000"/>
              <w:left w:val="single" w:sz="5" w:space="0" w:color="000000"/>
              <w:bottom w:val="single" w:sz="5" w:space="0" w:color="000000"/>
              <w:right w:val="single" w:sz="5" w:space="0" w:color="000000"/>
            </w:tcBorders>
          </w:tcPr>
          <w:p w14:paraId="00C0896F" w14:textId="77777777" w:rsidR="000478BF" w:rsidRDefault="000478BF">
            <w:pPr>
              <w:spacing w:before="1"/>
              <w:ind w:left="514" w:right="517"/>
              <w:jc w:val="center"/>
              <w:rPr>
                <w:rFonts w:ascii="Trebuchet MS" w:eastAsia="Trebuchet MS" w:hAnsi="Trebuchet MS" w:cs="Trebuchet MS"/>
                <w:sz w:val="22"/>
                <w:szCs w:val="22"/>
              </w:rPr>
            </w:pP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r.</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w:t>
            </w:r>
            <w:r>
              <w:rPr>
                <w:rFonts w:ascii="Trebuchet MS" w:eastAsia="Trebuchet MS" w:hAnsi="Trebuchet MS" w:cs="Trebuchet MS"/>
                <w:sz w:val="22"/>
                <w:szCs w:val="22"/>
              </w:rPr>
              <w:t>er</w:t>
            </w:r>
            <w:r>
              <w:rPr>
                <w:rFonts w:ascii="Trebuchet MS" w:eastAsia="Trebuchet MS" w:hAnsi="Trebuchet MS" w:cs="Trebuchet MS"/>
                <w:spacing w:val="-1"/>
                <w:sz w:val="22"/>
                <w:szCs w:val="22"/>
              </w:rPr>
              <w:t>ma</w:t>
            </w:r>
            <w:r>
              <w:rPr>
                <w:rFonts w:ascii="Trebuchet MS" w:eastAsia="Trebuchet MS" w:hAnsi="Trebuchet MS" w:cs="Trebuchet MS"/>
                <w:sz w:val="22"/>
                <w:szCs w:val="22"/>
              </w:rPr>
              <w:t>n A.</w:t>
            </w:r>
            <w:r>
              <w:rPr>
                <w:rFonts w:ascii="Trebuchet MS" w:eastAsia="Trebuchet MS" w:hAnsi="Trebuchet MS" w:cs="Trebuchet MS"/>
                <w:spacing w:val="-2"/>
                <w:sz w:val="22"/>
                <w:szCs w:val="22"/>
              </w:rPr>
              <w:t xml:space="preserve"> </w:t>
            </w:r>
            <w:proofErr w:type="spellStart"/>
            <w:r>
              <w:rPr>
                <w:rFonts w:ascii="Trebuchet MS" w:eastAsia="Trebuchet MS" w:hAnsi="Trebuchet MS" w:cs="Trebuchet MS"/>
                <w:sz w:val="22"/>
                <w:szCs w:val="22"/>
              </w:rPr>
              <w:t>S</w:t>
            </w:r>
            <w:r>
              <w:rPr>
                <w:rFonts w:ascii="Trebuchet MS" w:eastAsia="Trebuchet MS" w:hAnsi="Trebuchet MS" w:cs="Trebuchet MS"/>
                <w:spacing w:val="-1"/>
                <w:sz w:val="22"/>
                <w:szCs w:val="22"/>
              </w:rPr>
              <w:t>ema</w:t>
            </w:r>
            <w:r>
              <w:rPr>
                <w:rFonts w:ascii="Trebuchet MS" w:eastAsia="Trebuchet MS" w:hAnsi="Trebuchet MS" w:cs="Trebuchet MS"/>
                <w:sz w:val="22"/>
                <w:szCs w:val="22"/>
              </w:rPr>
              <w:t>n</w:t>
            </w:r>
            <w:r>
              <w:rPr>
                <w:rFonts w:ascii="Trebuchet MS" w:eastAsia="Trebuchet MS" w:hAnsi="Trebuchet MS" w:cs="Trebuchet MS"/>
                <w:spacing w:val="-1"/>
                <w:sz w:val="22"/>
                <w:szCs w:val="22"/>
              </w:rPr>
              <w:t>e</w:t>
            </w:r>
            <w:r>
              <w:rPr>
                <w:rFonts w:ascii="Trebuchet MS" w:eastAsia="Trebuchet MS" w:hAnsi="Trebuchet MS" w:cs="Trebuchet MS"/>
                <w:sz w:val="22"/>
                <w:szCs w:val="22"/>
              </w:rPr>
              <w:t>ro</w:t>
            </w:r>
            <w:proofErr w:type="spellEnd"/>
          </w:p>
          <w:p w14:paraId="75650525" w14:textId="005FD742" w:rsidR="000478BF" w:rsidRDefault="000478BF">
            <w:pPr>
              <w:spacing w:line="240" w:lineRule="exact"/>
              <w:ind w:left="911" w:right="909"/>
              <w:jc w:val="center"/>
              <w:rPr>
                <w:rFonts w:ascii="Trebuchet MS" w:eastAsia="Trebuchet MS" w:hAnsi="Trebuchet MS" w:cs="Trebuchet MS"/>
                <w:sz w:val="22"/>
                <w:szCs w:val="22"/>
              </w:rPr>
            </w:pPr>
            <w:r w:rsidRPr="003F2B16">
              <w:rPr>
                <w:rFonts w:ascii="Trebuchet MS" w:eastAsia="Trebuchet MS" w:hAnsi="Trebuchet MS" w:cs="Trebuchet MS"/>
                <w:sz w:val="22"/>
                <w:szCs w:val="22"/>
                <w:highlight w:val="yellow"/>
              </w:rPr>
              <w:t>QSM</w:t>
            </w:r>
          </w:p>
        </w:tc>
        <w:tc>
          <w:tcPr>
            <w:tcW w:w="4585" w:type="dxa"/>
            <w:tcBorders>
              <w:top w:val="single" w:sz="5" w:space="0" w:color="000000"/>
              <w:left w:val="single" w:sz="5" w:space="0" w:color="000000"/>
              <w:bottom w:val="single" w:sz="5" w:space="0" w:color="000000"/>
              <w:right w:val="single" w:sz="5" w:space="0" w:color="000000"/>
            </w:tcBorders>
          </w:tcPr>
          <w:p w14:paraId="3F835884" w14:textId="77777777" w:rsidR="000478BF" w:rsidRDefault="000478BF">
            <w:pPr>
              <w:spacing w:before="8" w:line="120" w:lineRule="exact"/>
              <w:rPr>
                <w:sz w:val="12"/>
                <w:szCs w:val="12"/>
              </w:rPr>
            </w:pPr>
          </w:p>
          <w:p w14:paraId="2CE7A555" w14:textId="77777777" w:rsidR="000478BF" w:rsidRDefault="000478BF">
            <w:pPr>
              <w:ind w:left="1830" w:right="1830"/>
              <w:jc w:val="center"/>
              <w:rPr>
                <w:rFonts w:ascii="Trebuchet MS" w:eastAsia="Trebuchet MS" w:hAnsi="Trebuchet MS" w:cs="Trebuchet MS"/>
                <w:sz w:val="22"/>
                <w:szCs w:val="22"/>
              </w:rPr>
            </w:pP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e DCN</w:t>
            </w:r>
          </w:p>
        </w:tc>
      </w:tr>
      <w:tr w:rsidR="000478BF" w14:paraId="11537638" w14:textId="77777777" w:rsidTr="000478BF">
        <w:trPr>
          <w:trHeight w:hRule="exact" w:val="521"/>
        </w:trPr>
        <w:tc>
          <w:tcPr>
            <w:tcW w:w="2247" w:type="dxa"/>
            <w:vMerge/>
            <w:tcBorders>
              <w:left w:val="single" w:sz="5" w:space="0" w:color="000000"/>
              <w:right w:val="single" w:sz="5" w:space="0" w:color="000000"/>
            </w:tcBorders>
          </w:tcPr>
          <w:p w14:paraId="2007DF6D" w14:textId="77777777" w:rsidR="000478BF" w:rsidRDefault="000478BF"/>
        </w:tc>
        <w:tc>
          <w:tcPr>
            <w:tcW w:w="3865" w:type="dxa"/>
            <w:tcBorders>
              <w:top w:val="single" w:sz="5" w:space="0" w:color="000000"/>
              <w:left w:val="single" w:sz="5" w:space="0" w:color="000000"/>
              <w:bottom w:val="single" w:sz="5" w:space="0" w:color="000000"/>
              <w:right w:val="single" w:sz="5" w:space="0" w:color="000000"/>
            </w:tcBorders>
          </w:tcPr>
          <w:p w14:paraId="691313CA" w14:textId="77777777" w:rsidR="000478BF" w:rsidRDefault="000478BF">
            <w:pPr>
              <w:spacing w:before="1"/>
              <w:ind w:left="904" w:right="906"/>
              <w:jc w:val="center"/>
              <w:rPr>
                <w:rFonts w:ascii="Trebuchet MS" w:eastAsia="Trebuchet MS" w:hAnsi="Trebuchet MS" w:cs="Trebuchet MS"/>
                <w:sz w:val="22"/>
                <w:szCs w:val="22"/>
              </w:rPr>
            </w:pPr>
            <w:r>
              <w:rPr>
                <w:rFonts w:ascii="Trebuchet MS" w:eastAsia="Trebuchet MS" w:hAnsi="Trebuchet MS" w:cs="Trebuchet MS"/>
                <w:sz w:val="22"/>
                <w:szCs w:val="22"/>
              </w:rPr>
              <w:t>K</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rine </w:t>
            </w:r>
            <w:r>
              <w:rPr>
                <w:rFonts w:ascii="Trebuchet MS" w:eastAsia="Trebuchet MS" w:hAnsi="Trebuchet MS" w:cs="Trebuchet MS"/>
                <w:spacing w:val="-1"/>
                <w:sz w:val="22"/>
                <w:szCs w:val="22"/>
              </w:rPr>
              <w:t>To</w:t>
            </w:r>
            <w:r>
              <w:rPr>
                <w:rFonts w:ascii="Trebuchet MS" w:eastAsia="Trebuchet MS" w:hAnsi="Trebuchet MS" w:cs="Trebuchet MS"/>
                <w:sz w:val="22"/>
                <w:szCs w:val="22"/>
              </w:rPr>
              <w:t>l</w:t>
            </w:r>
            <w:r>
              <w:rPr>
                <w:rFonts w:ascii="Trebuchet MS" w:eastAsia="Trebuchet MS" w:hAnsi="Trebuchet MS" w:cs="Trebuchet MS"/>
                <w:spacing w:val="-1"/>
                <w:sz w:val="22"/>
                <w:szCs w:val="22"/>
              </w:rPr>
              <w:t>e</w:t>
            </w:r>
            <w:r>
              <w:rPr>
                <w:rFonts w:ascii="Trebuchet MS" w:eastAsia="Trebuchet MS" w:hAnsi="Trebuchet MS" w:cs="Trebuchet MS"/>
                <w:sz w:val="22"/>
                <w:szCs w:val="22"/>
              </w:rPr>
              <w:t>nti</w:t>
            </w:r>
            <w:r>
              <w:rPr>
                <w:rFonts w:ascii="Trebuchet MS" w:eastAsia="Trebuchet MS" w:hAnsi="Trebuchet MS" w:cs="Trebuchet MS"/>
                <w:spacing w:val="-1"/>
                <w:sz w:val="22"/>
                <w:szCs w:val="22"/>
              </w:rPr>
              <w:t>n</w:t>
            </w:r>
            <w:r>
              <w:rPr>
                <w:rFonts w:ascii="Trebuchet MS" w:eastAsia="Trebuchet MS" w:hAnsi="Trebuchet MS" w:cs="Trebuchet MS"/>
                <w:sz w:val="22"/>
                <w:szCs w:val="22"/>
              </w:rPr>
              <w:t>o</w:t>
            </w:r>
          </w:p>
          <w:p w14:paraId="1BEB1942" w14:textId="77777777" w:rsidR="000478BF" w:rsidRDefault="000478BF">
            <w:pPr>
              <w:spacing w:line="240" w:lineRule="exact"/>
              <w:ind w:left="1360" w:right="1358"/>
              <w:jc w:val="center"/>
              <w:rPr>
                <w:rFonts w:ascii="Trebuchet MS" w:eastAsia="Trebuchet MS" w:hAnsi="Trebuchet MS" w:cs="Trebuchet MS"/>
                <w:sz w:val="22"/>
                <w:szCs w:val="22"/>
              </w:rPr>
            </w:pP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io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O</w:t>
            </w:r>
          </w:p>
        </w:tc>
        <w:tc>
          <w:tcPr>
            <w:tcW w:w="4585" w:type="dxa"/>
            <w:tcBorders>
              <w:top w:val="single" w:sz="5" w:space="0" w:color="000000"/>
              <w:left w:val="single" w:sz="5" w:space="0" w:color="000000"/>
              <w:bottom w:val="single" w:sz="5" w:space="0" w:color="000000"/>
              <w:right w:val="single" w:sz="5" w:space="0" w:color="000000"/>
            </w:tcBorders>
          </w:tcPr>
          <w:p w14:paraId="2534A988" w14:textId="77777777" w:rsidR="000478BF" w:rsidRDefault="000478BF">
            <w:pPr>
              <w:spacing w:before="8" w:line="120" w:lineRule="exact"/>
              <w:rPr>
                <w:sz w:val="12"/>
                <w:szCs w:val="12"/>
              </w:rPr>
            </w:pPr>
          </w:p>
          <w:p w14:paraId="705894DB" w14:textId="77777777" w:rsidR="000478BF" w:rsidRDefault="000478BF">
            <w:pPr>
              <w:ind w:left="1830" w:right="1830"/>
              <w:jc w:val="center"/>
              <w:rPr>
                <w:rFonts w:ascii="Trebuchet MS" w:eastAsia="Trebuchet MS" w:hAnsi="Trebuchet MS" w:cs="Trebuchet MS"/>
                <w:sz w:val="22"/>
                <w:szCs w:val="22"/>
              </w:rPr>
            </w:pP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e DCN</w:t>
            </w:r>
          </w:p>
        </w:tc>
      </w:tr>
      <w:tr w:rsidR="000478BF" w14:paraId="20A69D14" w14:textId="77777777" w:rsidTr="000478BF">
        <w:trPr>
          <w:trHeight w:hRule="exact" w:val="521"/>
        </w:trPr>
        <w:tc>
          <w:tcPr>
            <w:tcW w:w="2247" w:type="dxa"/>
            <w:vMerge/>
            <w:tcBorders>
              <w:left w:val="single" w:sz="5" w:space="0" w:color="000000"/>
              <w:right w:val="single" w:sz="5" w:space="0" w:color="000000"/>
            </w:tcBorders>
          </w:tcPr>
          <w:p w14:paraId="49EB021C" w14:textId="77777777" w:rsidR="000478BF" w:rsidRDefault="000478BF"/>
        </w:tc>
        <w:tc>
          <w:tcPr>
            <w:tcW w:w="3865" w:type="dxa"/>
            <w:tcBorders>
              <w:top w:val="single" w:sz="5" w:space="0" w:color="000000"/>
              <w:left w:val="single" w:sz="5" w:space="0" w:color="000000"/>
              <w:bottom w:val="single" w:sz="5" w:space="0" w:color="000000"/>
              <w:right w:val="single" w:sz="5" w:space="0" w:color="000000"/>
            </w:tcBorders>
          </w:tcPr>
          <w:p w14:paraId="57BCB5C0" w14:textId="77777777" w:rsidR="000478BF" w:rsidRDefault="000478BF">
            <w:pPr>
              <w:spacing w:before="1"/>
              <w:ind w:left="889" w:right="890"/>
              <w:jc w:val="center"/>
              <w:rPr>
                <w:rFonts w:ascii="Trebuchet MS" w:eastAsia="Trebuchet MS" w:hAnsi="Trebuchet MS" w:cs="Trebuchet MS"/>
                <w:sz w:val="22"/>
                <w:szCs w:val="22"/>
              </w:rPr>
            </w:pPr>
            <w:r>
              <w:rPr>
                <w:rFonts w:ascii="Trebuchet MS" w:eastAsia="Trebuchet MS" w:hAnsi="Trebuchet MS" w:cs="Trebuchet MS"/>
                <w:sz w:val="22"/>
                <w:szCs w:val="22"/>
              </w:rPr>
              <w:t>M</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c</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el </w:t>
            </w:r>
            <w:r>
              <w:rPr>
                <w:rFonts w:ascii="Trebuchet MS" w:eastAsia="Trebuchet MS" w:hAnsi="Trebuchet MS" w:cs="Trebuchet MS"/>
                <w:spacing w:val="1"/>
                <w:sz w:val="22"/>
                <w:szCs w:val="22"/>
              </w:rPr>
              <w:t>R</w:t>
            </w:r>
            <w:r>
              <w:rPr>
                <w:rFonts w:ascii="Trebuchet MS" w:eastAsia="Trebuchet MS" w:hAnsi="Trebuchet MS" w:cs="Trebuchet MS"/>
                <w:sz w:val="22"/>
                <w:szCs w:val="22"/>
              </w:rPr>
              <w:t>ey</w:t>
            </w:r>
            <w:r>
              <w:rPr>
                <w:rFonts w:ascii="Trebuchet MS" w:eastAsia="Trebuchet MS" w:hAnsi="Trebuchet MS" w:cs="Trebuchet MS"/>
                <w:spacing w:val="-3"/>
                <w:sz w:val="22"/>
                <w:szCs w:val="22"/>
              </w:rPr>
              <w:t xml:space="preserve"> </w:t>
            </w:r>
            <w:proofErr w:type="spellStart"/>
            <w:r>
              <w:rPr>
                <w:rFonts w:ascii="Trebuchet MS" w:eastAsia="Trebuchet MS" w:hAnsi="Trebuchet MS" w:cs="Trebuchet MS"/>
                <w:spacing w:val="1"/>
                <w:sz w:val="22"/>
                <w:szCs w:val="22"/>
              </w:rPr>
              <w:t>Z</w:t>
            </w:r>
            <w:r>
              <w:rPr>
                <w:rFonts w:ascii="Trebuchet MS" w:eastAsia="Trebuchet MS" w:hAnsi="Trebuchet MS" w:cs="Trebuchet MS"/>
                <w:spacing w:val="-1"/>
                <w:sz w:val="22"/>
                <w:szCs w:val="22"/>
              </w:rPr>
              <w:t>o</w:t>
            </w:r>
            <w:r>
              <w:rPr>
                <w:rFonts w:ascii="Trebuchet MS" w:eastAsia="Trebuchet MS" w:hAnsi="Trebuchet MS" w:cs="Trebuchet MS"/>
                <w:sz w:val="22"/>
                <w:szCs w:val="22"/>
              </w:rPr>
              <w:t>rdi</w:t>
            </w:r>
            <w:r>
              <w:rPr>
                <w:rFonts w:ascii="Trebuchet MS" w:eastAsia="Trebuchet MS" w:hAnsi="Trebuchet MS" w:cs="Trebuchet MS"/>
                <w:spacing w:val="-1"/>
                <w:sz w:val="22"/>
                <w:szCs w:val="22"/>
              </w:rPr>
              <w:t>l</w:t>
            </w:r>
            <w:r>
              <w:rPr>
                <w:rFonts w:ascii="Trebuchet MS" w:eastAsia="Trebuchet MS" w:hAnsi="Trebuchet MS" w:cs="Trebuchet MS"/>
                <w:sz w:val="22"/>
                <w:szCs w:val="22"/>
              </w:rPr>
              <w:t>la</w:t>
            </w:r>
            <w:proofErr w:type="spellEnd"/>
          </w:p>
          <w:p w14:paraId="7D956ED2" w14:textId="77777777" w:rsidR="000478BF" w:rsidRDefault="000478BF">
            <w:pPr>
              <w:spacing w:line="240" w:lineRule="exact"/>
              <w:ind w:left="1062" w:right="1065"/>
              <w:jc w:val="center"/>
              <w:rPr>
                <w:rFonts w:ascii="Trebuchet MS" w:eastAsia="Trebuchet MS" w:hAnsi="Trebuchet MS" w:cs="Trebuchet MS"/>
                <w:sz w:val="22"/>
                <w:szCs w:val="22"/>
              </w:rPr>
            </w:pPr>
            <w:r>
              <w:rPr>
                <w:rFonts w:ascii="Trebuchet MS" w:eastAsia="Trebuchet MS" w:hAnsi="Trebuchet MS" w:cs="Trebuchet MS"/>
                <w:spacing w:val="-1"/>
                <w:sz w:val="22"/>
                <w:szCs w:val="22"/>
              </w:rPr>
              <w:t>F</w:t>
            </w:r>
            <w:r>
              <w:rPr>
                <w:rFonts w:ascii="Trebuchet MS" w:eastAsia="Trebuchet MS" w:hAnsi="Trebuchet MS" w:cs="Trebuchet MS"/>
                <w:sz w:val="22"/>
                <w:szCs w:val="22"/>
              </w:rPr>
              <w:t>i</w:t>
            </w:r>
            <w:r>
              <w:rPr>
                <w:rFonts w:ascii="Trebuchet MS" w:eastAsia="Trebuchet MS" w:hAnsi="Trebuchet MS" w:cs="Trebuchet MS"/>
                <w:spacing w:val="-1"/>
                <w:sz w:val="22"/>
                <w:szCs w:val="22"/>
              </w:rPr>
              <w:t>na</w:t>
            </w:r>
            <w:r>
              <w:rPr>
                <w:rFonts w:ascii="Trebuchet MS" w:eastAsia="Trebuchet MS" w:hAnsi="Trebuchet MS" w:cs="Trebuchet MS"/>
                <w:sz w:val="22"/>
                <w:szCs w:val="22"/>
              </w:rPr>
              <w:t>nce</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p>
        </w:tc>
        <w:tc>
          <w:tcPr>
            <w:tcW w:w="4585" w:type="dxa"/>
            <w:tcBorders>
              <w:top w:val="single" w:sz="5" w:space="0" w:color="000000"/>
              <w:left w:val="single" w:sz="5" w:space="0" w:color="000000"/>
              <w:bottom w:val="single" w:sz="5" w:space="0" w:color="000000"/>
              <w:right w:val="single" w:sz="5" w:space="0" w:color="000000"/>
            </w:tcBorders>
          </w:tcPr>
          <w:p w14:paraId="68C979F4" w14:textId="77777777" w:rsidR="000478BF" w:rsidRDefault="000478BF">
            <w:pPr>
              <w:spacing w:before="8" w:line="120" w:lineRule="exact"/>
              <w:rPr>
                <w:sz w:val="12"/>
                <w:szCs w:val="12"/>
              </w:rPr>
            </w:pPr>
          </w:p>
          <w:p w14:paraId="145875A9" w14:textId="77777777" w:rsidR="000478BF" w:rsidRDefault="000478BF">
            <w:pPr>
              <w:ind w:left="1830" w:right="1830"/>
              <w:jc w:val="center"/>
              <w:rPr>
                <w:rFonts w:ascii="Trebuchet MS" w:eastAsia="Trebuchet MS" w:hAnsi="Trebuchet MS" w:cs="Trebuchet MS"/>
                <w:sz w:val="22"/>
                <w:szCs w:val="22"/>
              </w:rPr>
            </w:pP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e DCN</w:t>
            </w:r>
          </w:p>
        </w:tc>
      </w:tr>
      <w:tr w:rsidR="000478BF" w14:paraId="0546E8D0" w14:textId="77777777" w:rsidTr="000478BF">
        <w:trPr>
          <w:trHeight w:hRule="exact" w:val="523"/>
        </w:trPr>
        <w:tc>
          <w:tcPr>
            <w:tcW w:w="2247" w:type="dxa"/>
            <w:vMerge/>
            <w:tcBorders>
              <w:left w:val="single" w:sz="5" w:space="0" w:color="000000"/>
              <w:right w:val="single" w:sz="5" w:space="0" w:color="000000"/>
            </w:tcBorders>
          </w:tcPr>
          <w:p w14:paraId="32E4C316" w14:textId="77777777" w:rsidR="000478BF" w:rsidRDefault="000478BF"/>
        </w:tc>
        <w:tc>
          <w:tcPr>
            <w:tcW w:w="3865" w:type="dxa"/>
            <w:tcBorders>
              <w:top w:val="single" w:sz="5" w:space="0" w:color="000000"/>
              <w:left w:val="single" w:sz="5" w:space="0" w:color="000000"/>
              <w:bottom w:val="single" w:sz="5" w:space="0" w:color="000000"/>
              <w:right w:val="single" w:sz="5" w:space="0" w:color="000000"/>
            </w:tcBorders>
          </w:tcPr>
          <w:p w14:paraId="113B64A8" w14:textId="77777777" w:rsidR="005B25D1" w:rsidRDefault="005B25D1" w:rsidP="005B25D1">
            <w:pPr>
              <w:spacing w:before="1"/>
              <w:ind w:left="329" w:right="331"/>
              <w:jc w:val="center"/>
              <w:rPr>
                <w:rFonts w:ascii="Trebuchet MS" w:eastAsia="Trebuchet MS" w:hAnsi="Trebuchet MS" w:cs="Trebuchet MS"/>
                <w:sz w:val="22"/>
                <w:szCs w:val="22"/>
              </w:rPr>
            </w:pPr>
            <w:r>
              <w:rPr>
                <w:rFonts w:ascii="Trebuchet MS" w:eastAsia="Trebuchet MS" w:hAnsi="Trebuchet MS" w:cs="Trebuchet MS"/>
                <w:spacing w:val="1"/>
                <w:sz w:val="22"/>
                <w:szCs w:val="22"/>
              </w:rPr>
              <w:t>L</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r</w:t>
            </w:r>
            <w:r>
              <w:rPr>
                <w:rFonts w:ascii="Trebuchet MS" w:eastAsia="Trebuchet MS" w:hAnsi="Trebuchet MS" w:cs="Trebuchet MS"/>
                <w:spacing w:val="-1"/>
                <w:sz w:val="22"/>
                <w:szCs w:val="22"/>
              </w:rPr>
              <w:t>a</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 A</w:t>
            </w:r>
            <w:r>
              <w:rPr>
                <w:rFonts w:ascii="Trebuchet MS" w:eastAsia="Trebuchet MS" w:hAnsi="Trebuchet MS" w:cs="Trebuchet MS"/>
                <w:spacing w:val="-1"/>
                <w:sz w:val="22"/>
                <w:szCs w:val="22"/>
              </w:rPr>
              <w:t>s</w:t>
            </w:r>
            <w:r>
              <w:rPr>
                <w:rFonts w:ascii="Trebuchet MS" w:eastAsia="Trebuchet MS" w:hAnsi="Trebuchet MS" w:cs="Trebuchet MS"/>
                <w:sz w:val="22"/>
                <w:szCs w:val="22"/>
              </w:rPr>
              <w:t>h</w:t>
            </w:r>
            <w:r>
              <w:rPr>
                <w:rFonts w:ascii="Trebuchet MS" w:eastAsia="Trebuchet MS" w:hAnsi="Trebuchet MS" w:cs="Trebuchet MS"/>
                <w:spacing w:val="-1"/>
                <w:sz w:val="22"/>
                <w:szCs w:val="22"/>
              </w:rPr>
              <w:t>l</w:t>
            </w:r>
            <w:r>
              <w:rPr>
                <w:rFonts w:ascii="Trebuchet MS" w:eastAsia="Trebuchet MS" w:hAnsi="Trebuchet MS" w:cs="Trebuchet MS"/>
                <w:sz w:val="22"/>
                <w:szCs w:val="22"/>
              </w:rPr>
              <w:t>ey</w:t>
            </w:r>
            <w:r>
              <w:rPr>
                <w:rFonts w:ascii="Trebuchet MS" w:eastAsia="Trebuchet MS" w:hAnsi="Trebuchet MS" w:cs="Trebuchet MS"/>
                <w:spacing w:val="-3"/>
                <w:sz w:val="22"/>
                <w:szCs w:val="22"/>
              </w:rPr>
              <w:t xml:space="preserve"> </w:t>
            </w:r>
            <w:proofErr w:type="spellStart"/>
            <w:r>
              <w:rPr>
                <w:rFonts w:ascii="Trebuchet MS" w:eastAsia="Trebuchet MS" w:hAnsi="Trebuchet MS" w:cs="Trebuchet MS"/>
                <w:spacing w:val="1"/>
                <w:sz w:val="22"/>
                <w:szCs w:val="22"/>
              </w:rPr>
              <w:t>L</w:t>
            </w:r>
            <w:r>
              <w:rPr>
                <w:rFonts w:ascii="Trebuchet MS" w:eastAsia="Trebuchet MS" w:hAnsi="Trebuchet MS" w:cs="Trebuchet MS"/>
                <w:spacing w:val="-1"/>
                <w:sz w:val="22"/>
                <w:szCs w:val="22"/>
              </w:rPr>
              <w:t>a</w:t>
            </w:r>
            <w:r>
              <w:rPr>
                <w:rFonts w:ascii="Trebuchet MS" w:eastAsia="Trebuchet MS" w:hAnsi="Trebuchet MS" w:cs="Trebuchet MS"/>
                <w:sz w:val="22"/>
                <w:szCs w:val="22"/>
              </w:rPr>
              <w:t>ra</w:t>
            </w:r>
            <w:r>
              <w:rPr>
                <w:rFonts w:ascii="Trebuchet MS" w:eastAsia="Trebuchet MS" w:hAnsi="Trebuchet MS" w:cs="Trebuchet MS"/>
                <w:spacing w:val="-1"/>
                <w:sz w:val="22"/>
                <w:szCs w:val="22"/>
              </w:rPr>
              <w:t>na</w:t>
            </w:r>
            <w:r>
              <w:rPr>
                <w:rFonts w:ascii="Trebuchet MS" w:eastAsia="Trebuchet MS" w:hAnsi="Trebuchet MS" w:cs="Trebuchet MS"/>
                <w:sz w:val="22"/>
                <w:szCs w:val="22"/>
              </w:rPr>
              <w:t>ng</w:t>
            </w:r>
            <w:proofErr w:type="spellEnd"/>
            <w:r>
              <w:rPr>
                <w:rFonts w:ascii="Trebuchet MS" w:eastAsia="Trebuchet MS" w:hAnsi="Trebuchet MS" w:cs="Trebuchet MS"/>
                <w:spacing w:val="1"/>
                <w:sz w:val="22"/>
                <w:szCs w:val="22"/>
              </w:rPr>
              <w:t>-</w:t>
            </w:r>
            <w:r>
              <w:rPr>
                <w:rFonts w:ascii="Trebuchet MS" w:eastAsia="Trebuchet MS" w:hAnsi="Trebuchet MS" w:cs="Trebuchet MS"/>
                <w:sz w:val="22"/>
                <w:szCs w:val="22"/>
              </w:rPr>
              <w:t>Josue</w:t>
            </w:r>
          </w:p>
          <w:p w14:paraId="29BDC457" w14:textId="2E91478A" w:rsidR="000478BF" w:rsidRDefault="005B25D1" w:rsidP="005B25D1">
            <w:pPr>
              <w:spacing w:line="240" w:lineRule="exact"/>
              <w:ind w:left="1074" w:right="1072"/>
              <w:jc w:val="center"/>
              <w:rPr>
                <w:rFonts w:ascii="Trebuchet MS" w:eastAsia="Trebuchet MS" w:hAnsi="Trebuchet MS" w:cs="Trebuchet MS"/>
                <w:sz w:val="22"/>
                <w:szCs w:val="22"/>
              </w:rPr>
            </w:pPr>
            <w:r>
              <w:rPr>
                <w:rFonts w:ascii="Trebuchet MS" w:eastAsia="Trebuchet MS" w:hAnsi="Trebuchet MS" w:cs="Trebuchet MS"/>
                <w:spacing w:val="-1"/>
                <w:sz w:val="22"/>
                <w:szCs w:val="22"/>
              </w:rPr>
              <w:t>F</w:t>
            </w:r>
            <w:r>
              <w:rPr>
                <w:rFonts w:ascii="Trebuchet MS" w:eastAsia="Trebuchet MS" w:hAnsi="Trebuchet MS" w:cs="Trebuchet MS"/>
                <w:sz w:val="22"/>
                <w:szCs w:val="22"/>
              </w:rPr>
              <w:t>i</w:t>
            </w:r>
            <w:r>
              <w:rPr>
                <w:rFonts w:ascii="Trebuchet MS" w:eastAsia="Trebuchet MS" w:hAnsi="Trebuchet MS" w:cs="Trebuchet MS"/>
                <w:spacing w:val="-1"/>
                <w:sz w:val="22"/>
                <w:szCs w:val="22"/>
              </w:rPr>
              <w:t>na</w:t>
            </w:r>
            <w:r>
              <w:rPr>
                <w:rFonts w:ascii="Trebuchet MS" w:eastAsia="Trebuchet MS" w:hAnsi="Trebuchet MS" w:cs="Trebuchet MS"/>
                <w:sz w:val="22"/>
                <w:szCs w:val="22"/>
              </w:rPr>
              <w:t>nce</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D</w:t>
            </w:r>
            <w:r>
              <w:rPr>
                <w:rFonts w:ascii="Trebuchet MS" w:eastAsia="Trebuchet MS" w:hAnsi="Trebuchet MS" w:cs="Trebuchet MS"/>
                <w:sz w:val="22"/>
                <w:szCs w:val="22"/>
              </w:rPr>
              <w:t>ire</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p>
        </w:tc>
        <w:tc>
          <w:tcPr>
            <w:tcW w:w="4585" w:type="dxa"/>
            <w:tcBorders>
              <w:top w:val="single" w:sz="5" w:space="0" w:color="000000"/>
              <w:left w:val="single" w:sz="5" w:space="0" w:color="000000"/>
              <w:bottom w:val="single" w:sz="5" w:space="0" w:color="000000"/>
              <w:right w:val="single" w:sz="5" w:space="0" w:color="000000"/>
            </w:tcBorders>
          </w:tcPr>
          <w:p w14:paraId="64ED78FA" w14:textId="2948796C" w:rsidR="000478BF" w:rsidRDefault="005B25D1">
            <w:pPr>
              <w:ind w:left="1830" w:right="1830"/>
              <w:jc w:val="center"/>
              <w:rPr>
                <w:rFonts w:ascii="Trebuchet MS" w:eastAsia="Trebuchet MS" w:hAnsi="Trebuchet MS" w:cs="Trebuchet MS"/>
                <w:sz w:val="22"/>
                <w:szCs w:val="22"/>
              </w:rPr>
            </w:pPr>
            <w:r>
              <w:rPr>
                <w:rFonts w:ascii="Trebuchet MS" w:eastAsia="Trebuchet MS" w:hAnsi="Trebuchet MS" w:cs="Trebuchet MS"/>
                <w:sz w:val="22"/>
                <w:szCs w:val="22"/>
              </w:rPr>
              <w:t>See DCN</w:t>
            </w:r>
          </w:p>
        </w:tc>
      </w:tr>
      <w:tr w:rsidR="000478BF" w14:paraId="5FEEED78" w14:textId="77777777" w:rsidTr="000478BF">
        <w:trPr>
          <w:trHeight w:hRule="exact" w:val="523"/>
        </w:trPr>
        <w:tc>
          <w:tcPr>
            <w:tcW w:w="2247" w:type="dxa"/>
            <w:tcBorders>
              <w:left w:val="single" w:sz="5" w:space="0" w:color="000000"/>
              <w:right w:val="single" w:sz="5" w:space="0" w:color="000000"/>
            </w:tcBorders>
          </w:tcPr>
          <w:p w14:paraId="44A77B7E" w14:textId="77777777" w:rsidR="000478BF" w:rsidRDefault="000478BF"/>
        </w:tc>
        <w:tc>
          <w:tcPr>
            <w:tcW w:w="3865" w:type="dxa"/>
            <w:tcBorders>
              <w:top w:val="single" w:sz="5" w:space="0" w:color="000000"/>
              <w:left w:val="single" w:sz="5" w:space="0" w:color="000000"/>
              <w:bottom w:val="single" w:sz="5" w:space="0" w:color="000000"/>
              <w:right w:val="single" w:sz="5" w:space="0" w:color="000000"/>
            </w:tcBorders>
          </w:tcPr>
          <w:p w14:paraId="542099E4" w14:textId="77777777" w:rsidR="000478BF" w:rsidRDefault="005B25D1" w:rsidP="000478BF">
            <w:pPr>
              <w:spacing w:before="1"/>
              <w:ind w:left="329" w:right="331"/>
              <w:jc w:val="center"/>
              <w:rPr>
                <w:rFonts w:ascii="Trebuchet MS" w:eastAsia="Trebuchet MS" w:hAnsi="Trebuchet MS" w:cs="Trebuchet MS"/>
                <w:spacing w:val="1"/>
                <w:sz w:val="22"/>
                <w:szCs w:val="22"/>
              </w:rPr>
            </w:pPr>
            <w:r>
              <w:rPr>
                <w:rFonts w:ascii="Trebuchet MS" w:eastAsia="Trebuchet MS" w:hAnsi="Trebuchet MS" w:cs="Trebuchet MS"/>
                <w:spacing w:val="1"/>
                <w:sz w:val="22"/>
                <w:szCs w:val="22"/>
              </w:rPr>
              <w:t xml:space="preserve">Marjorie L. </w:t>
            </w:r>
            <w:proofErr w:type="spellStart"/>
            <w:r>
              <w:rPr>
                <w:rFonts w:ascii="Trebuchet MS" w:eastAsia="Trebuchet MS" w:hAnsi="Trebuchet MS" w:cs="Trebuchet MS"/>
                <w:spacing w:val="1"/>
                <w:sz w:val="22"/>
                <w:szCs w:val="22"/>
              </w:rPr>
              <w:t>Olivete</w:t>
            </w:r>
            <w:proofErr w:type="spellEnd"/>
            <w:r>
              <w:rPr>
                <w:rFonts w:ascii="Trebuchet MS" w:eastAsia="Trebuchet MS" w:hAnsi="Trebuchet MS" w:cs="Trebuchet MS"/>
                <w:spacing w:val="1"/>
                <w:sz w:val="22"/>
                <w:szCs w:val="22"/>
              </w:rPr>
              <w:t xml:space="preserve"> Admin Director/ QMR</w:t>
            </w:r>
          </w:p>
          <w:p w14:paraId="68396A63" w14:textId="3A0E5D5D" w:rsidR="005B25D1" w:rsidRDefault="005B25D1" w:rsidP="000478BF">
            <w:pPr>
              <w:spacing w:before="1"/>
              <w:ind w:left="329" w:right="331"/>
              <w:jc w:val="center"/>
              <w:rPr>
                <w:rFonts w:ascii="Trebuchet MS" w:eastAsia="Trebuchet MS" w:hAnsi="Trebuchet MS" w:cs="Trebuchet MS"/>
                <w:spacing w:val="1"/>
                <w:sz w:val="22"/>
                <w:szCs w:val="22"/>
              </w:rPr>
            </w:pPr>
          </w:p>
        </w:tc>
        <w:tc>
          <w:tcPr>
            <w:tcW w:w="4585" w:type="dxa"/>
            <w:tcBorders>
              <w:top w:val="single" w:sz="5" w:space="0" w:color="000000"/>
              <w:left w:val="single" w:sz="5" w:space="0" w:color="000000"/>
              <w:bottom w:val="single" w:sz="5" w:space="0" w:color="000000"/>
              <w:right w:val="single" w:sz="5" w:space="0" w:color="000000"/>
            </w:tcBorders>
          </w:tcPr>
          <w:p w14:paraId="5BDEFF90" w14:textId="77777777" w:rsidR="000478BF" w:rsidRDefault="000478BF">
            <w:pPr>
              <w:ind w:left="1830" w:right="1830"/>
              <w:jc w:val="center"/>
              <w:rPr>
                <w:rFonts w:ascii="Trebuchet MS" w:eastAsia="Trebuchet MS" w:hAnsi="Trebuchet MS" w:cs="Trebuchet MS"/>
                <w:sz w:val="22"/>
                <w:szCs w:val="22"/>
              </w:rPr>
            </w:pPr>
          </w:p>
          <w:p w14:paraId="7DB33B17" w14:textId="14FF2144" w:rsidR="000478BF" w:rsidRDefault="000478BF">
            <w:pPr>
              <w:ind w:left="1830" w:right="1830"/>
              <w:jc w:val="center"/>
              <w:rPr>
                <w:rFonts w:ascii="Trebuchet MS" w:eastAsia="Trebuchet MS" w:hAnsi="Trebuchet MS" w:cs="Trebuchet MS"/>
                <w:sz w:val="22"/>
                <w:szCs w:val="22"/>
              </w:rPr>
            </w:pPr>
            <w:r>
              <w:rPr>
                <w:rFonts w:ascii="Trebuchet MS" w:eastAsia="Trebuchet MS" w:hAnsi="Trebuchet MS" w:cs="Trebuchet MS"/>
                <w:sz w:val="22"/>
                <w:szCs w:val="22"/>
              </w:rPr>
              <w:t>See DCN</w:t>
            </w:r>
          </w:p>
        </w:tc>
      </w:tr>
    </w:tbl>
    <w:p w14:paraId="0C5E2CD0" w14:textId="77777777" w:rsidR="00F46853" w:rsidRDefault="00F46853">
      <w:pPr>
        <w:spacing w:before="3" w:line="240" w:lineRule="exact"/>
        <w:rPr>
          <w:sz w:val="24"/>
          <w:szCs w:val="24"/>
        </w:rPr>
      </w:pPr>
    </w:p>
    <w:tbl>
      <w:tblPr>
        <w:tblW w:w="0" w:type="auto"/>
        <w:tblInd w:w="118" w:type="dxa"/>
        <w:tblLayout w:type="fixed"/>
        <w:tblCellMar>
          <w:left w:w="0" w:type="dxa"/>
          <w:right w:w="0" w:type="dxa"/>
        </w:tblCellMar>
        <w:tblLook w:val="01E0" w:firstRow="1" w:lastRow="1" w:firstColumn="1" w:lastColumn="1" w:noHBand="0" w:noVBand="0"/>
      </w:tblPr>
      <w:tblGrid>
        <w:gridCol w:w="2249"/>
        <w:gridCol w:w="3837"/>
        <w:gridCol w:w="4630"/>
      </w:tblGrid>
      <w:tr w:rsidR="00F46853" w14:paraId="262CC431" w14:textId="77777777" w:rsidTr="000478BF">
        <w:trPr>
          <w:trHeight w:hRule="exact" w:val="530"/>
        </w:trPr>
        <w:tc>
          <w:tcPr>
            <w:tcW w:w="2249" w:type="dxa"/>
            <w:tcBorders>
              <w:top w:val="single" w:sz="5" w:space="0" w:color="000000"/>
              <w:left w:val="single" w:sz="5" w:space="0" w:color="000000"/>
              <w:bottom w:val="single" w:sz="5" w:space="0" w:color="000000"/>
              <w:right w:val="single" w:sz="5" w:space="0" w:color="000000"/>
            </w:tcBorders>
          </w:tcPr>
          <w:p w14:paraId="13E9D259" w14:textId="77777777" w:rsidR="00F46853" w:rsidRDefault="00533CCC">
            <w:pPr>
              <w:spacing w:line="240" w:lineRule="exact"/>
              <w:ind w:left="429"/>
              <w:rPr>
                <w:rFonts w:ascii="Trebuchet MS" w:eastAsia="Trebuchet MS" w:hAnsi="Trebuchet MS" w:cs="Trebuchet MS"/>
                <w:sz w:val="22"/>
                <w:szCs w:val="22"/>
              </w:rPr>
            </w:pPr>
            <w:r>
              <w:rPr>
                <w:rFonts w:ascii="Trebuchet MS" w:eastAsia="Trebuchet MS" w:hAnsi="Trebuchet MS" w:cs="Trebuchet MS"/>
                <w:b/>
                <w:sz w:val="22"/>
                <w:szCs w:val="22"/>
              </w:rPr>
              <w:t>Ap</w:t>
            </w:r>
            <w:r>
              <w:rPr>
                <w:rFonts w:ascii="Trebuchet MS" w:eastAsia="Trebuchet MS" w:hAnsi="Trebuchet MS" w:cs="Trebuchet MS"/>
                <w:b/>
                <w:spacing w:val="1"/>
                <w:sz w:val="22"/>
                <w:szCs w:val="22"/>
              </w:rPr>
              <w:t>p</w:t>
            </w:r>
            <w:r>
              <w:rPr>
                <w:rFonts w:ascii="Trebuchet MS" w:eastAsia="Trebuchet MS" w:hAnsi="Trebuchet MS" w:cs="Trebuchet MS"/>
                <w:b/>
                <w:spacing w:val="-1"/>
                <w:sz w:val="22"/>
                <w:szCs w:val="22"/>
              </w:rPr>
              <w:t>r</w:t>
            </w:r>
            <w:r>
              <w:rPr>
                <w:rFonts w:ascii="Trebuchet MS" w:eastAsia="Trebuchet MS" w:hAnsi="Trebuchet MS" w:cs="Trebuchet MS"/>
                <w:b/>
                <w:spacing w:val="-3"/>
                <w:sz w:val="22"/>
                <w:szCs w:val="22"/>
              </w:rPr>
              <w:t>o</w:t>
            </w:r>
            <w:r>
              <w:rPr>
                <w:rFonts w:ascii="Trebuchet MS" w:eastAsia="Trebuchet MS" w:hAnsi="Trebuchet MS" w:cs="Trebuchet MS"/>
                <w:b/>
                <w:spacing w:val="1"/>
                <w:sz w:val="22"/>
                <w:szCs w:val="22"/>
              </w:rPr>
              <w:t>v</w:t>
            </w:r>
            <w:r>
              <w:rPr>
                <w:rFonts w:ascii="Trebuchet MS" w:eastAsia="Trebuchet MS" w:hAnsi="Trebuchet MS" w:cs="Trebuchet MS"/>
                <w:b/>
                <w:sz w:val="22"/>
                <w:szCs w:val="22"/>
              </w:rPr>
              <w:t>ed</w:t>
            </w:r>
            <w:r>
              <w:rPr>
                <w:rFonts w:ascii="Trebuchet MS" w:eastAsia="Trebuchet MS" w:hAnsi="Trebuchet MS" w:cs="Trebuchet MS"/>
                <w:b/>
                <w:spacing w:val="-2"/>
                <w:sz w:val="22"/>
                <w:szCs w:val="22"/>
              </w:rPr>
              <w:t xml:space="preserve"> </w:t>
            </w:r>
            <w:r>
              <w:rPr>
                <w:rFonts w:ascii="Trebuchet MS" w:eastAsia="Trebuchet MS" w:hAnsi="Trebuchet MS" w:cs="Trebuchet MS"/>
                <w:b/>
                <w:spacing w:val="1"/>
                <w:sz w:val="22"/>
                <w:szCs w:val="22"/>
              </w:rPr>
              <w:t>by</w:t>
            </w:r>
            <w:r>
              <w:rPr>
                <w:rFonts w:ascii="Trebuchet MS" w:eastAsia="Trebuchet MS" w:hAnsi="Trebuchet MS" w:cs="Trebuchet MS"/>
                <w:sz w:val="22"/>
                <w:szCs w:val="22"/>
              </w:rPr>
              <w:t>:</w:t>
            </w:r>
          </w:p>
        </w:tc>
        <w:tc>
          <w:tcPr>
            <w:tcW w:w="3837" w:type="dxa"/>
            <w:tcBorders>
              <w:top w:val="single" w:sz="5" w:space="0" w:color="000000"/>
              <w:left w:val="single" w:sz="5" w:space="0" w:color="000000"/>
              <w:bottom w:val="single" w:sz="5" w:space="0" w:color="000000"/>
              <w:right w:val="single" w:sz="5" w:space="0" w:color="000000"/>
            </w:tcBorders>
          </w:tcPr>
          <w:p w14:paraId="45B5EE69" w14:textId="2BF3CDF2" w:rsidR="00F46853" w:rsidRDefault="000478BF" w:rsidP="00C4607D">
            <w:pPr>
              <w:spacing w:before="3"/>
              <w:ind w:right="959"/>
              <w:jc w:val="center"/>
              <w:rPr>
                <w:rFonts w:ascii="Trebuchet MS" w:eastAsia="Trebuchet MS" w:hAnsi="Trebuchet MS" w:cs="Trebuchet MS"/>
                <w:sz w:val="22"/>
                <w:szCs w:val="22"/>
              </w:rPr>
            </w:pPr>
            <w:r>
              <w:rPr>
                <w:rFonts w:ascii="Trebuchet MS" w:eastAsia="Trebuchet MS" w:hAnsi="Trebuchet MS" w:cs="Trebuchet MS"/>
                <w:sz w:val="22"/>
                <w:szCs w:val="22"/>
              </w:rPr>
              <w:t xml:space="preserve">Jan Ross Kyle </w:t>
            </w:r>
            <w:proofErr w:type="spellStart"/>
            <w:r>
              <w:rPr>
                <w:rFonts w:ascii="Trebuchet MS" w:eastAsia="Trebuchet MS" w:hAnsi="Trebuchet MS" w:cs="Trebuchet MS"/>
                <w:sz w:val="22"/>
                <w:szCs w:val="22"/>
              </w:rPr>
              <w:t>Laranang</w:t>
            </w:r>
            <w:proofErr w:type="spellEnd"/>
            <w:r>
              <w:rPr>
                <w:rFonts w:ascii="Trebuchet MS" w:eastAsia="Trebuchet MS" w:hAnsi="Trebuchet MS" w:cs="Trebuchet MS"/>
                <w:sz w:val="22"/>
                <w:szCs w:val="22"/>
              </w:rPr>
              <w:t xml:space="preserve">         Facilities Director</w:t>
            </w:r>
          </w:p>
        </w:tc>
        <w:tc>
          <w:tcPr>
            <w:tcW w:w="4630" w:type="dxa"/>
            <w:tcBorders>
              <w:top w:val="single" w:sz="5" w:space="0" w:color="000000"/>
              <w:left w:val="single" w:sz="5" w:space="0" w:color="000000"/>
              <w:bottom w:val="single" w:sz="5" w:space="0" w:color="000000"/>
              <w:right w:val="single" w:sz="5" w:space="0" w:color="000000"/>
            </w:tcBorders>
          </w:tcPr>
          <w:p w14:paraId="6F87FB46" w14:textId="77777777" w:rsidR="00F46853" w:rsidRDefault="00F46853">
            <w:pPr>
              <w:spacing w:before="3" w:line="120" w:lineRule="exact"/>
              <w:rPr>
                <w:sz w:val="13"/>
                <w:szCs w:val="13"/>
              </w:rPr>
            </w:pPr>
          </w:p>
          <w:p w14:paraId="4EBF910F" w14:textId="77777777" w:rsidR="00F46853" w:rsidRDefault="00533CCC">
            <w:pPr>
              <w:ind w:left="1826" w:right="1844"/>
              <w:jc w:val="center"/>
              <w:rPr>
                <w:rFonts w:ascii="Trebuchet MS" w:eastAsia="Trebuchet MS" w:hAnsi="Trebuchet MS" w:cs="Trebuchet MS"/>
                <w:sz w:val="22"/>
                <w:szCs w:val="22"/>
              </w:rPr>
            </w:pP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e DCN</w:t>
            </w:r>
          </w:p>
        </w:tc>
      </w:tr>
      <w:tr w:rsidR="00F46853" w14:paraId="1A9C255F" w14:textId="77777777">
        <w:trPr>
          <w:trHeight w:hRule="exact" w:val="266"/>
        </w:trPr>
        <w:tc>
          <w:tcPr>
            <w:tcW w:w="2249" w:type="dxa"/>
            <w:tcBorders>
              <w:top w:val="single" w:sz="5" w:space="0" w:color="000000"/>
              <w:left w:val="single" w:sz="5" w:space="0" w:color="000000"/>
              <w:bottom w:val="single" w:sz="5" w:space="0" w:color="000000"/>
              <w:right w:val="single" w:sz="5" w:space="0" w:color="000000"/>
            </w:tcBorders>
          </w:tcPr>
          <w:p w14:paraId="1E6F5A2E" w14:textId="77777777" w:rsidR="00F46853" w:rsidRDefault="00533CCC">
            <w:pPr>
              <w:spacing w:line="240" w:lineRule="exact"/>
              <w:ind w:left="357"/>
              <w:rPr>
                <w:rFonts w:ascii="Trebuchet MS" w:eastAsia="Trebuchet MS" w:hAnsi="Trebuchet MS" w:cs="Trebuchet MS"/>
                <w:sz w:val="22"/>
                <w:szCs w:val="22"/>
              </w:rPr>
            </w:pPr>
            <w:r>
              <w:rPr>
                <w:rFonts w:ascii="Trebuchet MS" w:eastAsia="Trebuchet MS" w:hAnsi="Trebuchet MS" w:cs="Trebuchet MS"/>
                <w:b/>
                <w:sz w:val="22"/>
                <w:szCs w:val="22"/>
              </w:rPr>
              <w:t>Da</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e</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A</w:t>
            </w:r>
            <w:r>
              <w:rPr>
                <w:rFonts w:ascii="Trebuchet MS" w:eastAsia="Trebuchet MS" w:hAnsi="Trebuchet MS" w:cs="Trebuchet MS"/>
                <w:b/>
                <w:spacing w:val="-2"/>
                <w:sz w:val="22"/>
                <w:szCs w:val="22"/>
              </w:rPr>
              <w:t>p</w:t>
            </w:r>
            <w:r>
              <w:rPr>
                <w:rFonts w:ascii="Trebuchet MS" w:eastAsia="Trebuchet MS" w:hAnsi="Trebuchet MS" w:cs="Trebuchet MS"/>
                <w:b/>
                <w:spacing w:val="1"/>
                <w:sz w:val="22"/>
                <w:szCs w:val="22"/>
              </w:rPr>
              <w:t>p</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o</w:t>
            </w:r>
            <w:r>
              <w:rPr>
                <w:rFonts w:ascii="Trebuchet MS" w:eastAsia="Trebuchet MS" w:hAnsi="Trebuchet MS" w:cs="Trebuchet MS"/>
                <w:b/>
                <w:spacing w:val="-1"/>
                <w:sz w:val="22"/>
                <w:szCs w:val="22"/>
              </w:rPr>
              <w:t>v</w:t>
            </w:r>
            <w:r>
              <w:rPr>
                <w:rFonts w:ascii="Trebuchet MS" w:eastAsia="Trebuchet MS" w:hAnsi="Trebuchet MS" w:cs="Trebuchet MS"/>
                <w:b/>
                <w:sz w:val="22"/>
                <w:szCs w:val="22"/>
              </w:rPr>
              <w:t>ed</w:t>
            </w:r>
          </w:p>
        </w:tc>
        <w:tc>
          <w:tcPr>
            <w:tcW w:w="8467" w:type="dxa"/>
            <w:gridSpan w:val="2"/>
            <w:tcBorders>
              <w:top w:val="nil"/>
              <w:left w:val="single" w:sz="5" w:space="0" w:color="000000"/>
              <w:bottom w:val="single" w:sz="5" w:space="0" w:color="000000"/>
              <w:right w:val="single" w:sz="5" w:space="0" w:color="000000"/>
            </w:tcBorders>
          </w:tcPr>
          <w:p w14:paraId="30E34A0A" w14:textId="77777777" w:rsidR="00F46853" w:rsidRDefault="00F46853"/>
        </w:tc>
      </w:tr>
    </w:tbl>
    <w:p w14:paraId="735268C7" w14:textId="77777777" w:rsidR="00F46853" w:rsidRDefault="00F46853">
      <w:pPr>
        <w:spacing w:line="200" w:lineRule="exact"/>
      </w:pPr>
    </w:p>
    <w:p w14:paraId="3B8A8E22" w14:textId="77777777" w:rsidR="00F46853" w:rsidRDefault="00F46853">
      <w:pPr>
        <w:spacing w:before="13" w:line="260" w:lineRule="exact"/>
        <w:rPr>
          <w:sz w:val="26"/>
          <w:szCs w:val="26"/>
        </w:rPr>
      </w:pPr>
    </w:p>
    <w:p w14:paraId="4D7B814C" w14:textId="74C20F91" w:rsidR="00F46853" w:rsidRDefault="00533CCC">
      <w:pPr>
        <w:spacing w:before="32"/>
        <w:ind w:left="100"/>
        <w:rPr>
          <w:rFonts w:ascii="Trebuchet MS" w:eastAsia="Trebuchet MS" w:hAnsi="Trebuchet MS" w:cs="Trebuchet MS"/>
          <w:sz w:val="22"/>
          <w:szCs w:val="22"/>
        </w:rPr>
      </w:pPr>
      <w:r>
        <w:rPr>
          <w:rFonts w:ascii="Trebuchet MS" w:eastAsia="Trebuchet MS" w:hAnsi="Trebuchet MS" w:cs="Trebuchet MS"/>
          <w:i/>
          <w:spacing w:val="-1"/>
          <w:sz w:val="22"/>
          <w:szCs w:val="22"/>
        </w:rPr>
        <w:t>D</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s</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r</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b</w:t>
      </w:r>
      <w:r>
        <w:rPr>
          <w:rFonts w:ascii="Trebuchet MS" w:eastAsia="Trebuchet MS" w:hAnsi="Trebuchet MS" w:cs="Trebuchet MS"/>
          <w:i/>
          <w:sz w:val="22"/>
          <w:szCs w:val="22"/>
        </w:rPr>
        <w:t>uti</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 xml:space="preserve">n </w:t>
      </w:r>
      <w:r>
        <w:rPr>
          <w:rFonts w:ascii="Trebuchet MS" w:eastAsia="Trebuchet MS" w:hAnsi="Trebuchet MS" w:cs="Trebuchet MS"/>
          <w:i/>
          <w:spacing w:val="1"/>
          <w:sz w:val="22"/>
          <w:szCs w:val="22"/>
        </w:rPr>
        <w:t>L</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s</w:t>
      </w:r>
      <w:r>
        <w:rPr>
          <w:rFonts w:ascii="Trebuchet MS" w:eastAsia="Trebuchet MS" w:hAnsi="Trebuchet MS" w:cs="Trebuchet MS"/>
          <w:i/>
          <w:sz w:val="22"/>
          <w:szCs w:val="22"/>
        </w:rPr>
        <w:t>t</w:t>
      </w:r>
    </w:p>
    <w:p w14:paraId="161C1D60" w14:textId="77777777" w:rsidR="00F46853" w:rsidRDefault="00F46853">
      <w:pPr>
        <w:spacing w:line="200" w:lineRule="exact"/>
      </w:pPr>
    </w:p>
    <w:p w14:paraId="4F9F9A68" w14:textId="7A372FB2" w:rsidR="00F46853" w:rsidRDefault="00F46853">
      <w:pPr>
        <w:spacing w:before="4" w:line="200" w:lineRule="exact"/>
      </w:pPr>
    </w:p>
    <w:tbl>
      <w:tblPr>
        <w:tblStyle w:val="TableGrid"/>
        <w:tblW w:w="9900" w:type="dxa"/>
        <w:tblInd w:w="715" w:type="dxa"/>
        <w:tblLook w:val="04A0" w:firstRow="1" w:lastRow="0" w:firstColumn="1" w:lastColumn="0" w:noHBand="0" w:noVBand="1"/>
      </w:tblPr>
      <w:tblGrid>
        <w:gridCol w:w="2915"/>
        <w:gridCol w:w="3630"/>
        <w:gridCol w:w="3355"/>
      </w:tblGrid>
      <w:tr w:rsidR="00F64727" w14:paraId="3D5BD758" w14:textId="77777777" w:rsidTr="00837C75">
        <w:trPr>
          <w:trHeight w:val="330"/>
        </w:trPr>
        <w:tc>
          <w:tcPr>
            <w:tcW w:w="2915" w:type="dxa"/>
          </w:tcPr>
          <w:p w14:paraId="0900D4E9" w14:textId="4CAD9438" w:rsidR="00F64727" w:rsidRPr="00D33098" w:rsidRDefault="00D56C4D" w:rsidP="00D33098">
            <w:pPr>
              <w:jc w:val="center"/>
              <w:rPr>
                <w:rFonts w:ascii="Trebuchet MS" w:hAnsi="Trebuchet MS"/>
              </w:rPr>
            </w:pPr>
            <w:r>
              <w:rPr>
                <w:rFonts w:ascii="Trebuchet MS" w:hAnsi="Trebuchet MS"/>
              </w:rPr>
              <w:pict w14:anchorId="7445764C">
                <v:group id="_x0000_s1096" style="position:absolute;left:0;text-align:left;margin-left:4.7pt;margin-top:2.2pt;width:11.2pt;height:11.15pt;z-index:-251654656;mso-position-horizontal-relative:page" coordorigin="1006,1126" coordsize="224,223">
                  <v:shape id="_x0000_s1097" style="position:absolute;left:1013;top:1134;width:209;height:209" coordorigin="1013,1134" coordsize="209,209" path="m1013,1342r209,l1222,1134r-209,l1013,1342xe" filled="f" strokeweight=".72pt">
                    <v:path arrowok="t"/>
                  </v:shape>
                  <v:shape id="_x0000_s1098" style="position:absolute;left:1010;top:1131;width:214;height:214" coordorigin="1010,1131" coordsize="214,214" path="m1010,1131r214,214e" filled="f" strokeweight=".48pt">
                    <v:path arrowok="t"/>
                  </v:shape>
                  <v:shape id="_x0000_s1099" style="position:absolute;left:1010;top:1131;width:214;height:214" coordorigin="1010,1131" coordsize="214,214" path="m1224,1131r-214,214e" filled="f" strokeweight=".48pt">
                    <v:path arrowok="t"/>
                  </v:shape>
                  <w10:wrap anchorx="page"/>
                </v:group>
              </w:pict>
            </w:r>
            <w:r w:rsidR="00F64727" w:rsidRPr="00D33098">
              <w:rPr>
                <w:rFonts w:ascii="Trebuchet MS" w:hAnsi="Trebuchet MS"/>
              </w:rPr>
              <w:t>President / CEO</w:t>
            </w:r>
          </w:p>
        </w:tc>
        <w:tc>
          <w:tcPr>
            <w:tcW w:w="3630" w:type="dxa"/>
          </w:tcPr>
          <w:p w14:paraId="7FF4ADBB" w14:textId="5D65FE52" w:rsidR="00F64727" w:rsidRPr="00D33098" w:rsidRDefault="00D56C4D" w:rsidP="00D33098">
            <w:pPr>
              <w:jc w:val="center"/>
              <w:rPr>
                <w:rFonts w:ascii="Trebuchet MS" w:hAnsi="Trebuchet MS"/>
              </w:rPr>
            </w:pPr>
            <w:r>
              <w:pict w14:anchorId="145A0E8F">
                <v:group id="_x0000_s1092" style="position:absolute;left:0;text-align:left;margin-left:5.5pt;margin-top:3.1pt;width:11.15pt;height:11.15pt;z-index:-251653632;mso-position-horizontal-relative:page;mso-position-vertical-relative:text" coordorigin="4487,690" coordsize="223,223">
                  <v:shape id="_x0000_s1093" style="position:absolute;left:4494;top:697;width:209;height:209" coordorigin="4494,697" coordsize="209,209" path="m4494,906r209,l4703,697r-209,l4494,906xe" filled="f" strokeweight=".72pt">
                    <v:path arrowok="t"/>
                  </v:shape>
                  <v:shape id="_x0000_s1094" style="position:absolute;left:4491;top:694;width:214;height:214" coordorigin="4491,694" coordsize="214,214" path="m4491,694r214,214e" filled="f" strokeweight=".48pt">
                    <v:path arrowok="t"/>
                  </v:shape>
                  <v:shape id="_x0000_s1095" style="position:absolute;left:4491;top:694;width:214;height:214" coordorigin="4491,694" coordsize="214,214" path="m4705,694l4491,908e" filled="f" strokeweight=".48pt">
                    <v:path arrowok="t"/>
                  </v:shape>
                  <w10:wrap anchorx="page"/>
                </v:group>
              </w:pict>
            </w:r>
            <w:r w:rsidR="00D33098" w:rsidRPr="00D33098">
              <w:rPr>
                <w:rFonts w:ascii="Trebuchet MS" w:hAnsi="Trebuchet MS"/>
              </w:rPr>
              <w:t>QA/QC Manager &amp; QS Manager</w:t>
            </w:r>
          </w:p>
        </w:tc>
        <w:tc>
          <w:tcPr>
            <w:tcW w:w="3355" w:type="dxa"/>
          </w:tcPr>
          <w:p w14:paraId="68B9DCE3" w14:textId="3530AAB0" w:rsidR="00F64727" w:rsidRPr="00D33098" w:rsidRDefault="00D56C4D" w:rsidP="00D33098">
            <w:pPr>
              <w:jc w:val="center"/>
              <w:rPr>
                <w:rFonts w:ascii="Trebuchet MS" w:hAnsi="Trebuchet MS"/>
              </w:rPr>
            </w:pPr>
            <w:r>
              <w:pict w14:anchorId="100DA0A2">
                <v:group id="_x0000_s1108" style="position:absolute;left:0;text-align:left;margin-left:5.5pt;margin-top:3.1pt;width:11.15pt;height:11.15pt;z-index:-251663872;mso-position-horizontal-relative:page;mso-position-vertical-relative:text" coordorigin="4487,690" coordsize="223,223">
                  <v:shape id="_x0000_s1109" style="position:absolute;left:4494;top:697;width:209;height:209" coordorigin="4494,697" coordsize="209,209" path="m4494,906r209,l4703,697r-209,l4494,906xe" filled="f" strokeweight=".72pt">
                    <v:path arrowok="t"/>
                  </v:shape>
                  <v:shape id="_x0000_s1110" style="position:absolute;left:4491;top:694;width:214;height:214" coordorigin="4491,694" coordsize="214,214" path="m4491,694r214,214e" filled="f" strokeweight=".48pt">
                    <v:path arrowok="t"/>
                  </v:shape>
                  <v:shape id="_x0000_s1111" style="position:absolute;left:4491;top:694;width:214;height:214" coordorigin="4491,694" coordsize="214,214" path="m4705,694l4491,908e" filled="f" strokeweight=".48pt">
                    <v:path arrowok="t"/>
                  </v:shape>
                  <w10:wrap anchorx="page"/>
                </v:group>
              </w:pict>
            </w:r>
            <w:r w:rsidR="00D33098">
              <w:rPr>
                <w:rFonts w:ascii="Trebuchet MS" w:hAnsi="Trebuchet MS"/>
              </w:rPr>
              <w:t xml:space="preserve">Project Managers </w:t>
            </w:r>
          </w:p>
        </w:tc>
      </w:tr>
      <w:tr w:rsidR="00F64727" w14:paraId="68BC3C95" w14:textId="77777777" w:rsidTr="00837C75">
        <w:trPr>
          <w:trHeight w:val="319"/>
        </w:trPr>
        <w:tc>
          <w:tcPr>
            <w:tcW w:w="2915" w:type="dxa"/>
          </w:tcPr>
          <w:p w14:paraId="07610D82" w14:textId="3A1C0E66" w:rsidR="00F64727" w:rsidRPr="00D33098" w:rsidRDefault="00D56C4D" w:rsidP="00D33098">
            <w:pPr>
              <w:jc w:val="center"/>
              <w:rPr>
                <w:rFonts w:ascii="Trebuchet MS" w:hAnsi="Trebuchet MS"/>
              </w:rPr>
            </w:pPr>
            <w:r>
              <w:rPr>
                <w:rFonts w:ascii="Trebuchet MS" w:hAnsi="Trebuchet MS"/>
              </w:rPr>
              <w:pict w14:anchorId="27D82D48">
                <v:group id="_x0000_s1112" style="position:absolute;left:0;text-align:left;margin-left:4.45pt;margin-top:.6pt;width:11.15pt;height:11.15pt;z-index:-251662848;mso-position-horizontal-relative:page;mso-position-vertical-relative:text" coordorigin="4487,1126" coordsize="223,223">
                  <v:shape id="_x0000_s1113" style="position:absolute;left:4494;top:1134;width:209;height:209" coordorigin="4494,1134" coordsize="209,209" path="m4494,1342r209,l4703,1134r-209,l4494,1342xe" filled="f" strokeweight=".72pt">
                    <v:path arrowok="t"/>
                  </v:shape>
                  <v:shape id="_x0000_s1114" style="position:absolute;left:4491;top:1131;width:214;height:214" coordorigin="4491,1131" coordsize="214,214" path="m4491,1131r214,214e" filled="f" strokeweight=".48pt">
                    <v:path arrowok="t"/>
                  </v:shape>
                  <v:shape id="_x0000_s1115" style="position:absolute;left:4491;top:1131;width:214;height:214" coordorigin="4491,1131" coordsize="214,214" path="m4705,1131r-214,214e" filled="f" strokeweight=".48pt">
                    <v:path arrowok="t"/>
                  </v:shape>
                  <w10:wrap anchorx="page"/>
                </v:group>
              </w:pict>
            </w:r>
            <w:r w:rsidR="00F64727" w:rsidRPr="00D33098">
              <w:rPr>
                <w:rFonts w:ascii="Trebuchet MS" w:hAnsi="Trebuchet MS"/>
              </w:rPr>
              <w:t>BOD’s</w:t>
            </w:r>
          </w:p>
        </w:tc>
        <w:tc>
          <w:tcPr>
            <w:tcW w:w="3630" w:type="dxa"/>
          </w:tcPr>
          <w:p w14:paraId="314FF318" w14:textId="03FADFF3" w:rsidR="00F64727" w:rsidRPr="00D33098" w:rsidRDefault="00D56C4D" w:rsidP="00D33098">
            <w:pPr>
              <w:jc w:val="center"/>
              <w:rPr>
                <w:rFonts w:ascii="Trebuchet MS" w:hAnsi="Trebuchet MS"/>
              </w:rPr>
            </w:pPr>
            <w:r>
              <w:pict w14:anchorId="3F6ADB44">
                <v:group id="_x0000_s1116" style="position:absolute;left:0;text-align:left;margin-left:5.5pt;margin-top:3.1pt;width:11.15pt;height:11.15pt;z-index:-251661824;mso-position-horizontal-relative:page;mso-position-vertical-relative:text" coordorigin="4487,690" coordsize="223,223">
                  <v:shape id="_x0000_s1117" style="position:absolute;left:4494;top:697;width:209;height:209" coordorigin="4494,697" coordsize="209,209" path="m4494,906r209,l4703,697r-209,l4494,906xe" filled="f" strokeweight=".72pt">
                    <v:path arrowok="t"/>
                  </v:shape>
                  <v:shape id="_x0000_s1118" style="position:absolute;left:4491;top:694;width:214;height:214" coordorigin="4491,694" coordsize="214,214" path="m4491,694r214,214e" filled="f" strokeweight=".48pt">
                    <v:path arrowok="t"/>
                  </v:shape>
                  <v:shape id="_x0000_s1119" style="position:absolute;left:4491;top:694;width:214;height:214" coordorigin="4491,694" coordsize="214,214" path="m4705,694l4491,908e" filled="f" strokeweight=".48pt">
                    <v:path arrowok="t"/>
                  </v:shape>
                  <w10:wrap anchorx="page"/>
                </v:group>
              </w:pict>
            </w:r>
            <w:r w:rsidR="00D33098">
              <w:rPr>
                <w:rFonts w:ascii="Trebuchet MS" w:hAnsi="Trebuchet MS"/>
              </w:rPr>
              <w:t>Operations Manager</w:t>
            </w:r>
          </w:p>
        </w:tc>
        <w:tc>
          <w:tcPr>
            <w:tcW w:w="3355" w:type="dxa"/>
          </w:tcPr>
          <w:p w14:paraId="632DA267" w14:textId="2DD99B94" w:rsidR="00F64727" w:rsidRPr="00D33098" w:rsidRDefault="00D56C4D" w:rsidP="00D33098">
            <w:pPr>
              <w:jc w:val="center"/>
              <w:rPr>
                <w:rFonts w:ascii="Trebuchet MS" w:hAnsi="Trebuchet MS"/>
                <w:sz w:val="18"/>
                <w:szCs w:val="18"/>
              </w:rPr>
            </w:pPr>
            <w:r>
              <w:rPr>
                <w:sz w:val="18"/>
                <w:szCs w:val="18"/>
              </w:rPr>
              <w:pict w14:anchorId="47315552">
                <v:group id="_x0000_s1120" style="position:absolute;left:0;text-align:left;margin-left:5.5pt;margin-top:3.1pt;width:11.15pt;height:11.15pt;z-index:-251660800;mso-position-horizontal-relative:page;mso-position-vertical-relative:text" coordorigin="4487,690" coordsize="223,223">
                  <v:shape id="_x0000_s1121" style="position:absolute;left:4494;top:697;width:209;height:209" coordorigin="4494,697" coordsize="209,209" path="m4494,906r209,l4703,697r-209,l4494,906xe" filled="f" strokeweight=".72pt">
                    <v:path arrowok="t"/>
                  </v:shape>
                  <v:shape id="_x0000_s1122" style="position:absolute;left:4491;top:694;width:214;height:214" coordorigin="4491,694" coordsize="214,214" path="m4491,694r214,214e" filled="f" strokeweight=".48pt">
                    <v:path arrowok="t"/>
                  </v:shape>
                  <v:shape id="_x0000_s1123" style="position:absolute;left:4491;top:694;width:214;height:214" coordorigin="4491,694" coordsize="214,214" path="m4705,694l4491,908e" filled="f" strokeweight=".48pt">
                    <v:path arrowok="t"/>
                  </v:shape>
                  <w10:wrap anchorx="page"/>
                </v:group>
              </w:pict>
            </w:r>
            <w:r w:rsidR="00D33098" w:rsidRPr="00D33098">
              <w:rPr>
                <w:rFonts w:ascii="Trebuchet MS" w:hAnsi="Trebuchet MS"/>
                <w:sz w:val="18"/>
                <w:szCs w:val="18"/>
              </w:rPr>
              <w:t>Doc. Con / Admin (Common Copy)</w:t>
            </w:r>
          </w:p>
        </w:tc>
      </w:tr>
    </w:tbl>
    <w:p w14:paraId="0E2C620F" w14:textId="77777777" w:rsidR="00F46853" w:rsidRDefault="00F46853">
      <w:pPr>
        <w:sectPr w:rsidR="00F46853">
          <w:pgSz w:w="11920" w:h="16840"/>
          <w:pgMar w:top="600" w:right="340" w:bottom="280" w:left="620" w:header="720" w:footer="720" w:gutter="0"/>
          <w:cols w:space="720"/>
        </w:sectPr>
      </w:pPr>
    </w:p>
    <w:p w14:paraId="57BAA2A7" w14:textId="77777777" w:rsidR="00F46853" w:rsidRDefault="00F46853">
      <w:pPr>
        <w:spacing w:before="6" w:line="80" w:lineRule="exact"/>
        <w:rPr>
          <w:sz w:val="9"/>
          <w:szCs w:val="9"/>
        </w:rPr>
      </w:pPr>
    </w:p>
    <w:tbl>
      <w:tblPr>
        <w:tblW w:w="0" w:type="auto"/>
        <w:tblInd w:w="118" w:type="dxa"/>
        <w:tblLayout w:type="fixed"/>
        <w:tblCellMar>
          <w:left w:w="0" w:type="dxa"/>
          <w:right w:w="0" w:type="dxa"/>
        </w:tblCellMar>
        <w:tblLook w:val="01E0" w:firstRow="1" w:lastRow="1" w:firstColumn="1" w:lastColumn="1" w:noHBand="0" w:noVBand="0"/>
      </w:tblPr>
      <w:tblGrid>
        <w:gridCol w:w="3539"/>
        <w:gridCol w:w="4412"/>
        <w:gridCol w:w="2760"/>
      </w:tblGrid>
      <w:tr w:rsidR="00F46853" w14:paraId="4BE6AED8" w14:textId="77777777">
        <w:trPr>
          <w:trHeight w:hRule="exact" w:val="298"/>
        </w:trPr>
        <w:tc>
          <w:tcPr>
            <w:tcW w:w="3539" w:type="dxa"/>
            <w:vMerge w:val="restart"/>
            <w:tcBorders>
              <w:top w:val="single" w:sz="5" w:space="0" w:color="000000"/>
              <w:left w:val="single" w:sz="5" w:space="0" w:color="000000"/>
              <w:right w:val="single" w:sz="5" w:space="0" w:color="000000"/>
            </w:tcBorders>
          </w:tcPr>
          <w:p w14:paraId="2DFECC44" w14:textId="77777777" w:rsidR="00F46853" w:rsidRDefault="00F46853">
            <w:pPr>
              <w:spacing w:before="17" w:line="200" w:lineRule="exact"/>
            </w:pPr>
          </w:p>
          <w:p w14:paraId="22EF2040" w14:textId="77777777" w:rsidR="00F46853" w:rsidRDefault="00D56C4D">
            <w:pPr>
              <w:ind w:left="102"/>
            </w:pPr>
            <w:r>
              <w:pict w14:anchorId="6A0C5303">
                <v:shape id="_x0000_i1026" type="#_x0000_t75" style="width:166pt;height:32.65pt">
                  <v:imagedata r:id="rId5" o:title=""/>
                </v:shape>
              </w:pict>
            </w:r>
          </w:p>
          <w:p w14:paraId="4AB4FF08" w14:textId="77777777" w:rsidR="00F46853" w:rsidRDefault="00F46853">
            <w:pPr>
              <w:spacing w:before="8" w:line="280" w:lineRule="exact"/>
              <w:rPr>
                <w:sz w:val="28"/>
                <w:szCs w:val="28"/>
              </w:rPr>
            </w:pPr>
          </w:p>
        </w:tc>
        <w:tc>
          <w:tcPr>
            <w:tcW w:w="4412" w:type="dxa"/>
            <w:vMerge w:val="restart"/>
            <w:tcBorders>
              <w:top w:val="single" w:sz="5" w:space="0" w:color="000000"/>
              <w:left w:val="single" w:sz="5" w:space="0" w:color="000000"/>
              <w:right w:val="single" w:sz="5" w:space="0" w:color="000000"/>
            </w:tcBorders>
          </w:tcPr>
          <w:p w14:paraId="1CA8B033" w14:textId="77777777" w:rsidR="00F46853" w:rsidRDefault="00F46853">
            <w:pPr>
              <w:spacing w:line="200" w:lineRule="exact"/>
            </w:pPr>
          </w:p>
          <w:p w14:paraId="0E7C4349" w14:textId="77777777" w:rsidR="00F46853" w:rsidRDefault="00F46853">
            <w:pPr>
              <w:spacing w:before="13" w:line="200" w:lineRule="exact"/>
            </w:pPr>
          </w:p>
          <w:p w14:paraId="502E082F" w14:textId="77777777" w:rsidR="00F46853" w:rsidRDefault="00533CCC">
            <w:pPr>
              <w:ind w:left="102"/>
              <w:rPr>
                <w:rFonts w:ascii="Trebuchet MS" w:eastAsia="Trebuchet MS" w:hAnsi="Trebuchet MS" w:cs="Trebuchet MS"/>
                <w:sz w:val="40"/>
                <w:szCs w:val="40"/>
              </w:rPr>
            </w:pPr>
            <w:r>
              <w:rPr>
                <w:rFonts w:ascii="Trebuchet MS" w:eastAsia="Trebuchet MS" w:hAnsi="Trebuchet MS" w:cs="Trebuchet MS"/>
                <w:b/>
                <w:sz w:val="40"/>
                <w:szCs w:val="40"/>
              </w:rPr>
              <w:t>PRO</w:t>
            </w:r>
            <w:r>
              <w:rPr>
                <w:rFonts w:ascii="Trebuchet MS" w:eastAsia="Trebuchet MS" w:hAnsi="Trebuchet MS" w:cs="Trebuchet MS"/>
                <w:b/>
                <w:spacing w:val="-1"/>
                <w:sz w:val="40"/>
                <w:szCs w:val="40"/>
              </w:rPr>
              <w:t>C</w:t>
            </w:r>
            <w:r>
              <w:rPr>
                <w:rFonts w:ascii="Trebuchet MS" w:eastAsia="Trebuchet MS" w:hAnsi="Trebuchet MS" w:cs="Trebuchet MS"/>
                <w:b/>
                <w:sz w:val="40"/>
                <w:szCs w:val="40"/>
              </w:rPr>
              <w:t>ED</w:t>
            </w:r>
            <w:r>
              <w:rPr>
                <w:rFonts w:ascii="Trebuchet MS" w:eastAsia="Trebuchet MS" w:hAnsi="Trebuchet MS" w:cs="Trebuchet MS"/>
                <w:b/>
                <w:spacing w:val="-1"/>
                <w:sz w:val="40"/>
                <w:szCs w:val="40"/>
              </w:rPr>
              <w:t>U</w:t>
            </w:r>
            <w:r>
              <w:rPr>
                <w:rFonts w:ascii="Trebuchet MS" w:eastAsia="Trebuchet MS" w:hAnsi="Trebuchet MS" w:cs="Trebuchet MS"/>
                <w:b/>
                <w:sz w:val="40"/>
                <w:szCs w:val="40"/>
              </w:rPr>
              <w:t>RES</w:t>
            </w:r>
            <w:r>
              <w:rPr>
                <w:rFonts w:ascii="Trebuchet MS" w:eastAsia="Trebuchet MS" w:hAnsi="Trebuchet MS" w:cs="Trebuchet MS"/>
                <w:b/>
                <w:spacing w:val="-1"/>
                <w:sz w:val="40"/>
                <w:szCs w:val="40"/>
              </w:rPr>
              <w:t xml:space="preserve"> </w:t>
            </w:r>
            <w:r>
              <w:rPr>
                <w:rFonts w:ascii="Trebuchet MS" w:eastAsia="Trebuchet MS" w:hAnsi="Trebuchet MS" w:cs="Trebuchet MS"/>
                <w:b/>
                <w:sz w:val="40"/>
                <w:szCs w:val="40"/>
              </w:rPr>
              <w:t>MANUAL</w:t>
            </w:r>
          </w:p>
        </w:tc>
        <w:tc>
          <w:tcPr>
            <w:tcW w:w="2760" w:type="dxa"/>
            <w:tcBorders>
              <w:top w:val="single" w:sz="5" w:space="0" w:color="000000"/>
              <w:left w:val="single" w:sz="5" w:space="0" w:color="000000"/>
              <w:bottom w:val="single" w:sz="5" w:space="0" w:color="000000"/>
              <w:right w:val="single" w:sz="5" w:space="0" w:color="000000"/>
            </w:tcBorders>
          </w:tcPr>
          <w:p w14:paraId="10FCC38D"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D</w:t>
            </w:r>
            <w:r>
              <w:rPr>
                <w:rFonts w:ascii="Trebuchet MS" w:eastAsia="Trebuchet MS" w:hAnsi="Trebuchet MS" w:cs="Trebuchet MS"/>
                <w:i/>
                <w:spacing w:val="-1"/>
                <w:sz w:val="18"/>
                <w:szCs w:val="18"/>
              </w:rPr>
              <w:t>o</w:t>
            </w:r>
            <w:r>
              <w:rPr>
                <w:rFonts w:ascii="Trebuchet MS" w:eastAsia="Trebuchet MS" w:hAnsi="Trebuchet MS" w:cs="Trebuchet MS"/>
                <w:i/>
                <w:spacing w:val="1"/>
                <w:sz w:val="18"/>
                <w:szCs w:val="18"/>
              </w:rPr>
              <w:t>c</w:t>
            </w:r>
            <w:r>
              <w:rPr>
                <w:rFonts w:ascii="Trebuchet MS" w:eastAsia="Trebuchet MS" w:hAnsi="Trebuchet MS" w:cs="Trebuchet MS"/>
                <w:i/>
                <w:sz w:val="18"/>
                <w:szCs w:val="18"/>
              </w:rPr>
              <w:t>.</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Code </w:t>
            </w:r>
            <w:r>
              <w:rPr>
                <w:rFonts w:ascii="Trebuchet MS" w:eastAsia="Trebuchet MS" w:hAnsi="Trebuchet MS" w:cs="Trebuchet MS"/>
                <w:i/>
                <w:spacing w:val="52"/>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P</w:t>
            </w:r>
            <w:r>
              <w:rPr>
                <w:rFonts w:ascii="Trebuchet MS" w:eastAsia="Trebuchet MS" w:hAnsi="Trebuchet MS" w:cs="Trebuchet MS"/>
                <w:i/>
                <w:spacing w:val="-1"/>
                <w:sz w:val="18"/>
                <w:szCs w:val="18"/>
              </w:rPr>
              <w:t>M</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PN</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06</w:t>
            </w:r>
          </w:p>
        </w:tc>
      </w:tr>
      <w:tr w:rsidR="00F46853" w14:paraId="1501B648" w14:textId="77777777">
        <w:trPr>
          <w:trHeight w:hRule="exact" w:val="298"/>
        </w:trPr>
        <w:tc>
          <w:tcPr>
            <w:tcW w:w="3539" w:type="dxa"/>
            <w:vMerge/>
            <w:tcBorders>
              <w:left w:val="single" w:sz="5" w:space="0" w:color="000000"/>
              <w:right w:val="single" w:sz="5" w:space="0" w:color="000000"/>
            </w:tcBorders>
          </w:tcPr>
          <w:p w14:paraId="6BCE7E44" w14:textId="77777777" w:rsidR="00F46853" w:rsidRDefault="00F46853"/>
        </w:tc>
        <w:tc>
          <w:tcPr>
            <w:tcW w:w="4412" w:type="dxa"/>
            <w:vMerge/>
            <w:tcBorders>
              <w:left w:val="single" w:sz="5" w:space="0" w:color="000000"/>
              <w:right w:val="single" w:sz="5" w:space="0" w:color="000000"/>
            </w:tcBorders>
          </w:tcPr>
          <w:p w14:paraId="6BCEE2D3"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7AE096AF"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pacing w:val="1"/>
                <w:sz w:val="18"/>
                <w:szCs w:val="18"/>
              </w:rPr>
              <w:t>R</w:t>
            </w:r>
            <w:r>
              <w:rPr>
                <w:rFonts w:ascii="Trebuchet MS" w:eastAsia="Trebuchet MS" w:hAnsi="Trebuchet MS" w:cs="Trebuchet MS"/>
                <w:i/>
                <w:spacing w:val="-1"/>
                <w:sz w:val="18"/>
                <w:szCs w:val="18"/>
              </w:rPr>
              <w:t>e</w:t>
            </w:r>
            <w:r>
              <w:rPr>
                <w:rFonts w:ascii="Trebuchet MS" w:eastAsia="Trebuchet MS" w:hAnsi="Trebuchet MS" w:cs="Trebuchet MS"/>
                <w:i/>
                <w:sz w:val="18"/>
                <w:szCs w:val="18"/>
              </w:rPr>
              <w:t>v.</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N</w:t>
            </w:r>
            <w:r>
              <w:rPr>
                <w:rFonts w:ascii="Trebuchet MS" w:eastAsia="Trebuchet MS" w:hAnsi="Trebuchet MS" w:cs="Trebuchet MS"/>
                <w:i/>
                <w:spacing w:val="-3"/>
                <w:sz w:val="18"/>
                <w:szCs w:val="18"/>
              </w:rPr>
              <w:t>o</w:t>
            </w:r>
            <w:r>
              <w:rPr>
                <w:rFonts w:ascii="Trebuchet MS" w:eastAsia="Trebuchet MS" w:hAnsi="Trebuchet MS" w:cs="Trebuchet MS"/>
                <w:i/>
                <w:sz w:val="18"/>
                <w:szCs w:val="18"/>
              </w:rPr>
              <w:t xml:space="preserve">.    </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1</w:t>
            </w:r>
          </w:p>
        </w:tc>
      </w:tr>
      <w:tr w:rsidR="00F46853" w14:paraId="7ACDA5CC" w14:textId="77777777">
        <w:trPr>
          <w:trHeight w:hRule="exact" w:val="298"/>
        </w:trPr>
        <w:tc>
          <w:tcPr>
            <w:tcW w:w="3539" w:type="dxa"/>
            <w:vMerge/>
            <w:tcBorders>
              <w:left w:val="single" w:sz="5" w:space="0" w:color="000000"/>
              <w:right w:val="single" w:sz="5" w:space="0" w:color="000000"/>
            </w:tcBorders>
          </w:tcPr>
          <w:p w14:paraId="7DBAA19F" w14:textId="77777777" w:rsidR="00F46853" w:rsidRDefault="00F46853"/>
        </w:tc>
        <w:tc>
          <w:tcPr>
            <w:tcW w:w="4412" w:type="dxa"/>
            <w:vMerge/>
            <w:tcBorders>
              <w:left w:val="single" w:sz="5" w:space="0" w:color="000000"/>
              <w:right w:val="single" w:sz="5" w:space="0" w:color="000000"/>
            </w:tcBorders>
          </w:tcPr>
          <w:p w14:paraId="7BD75D2D"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101E707A"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E</w:t>
            </w:r>
            <w:r>
              <w:rPr>
                <w:rFonts w:ascii="Trebuchet MS" w:eastAsia="Trebuchet MS" w:hAnsi="Trebuchet MS" w:cs="Trebuchet MS"/>
                <w:i/>
                <w:spacing w:val="-1"/>
                <w:sz w:val="18"/>
                <w:szCs w:val="18"/>
              </w:rPr>
              <w:t>f</w:t>
            </w:r>
            <w:r>
              <w:rPr>
                <w:rFonts w:ascii="Trebuchet MS" w:eastAsia="Trebuchet MS" w:hAnsi="Trebuchet MS" w:cs="Trebuchet MS"/>
                <w:i/>
                <w:sz w:val="18"/>
                <w:szCs w:val="18"/>
              </w:rPr>
              <w:t>f.</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D</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t</w:t>
            </w:r>
            <w:r>
              <w:rPr>
                <w:rFonts w:ascii="Trebuchet MS" w:eastAsia="Trebuchet MS" w:hAnsi="Trebuchet MS" w:cs="Trebuchet MS"/>
                <w:i/>
                <w:sz w:val="18"/>
                <w:szCs w:val="18"/>
              </w:rPr>
              <w:t>e   :</w:t>
            </w:r>
          </w:p>
        </w:tc>
      </w:tr>
      <w:tr w:rsidR="00F46853" w14:paraId="6C262A81" w14:textId="77777777">
        <w:trPr>
          <w:trHeight w:hRule="exact" w:val="274"/>
        </w:trPr>
        <w:tc>
          <w:tcPr>
            <w:tcW w:w="3539" w:type="dxa"/>
            <w:vMerge/>
            <w:tcBorders>
              <w:left w:val="single" w:sz="5" w:space="0" w:color="000000"/>
              <w:bottom w:val="single" w:sz="5" w:space="0" w:color="000000"/>
              <w:right w:val="single" w:sz="5" w:space="0" w:color="000000"/>
            </w:tcBorders>
          </w:tcPr>
          <w:p w14:paraId="3E5E8D21" w14:textId="77777777" w:rsidR="00F46853" w:rsidRDefault="00F46853"/>
        </w:tc>
        <w:tc>
          <w:tcPr>
            <w:tcW w:w="4412" w:type="dxa"/>
            <w:vMerge/>
            <w:tcBorders>
              <w:left w:val="single" w:sz="5" w:space="0" w:color="000000"/>
              <w:bottom w:val="single" w:sz="5" w:space="0" w:color="000000"/>
              <w:right w:val="single" w:sz="5" w:space="0" w:color="000000"/>
            </w:tcBorders>
          </w:tcPr>
          <w:p w14:paraId="4C58F4F1"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0BB9A61C" w14:textId="77777777" w:rsidR="00F46853" w:rsidRDefault="00533CCC">
            <w:pPr>
              <w:spacing w:before="27"/>
              <w:ind w:left="102"/>
              <w:rPr>
                <w:rFonts w:ascii="Trebuchet MS" w:eastAsia="Trebuchet MS" w:hAnsi="Trebuchet MS" w:cs="Trebuchet MS"/>
                <w:sz w:val="18"/>
                <w:szCs w:val="18"/>
              </w:rPr>
            </w:pPr>
            <w:r>
              <w:rPr>
                <w:rFonts w:ascii="Trebuchet MS" w:eastAsia="Trebuchet MS" w:hAnsi="Trebuchet MS" w:cs="Trebuchet MS"/>
                <w:i/>
                <w:sz w:val="18"/>
                <w:szCs w:val="18"/>
              </w:rPr>
              <w:t>P</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g</w:t>
            </w:r>
            <w:r>
              <w:rPr>
                <w:rFonts w:ascii="Trebuchet MS" w:eastAsia="Trebuchet MS" w:hAnsi="Trebuchet MS" w:cs="Trebuchet MS"/>
                <w:i/>
                <w:sz w:val="18"/>
                <w:szCs w:val="18"/>
              </w:rPr>
              <w:t xml:space="preserve">e         :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2 </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f</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9</w:t>
            </w:r>
          </w:p>
        </w:tc>
      </w:tr>
      <w:tr w:rsidR="00F46853" w14:paraId="12B9B51C" w14:textId="77777777">
        <w:trPr>
          <w:trHeight w:hRule="exact" w:val="792"/>
        </w:trPr>
        <w:tc>
          <w:tcPr>
            <w:tcW w:w="10711" w:type="dxa"/>
            <w:gridSpan w:val="3"/>
            <w:tcBorders>
              <w:top w:val="nil"/>
              <w:left w:val="single" w:sz="5" w:space="0" w:color="000000"/>
              <w:bottom w:val="single" w:sz="5" w:space="0" w:color="000000"/>
              <w:right w:val="single" w:sz="5" w:space="0" w:color="000000"/>
            </w:tcBorders>
          </w:tcPr>
          <w:p w14:paraId="0F3988C2" w14:textId="77777777" w:rsidR="00F46853" w:rsidRDefault="00533CCC">
            <w:pPr>
              <w:spacing w:before="5"/>
              <w:ind w:left="102"/>
              <w:rPr>
                <w:rFonts w:ascii="Trebuchet MS" w:eastAsia="Trebuchet MS" w:hAnsi="Trebuchet MS" w:cs="Trebuchet MS"/>
                <w:sz w:val="24"/>
                <w:szCs w:val="24"/>
              </w:rPr>
            </w:pPr>
            <w:r>
              <w:rPr>
                <w:rFonts w:ascii="Trebuchet MS" w:eastAsia="Trebuchet MS" w:hAnsi="Trebuchet MS" w:cs="Trebuchet MS"/>
                <w:sz w:val="24"/>
                <w:szCs w:val="24"/>
              </w:rPr>
              <w:t>TIT</w:t>
            </w:r>
            <w:r>
              <w:rPr>
                <w:rFonts w:ascii="Trebuchet MS" w:eastAsia="Trebuchet MS" w:hAnsi="Trebuchet MS" w:cs="Trebuchet MS"/>
                <w:spacing w:val="1"/>
                <w:sz w:val="24"/>
                <w:szCs w:val="24"/>
              </w:rPr>
              <w:t>LE</w:t>
            </w:r>
            <w:r>
              <w:rPr>
                <w:rFonts w:ascii="Trebuchet MS" w:eastAsia="Trebuchet MS" w:hAnsi="Trebuchet MS" w:cs="Trebuchet MS"/>
                <w:sz w:val="24"/>
                <w:szCs w:val="24"/>
              </w:rPr>
              <w:t>:</w:t>
            </w:r>
          </w:p>
          <w:p w14:paraId="2D40318D" w14:textId="77777777" w:rsidR="00F46853" w:rsidRDefault="00533CCC">
            <w:pPr>
              <w:ind w:left="3154"/>
              <w:rPr>
                <w:rFonts w:ascii="Trebuchet MS" w:eastAsia="Trebuchet MS" w:hAnsi="Trebuchet MS" w:cs="Trebuchet MS"/>
                <w:sz w:val="28"/>
                <w:szCs w:val="28"/>
              </w:rPr>
            </w:pPr>
            <w:r>
              <w:rPr>
                <w:rFonts w:ascii="Trebuchet MS" w:eastAsia="Trebuchet MS" w:hAnsi="Trebuchet MS" w:cs="Trebuchet MS"/>
                <w:b/>
                <w:sz w:val="28"/>
                <w:szCs w:val="28"/>
              </w:rPr>
              <w:t>SU</w:t>
            </w:r>
            <w:r>
              <w:rPr>
                <w:rFonts w:ascii="Trebuchet MS" w:eastAsia="Trebuchet MS" w:hAnsi="Trebuchet MS" w:cs="Trebuchet MS"/>
                <w:b/>
                <w:spacing w:val="1"/>
                <w:sz w:val="28"/>
                <w:szCs w:val="28"/>
              </w:rPr>
              <w:t>BC</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T</w:t>
            </w:r>
            <w:r>
              <w:rPr>
                <w:rFonts w:ascii="Trebuchet MS" w:eastAsia="Trebuchet MS" w:hAnsi="Trebuchet MS" w:cs="Trebuchet MS"/>
                <w:b/>
                <w:spacing w:val="1"/>
                <w:sz w:val="28"/>
                <w:szCs w:val="28"/>
              </w:rPr>
              <w:t>R</w:t>
            </w:r>
            <w:r>
              <w:rPr>
                <w:rFonts w:ascii="Trebuchet MS" w:eastAsia="Trebuchet MS" w:hAnsi="Trebuchet MS" w:cs="Trebuchet MS"/>
                <w:b/>
                <w:spacing w:val="-3"/>
                <w:sz w:val="28"/>
                <w:szCs w:val="28"/>
              </w:rPr>
              <w:t>A</w:t>
            </w:r>
            <w:r>
              <w:rPr>
                <w:rFonts w:ascii="Trebuchet MS" w:eastAsia="Trebuchet MS" w:hAnsi="Trebuchet MS" w:cs="Trebuchet MS"/>
                <w:b/>
                <w:spacing w:val="1"/>
                <w:sz w:val="28"/>
                <w:szCs w:val="28"/>
              </w:rPr>
              <w:t>CT</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R M</w:t>
            </w:r>
            <w:r>
              <w:rPr>
                <w:rFonts w:ascii="Trebuchet MS" w:eastAsia="Trebuchet MS" w:hAnsi="Trebuchet MS" w:cs="Trebuchet MS"/>
                <w:b/>
                <w:spacing w:val="-1"/>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IT</w:t>
            </w:r>
            <w:r>
              <w:rPr>
                <w:rFonts w:ascii="Trebuchet MS" w:eastAsia="Trebuchet MS" w:hAnsi="Trebuchet MS" w:cs="Trebuchet MS"/>
                <w:b/>
                <w:spacing w:val="-3"/>
                <w:sz w:val="28"/>
                <w:szCs w:val="28"/>
              </w:rPr>
              <w:t>O</w:t>
            </w:r>
            <w:r>
              <w:rPr>
                <w:rFonts w:ascii="Trebuchet MS" w:eastAsia="Trebuchet MS" w:hAnsi="Trebuchet MS" w:cs="Trebuchet MS"/>
                <w:b/>
                <w:spacing w:val="-1"/>
                <w:sz w:val="28"/>
                <w:szCs w:val="28"/>
              </w:rPr>
              <w:t>R</w:t>
            </w:r>
            <w:r>
              <w:rPr>
                <w:rFonts w:ascii="Trebuchet MS" w:eastAsia="Trebuchet MS" w:hAnsi="Trebuchet MS" w:cs="Trebuchet MS"/>
                <w:b/>
                <w:spacing w:val="1"/>
                <w:sz w:val="28"/>
                <w:szCs w:val="28"/>
              </w:rPr>
              <w:t>I</w:t>
            </w:r>
            <w:r>
              <w:rPr>
                <w:rFonts w:ascii="Trebuchet MS" w:eastAsia="Trebuchet MS" w:hAnsi="Trebuchet MS" w:cs="Trebuchet MS"/>
                <w:b/>
                <w:sz w:val="28"/>
                <w:szCs w:val="28"/>
              </w:rPr>
              <w:t>NG</w:t>
            </w:r>
          </w:p>
        </w:tc>
      </w:tr>
    </w:tbl>
    <w:p w14:paraId="7965A033" w14:textId="77777777" w:rsidR="00F46853" w:rsidRDefault="00F46853">
      <w:pPr>
        <w:spacing w:before="9" w:line="100" w:lineRule="exact"/>
        <w:rPr>
          <w:sz w:val="10"/>
          <w:szCs w:val="10"/>
        </w:rPr>
      </w:pPr>
    </w:p>
    <w:p w14:paraId="4ABFCB19" w14:textId="77777777" w:rsidR="00F46853" w:rsidRDefault="00533CCC">
      <w:pPr>
        <w:ind w:left="100"/>
        <w:rPr>
          <w:rFonts w:ascii="Trebuchet MS" w:eastAsia="Trebuchet MS" w:hAnsi="Trebuchet MS" w:cs="Trebuchet MS"/>
          <w:sz w:val="22"/>
          <w:szCs w:val="22"/>
        </w:rPr>
      </w:pPr>
      <w:r>
        <w:rPr>
          <w:rFonts w:ascii="Trebuchet MS" w:eastAsia="Trebuchet MS" w:hAnsi="Trebuchet MS" w:cs="Trebuchet MS"/>
          <w:b/>
          <w:sz w:val="22"/>
          <w:szCs w:val="22"/>
        </w:rPr>
        <w:t>1</w:t>
      </w:r>
      <w:r>
        <w:rPr>
          <w:rFonts w:ascii="Trebuchet MS" w:eastAsia="Trebuchet MS" w:hAnsi="Trebuchet MS" w:cs="Trebuchet MS"/>
          <w:b/>
          <w:spacing w:val="1"/>
          <w:sz w:val="22"/>
          <w:szCs w:val="22"/>
        </w:rPr>
        <w:t>.</w:t>
      </w:r>
      <w:r>
        <w:rPr>
          <w:rFonts w:ascii="Trebuchet MS" w:eastAsia="Trebuchet MS" w:hAnsi="Trebuchet MS" w:cs="Trebuchet MS"/>
          <w:b/>
          <w:sz w:val="22"/>
          <w:szCs w:val="22"/>
        </w:rPr>
        <w:t xml:space="preserve">0  </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P</w:t>
      </w:r>
      <w:r>
        <w:rPr>
          <w:rFonts w:ascii="Trebuchet MS" w:eastAsia="Trebuchet MS" w:hAnsi="Trebuchet MS" w:cs="Trebuchet MS"/>
          <w:b/>
          <w:spacing w:val="-1"/>
          <w:sz w:val="22"/>
          <w:szCs w:val="22"/>
        </w:rPr>
        <w:t>U</w:t>
      </w:r>
      <w:r>
        <w:rPr>
          <w:rFonts w:ascii="Trebuchet MS" w:eastAsia="Trebuchet MS" w:hAnsi="Trebuchet MS" w:cs="Trebuchet MS"/>
          <w:b/>
          <w:sz w:val="22"/>
          <w:szCs w:val="22"/>
        </w:rPr>
        <w:t>RPOSE A</w:t>
      </w:r>
      <w:r>
        <w:rPr>
          <w:rFonts w:ascii="Trebuchet MS" w:eastAsia="Trebuchet MS" w:hAnsi="Trebuchet MS" w:cs="Trebuchet MS"/>
          <w:b/>
          <w:spacing w:val="-1"/>
          <w:sz w:val="22"/>
          <w:szCs w:val="22"/>
        </w:rPr>
        <w:t>N</w:t>
      </w:r>
      <w:r>
        <w:rPr>
          <w:rFonts w:ascii="Trebuchet MS" w:eastAsia="Trebuchet MS" w:hAnsi="Trebuchet MS" w:cs="Trebuchet MS"/>
          <w:b/>
          <w:sz w:val="22"/>
          <w:szCs w:val="22"/>
        </w:rPr>
        <w:t>D</w:t>
      </w:r>
      <w:r>
        <w:rPr>
          <w:rFonts w:ascii="Trebuchet MS" w:eastAsia="Trebuchet MS" w:hAnsi="Trebuchet MS" w:cs="Trebuchet MS"/>
          <w:b/>
          <w:spacing w:val="-2"/>
          <w:sz w:val="22"/>
          <w:szCs w:val="22"/>
        </w:rPr>
        <w:t xml:space="preserve"> </w:t>
      </w:r>
      <w:r>
        <w:rPr>
          <w:rFonts w:ascii="Trebuchet MS" w:eastAsia="Trebuchet MS" w:hAnsi="Trebuchet MS" w:cs="Trebuchet MS"/>
          <w:b/>
          <w:sz w:val="22"/>
          <w:szCs w:val="22"/>
        </w:rPr>
        <w:t>S</w:t>
      </w:r>
      <w:r>
        <w:rPr>
          <w:rFonts w:ascii="Trebuchet MS" w:eastAsia="Trebuchet MS" w:hAnsi="Trebuchet MS" w:cs="Trebuchet MS"/>
          <w:b/>
          <w:spacing w:val="-1"/>
          <w:sz w:val="22"/>
          <w:szCs w:val="22"/>
        </w:rPr>
        <w:t>C</w:t>
      </w:r>
      <w:r>
        <w:rPr>
          <w:rFonts w:ascii="Trebuchet MS" w:eastAsia="Trebuchet MS" w:hAnsi="Trebuchet MS" w:cs="Trebuchet MS"/>
          <w:b/>
          <w:spacing w:val="1"/>
          <w:sz w:val="22"/>
          <w:szCs w:val="22"/>
        </w:rPr>
        <w:t>O</w:t>
      </w:r>
      <w:r>
        <w:rPr>
          <w:rFonts w:ascii="Trebuchet MS" w:eastAsia="Trebuchet MS" w:hAnsi="Trebuchet MS" w:cs="Trebuchet MS"/>
          <w:b/>
          <w:sz w:val="22"/>
          <w:szCs w:val="22"/>
        </w:rPr>
        <w:t>PE</w:t>
      </w:r>
    </w:p>
    <w:p w14:paraId="3ADF609D" w14:textId="77777777" w:rsidR="00F46853" w:rsidRDefault="00F46853">
      <w:pPr>
        <w:spacing w:before="14" w:line="280" w:lineRule="exact"/>
        <w:rPr>
          <w:sz w:val="28"/>
          <w:szCs w:val="28"/>
        </w:rPr>
      </w:pPr>
    </w:p>
    <w:p w14:paraId="268A3B68" w14:textId="77777777" w:rsidR="00F46853" w:rsidRDefault="00533CCC">
      <w:pPr>
        <w:ind w:left="667" w:right="698" w:hanging="26"/>
        <w:jc w:val="both"/>
        <w:rPr>
          <w:rFonts w:ascii="Trebuchet MS" w:eastAsia="Trebuchet MS" w:hAnsi="Trebuchet MS" w:cs="Trebuchet MS"/>
          <w:sz w:val="22"/>
          <w:szCs w:val="22"/>
        </w:rPr>
      </w:pP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1"/>
          <w:sz w:val="22"/>
          <w:szCs w:val="22"/>
        </w:rPr>
        <w:t>o</w:t>
      </w:r>
      <w:r>
        <w:rPr>
          <w:rFonts w:ascii="Trebuchet MS" w:eastAsia="Trebuchet MS" w:hAnsi="Trebuchet MS" w:cs="Trebuchet MS"/>
          <w:sz w:val="22"/>
          <w:szCs w:val="22"/>
        </w:rPr>
        <w:t>v</w:t>
      </w:r>
      <w:r>
        <w:rPr>
          <w:rFonts w:ascii="Trebuchet MS" w:eastAsia="Trebuchet MS" w:hAnsi="Trebuchet MS" w:cs="Trebuchet MS"/>
          <w:spacing w:val="-1"/>
          <w:sz w:val="22"/>
          <w:szCs w:val="22"/>
        </w:rPr>
        <w:t>i</w:t>
      </w:r>
      <w:r>
        <w:rPr>
          <w:rFonts w:ascii="Trebuchet MS" w:eastAsia="Trebuchet MS" w:hAnsi="Trebuchet MS" w:cs="Trebuchet MS"/>
          <w:sz w:val="22"/>
          <w:szCs w:val="22"/>
        </w:rPr>
        <w:t>de</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g</w:t>
      </w:r>
      <w:r>
        <w:rPr>
          <w:rFonts w:ascii="Trebuchet MS" w:eastAsia="Trebuchet MS" w:hAnsi="Trebuchet MS" w:cs="Trebuchet MS"/>
          <w:spacing w:val="-1"/>
          <w:sz w:val="22"/>
          <w:szCs w:val="22"/>
        </w:rPr>
        <w:t>u</w:t>
      </w:r>
      <w:r>
        <w:rPr>
          <w:rFonts w:ascii="Trebuchet MS" w:eastAsia="Trebuchet MS" w:hAnsi="Trebuchet MS" w:cs="Trebuchet MS"/>
          <w:sz w:val="22"/>
          <w:szCs w:val="22"/>
        </w:rPr>
        <w:t>i</w:t>
      </w:r>
      <w:r>
        <w:rPr>
          <w:rFonts w:ascii="Trebuchet MS" w:eastAsia="Trebuchet MS" w:hAnsi="Trebuchet MS" w:cs="Trebuchet MS"/>
          <w:spacing w:val="-1"/>
          <w:sz w:val="22"/>
          <w:szCs w:val="22"/>
        </w:rPr>
        <w:t>d</w:t>
      </w:r>
      <w:r>
        <w:rPr>
          <w:rFonts w:ascii="Trebuchet MS" w:eastAsia="Trebuchet MS" w:hAnsi="Trebuchet MS" w:cs="Trebuchet MS"/>
          <w:sz w:val="22"/>
          <w:szCs w:val="22"/>
        </w:rPr>
        <w:t>e</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es</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p</w:t>
      </w:r>
      <w:r>
        <w:rPr>
          <w:rFonts w:ascii="Trebuchet MS" w:eastAsia="Trebuchet MS" w:hAnsi="Trebuchet MS" w:cs="Trebuchet MS"/>
          <w:sz w:val="22"/>
          <w:szCs w:val="22"/>
        </w:rPr>
        <w:t xml:space="preserve">ecify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n</w:t>
      </w:r>
      <w:r>
        <w:rPr>
          <w:rFonts w:ascii="Trebuchet MS" w:eastAsia="Trebuchet MS" w:hAnsi="Trebuchet MS" w:cs="Trebuchet MS"/>
          <w:spacing w:val="-1"/>
          <w:sz w:val="22"/>
          <w:szCs w:val="22"/>
        </w:rPr>
        <w:t>e</w:t>
      </w:r>
      <w:r>
        <w:rPr>
          <w:rFonts w:ascii="Trebuchet MS" w:eastAsia="Trebuchet MS" w:hAnsi="Trebuchet MS" w:cs="Trebuchet MS"/>
          <w:sz w:val="22"/>
          <w:szCs w:val="22"/>
        </w:rPr>
        <w:t>e</w:t>
      </w:r>
      <w:r>
        <w:rPr>
          <w:rFonts w:ascii="Trebuchet MS" w:eastAsia="Trebuchet MS" w:hAnsi="Trebuchet MS" w:cs="Trebuchet MS"/>
          <w:spacing w:val="-1"/>
          <w:sz w:val="22"/>
          <w:szCs w:val="22"/>
        </w:rPr>
        <w:t>d</w:t>
      </w:r>
      <w:r>
        <w:rPr>
          <w:rFonts w:ascii="Trebuchet MS" w:eastAsia="Trebuchet MS" w:hAnsi="Trebuchet MS" w:cs="Trebuchet MS"/>
          <w:sz w:val="22"/>
          <w:szCs w:val="22"/>
        </w:rPr>
        <w:t>ed</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r</w:t>
      </w:r>
      <w:r>
        <w:rPr>
          <w:rFonts w:ascii="Trebuchet MS" w:eastAsia="Trebuchet MS" w:hAnsi="Trebuchet MS" w:cs="Trebuchet MS"/>
          <w:spacing w:val="-2"/>
          <w:sz w:val="22"/>
          <w:szCs w:val="22"/>
        </w:rPr>
        <w:t>e</w:t>
      </w:r>
      <w:r>
        <w:rPr>
          <w:rFonts w:ascii="Trebuchet MS" w:eastAsia="Trebuchet MS" w:hAnsi="Trebuchet MS" w:cs="Trebuchet MS"/>
          <w:sz w:val="22"/>
          <w:szCs w:val="22"/>
        </w:rPr>
        <w:t>q</w:t>
      </w:r>
      <w:r>
        <w:rPr>
          <w:rFonts w:ascii="Trebuchet MS" w:eastAsia="Trebuchet MS" w:hAnsi="Trebuchet MS" w:cs="Trebuchet MS"/>
          <w:spacing w:val="-1"/>
          <w:sz w:val="22"/>
          <w:szCs w:val="22"/>
        </w:rPr>
        <w:t>u</w:t>
      </w:r>
      <w:r>
        <w:rPr>
          <w:rFonts w:ascii="Trebuchet MS" w:eastAsia="Trebuchet MS" w:hAnsi="Trebuchet MS" w:cs="Trebuchet MS"/>
          <w:sz w:val="22"/>
          <w:szCs w:val="22"/>
        </w:rPr>
        <w:t>ire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s</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3"/>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i</w:t>
      </w:r>
      <w:r>
        <w:rPr>
          <w:rFonts w:ascii="Trebuchet MS" w:eastAsia="Trebuchet MS" w:hAnsi="Trebuchet MS" w:cs="Trebuchet MS"/>
          <w:sz w:val="22"/>
          <w:szCs w:val="22"/>
        </w:rPr>
        <w:t>ng</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 pr</w:t>
      </w:r>
      <w:r>
        <w:rPr>
          <w:rFonts w:ascii="Trebuchet MS" w:eastAsia="Trebuchet MS" w:hAnsi="Trebuchet MS" w:cs="Trebuchet MS"/>
          <w:spacing w:val="-1"/>
          <w:sz w:val="22"/>
          <w:szCs w:val="22"/>
        </w:rPr>
        <w:t>o</w:t>
      </w:r>
      <w:r>
        <w:rPr>
          <w:rFonts w:ascii="Trebuchet MS" w:eastAsia="Trebuchet MS" w:hAnsi="Trebuchet MS" w:cs="Trebuchet MS"/>
          <w:sz w:val="22"/>
          <w:szCs w:val="22"/>
        </w:rPr>
        <w:t>gre</w:t>
      </w:r>
      <w:r>
        <w:rPr>
          <w:rFonts w:ascii="Trebuchet MS" w:eastAsia="Trebuchet MS" w:hAnsi="Trebuchet MS" w:cs="Trebuchet MS"/>
          <w:spacing w:val="-1"/>
          <w:sz w:val="22"/>
          <w:szCs w:val="22"/>
        </w:rPr>
        <w:t>s</w:t>
      </w:r>
      <w:r>
        <w:rPr>
          <w:rFonts w:ascii="Trebuchet MS" w:eastAsia="Trebuchet MS" w:hAnsi="Trebuchet MS" w:cs="Trebuchet MS"/>
          <w:sz w:val="22"/>
          <w:szCs w:val="22"/>
        </w:rPr>
        <w:t>s 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p>
    <w:p w14:paraId="2015CC7D" w14:textId="77777777" w:rsidR="00F46853" w:rsidRDefault="00F46853">
      <w:pPr>
        <w:spacing w:before="10" w:line="280" w:lineRule="exact"/>
        <w:rPr>
          <w:sz w:val="28"/>
          <w:szCs w:val="28"/>
        </w:rPr>
      </w:pPr>
    </w:p>
    <w:p w14:paraId="7F52AABA" w14:textId="77777777" w:rsidR="00F46853" w:rsidRDefault="00533CCC">
      <w:pPr>
        <w:ind w:left="100"/>
        <w:rPr>
          <w:rFonts w:ascii="Trebuchet MS" w:eastAsia="Trebuchet MS" w:hAnsi="Trebuchet MS" w:cs="Trebuchet MS"/>
          <w:sz w:val="22"/>
          <w:szCs w:val="22"/>
        </w:rPr>
      </w:pPr>
      <w:r>
        <w:rPr>
          <w:rFonts w:ascii="Trebuchet MS" w:eastAsia="Trebuchet MS" w:hAnsi="Trebuchet MS" w:cs="Trebuchet MS"/>
          <w:b/>
          <w:sz w:val="22"/>
          <w:szCs w:val="22"/>
        </w:rPr>
        <w:t>2</w:t>
      </w:r>
      <w:r>
        <w:rPr>
          <w:rFonts w:ascii="Trebuchet MS" w:eastAsia="Trebuchet MS" w:hAnsi="Trebuchet MS" w:cs="Trebuchet MS"/>
          <w:b/>
          <w:spacing w:val="1"/>
          <w:sz w:val="22"/>
          <w:szCs w:val="22"/>
        </w:rPr>
        <w:t>.</w:t>
      </w:r>
      <w:r>
        <w:rPr>
          <w:rFonts w:ascii="Trebuchet MS" w:eastAsia="Trebuchet MS" w:hAnsi="Trebuchet MS" w:cs="Trebuchet MS"/>
          <w:b/>
          <w:sz w:val="22"/>
          <w:szCs w:val="22"/>
        </w:rPr>
        <w:t xml:space="preserve">0  </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R</w:t>
      </w:r>
      <w:r>
        <w:rPr>
          <w:rFonts w:ascii="Trebuchet MS" w:eastAsia="Trebuchet MS" w:hAnsi="Trebuchet MS" w:cs="Trebuchet MS"/>
          <w:b/>
          <w:spacing w:val="-1"/>
          <w:sz w:val="22"/>
          <w:szCs w:val="22"/>
        </w:rPr>
        <w:t>E</w:t>
      </w:r>
      <w:r>
        <w:rPr>
          <w:rFonts w:ascii="Trebuchet MS" w:eastAsia="Trebuchet MS" w:hAnsi="Trebuchet MS" w:cs="Trebuchet MS"/>
          <w:b/>
          <w:spacing w:val="1"/>
          <w:sz w:val="22"/>
          <w:szCs w:val="22"/>
        </w:rPr>
        <w:t>F</w:t>
      </w:r>
      <w:r>
        <w:rPr>
          <w:rFonts w:ascii="Trebuchet MS" w:eastAsia="Trebuchet MS" w:hAnsi="Trebuchet MS" w:cs="Trebuchet MS"/>
          <w:b/>
          <w:spacing w:val="-1"/>
          <w:sz w:val="22"/>
          <w:szCs w:val="22"/>
        </w:rPr>
        <w:t>E</w:t>
      </w:r>
      <w:r>
        <w:rPr>
          <w:rFonts w:ascii="Trebuchet MS" w:eastAsia="Trebuchet MS" w:hAnsi="Trebuchet MS" w:cs="Trebuchet MS"/>
          <w:b/>
          <w:sz w:val="22"/>
          <w:szCs w:val="22"/>
        </w:rPr>
        <w:t>R</w:t>
      </w:r>
      <w:r>
        <w:rPr>
          <w:rFonts w:ascii="Trebuchet MS" w:eastAsia="Trebuchet MS" w:hAnsi="Trebuchet MS" w:cs="Trebuchet MS"/>
          <w:b/>
          <w:spacing w:val="-1"/>
          <w:sz w:val="22"/>
          <w:szCs w:val="22"/>
        </w:rPr>
        <w:t>ENC</w:t>
      </w:r>
      <w:r>
        <w:rPr>
          <w:rFonts w:ascii="Trebuchet MS" w:eastAsia="Trebuchet MS" w:hAnsi="Trebuchet MS" w:cs="Trebuchet MS"/>
          <w:b/>
          <w:sz w:val="22"/>
          <w:szCs w:val="22"/>
        </w:rPr>
        <w:t>E DOC</w:t>
      </w:r>
      <w:r>
        <w:rPr>
          <w:rFonts w:ascii="Trebuchet MS" w:eastAsia="Trebuchet MS" w:hAnsi="Trebuchet MS" w:cs="Trebuchet MS"/>
          <w:b/>
          <w:spacing w:val="-1"/>
          <w:sz w:val="22"/>
          <w:szCs w:val="22"/>
        </w:rPr>
        <w:t>U</w:t>
      </w:r>
      <w:r>
        <w:rPr>
          <w:rFonts w:ascii="Trebuchet MS" w:eastAsia="Trebuchet MS" w:hAnsi="Trebuchet MS" w:cs="Trebuchet MS"/>
          <w:b/>
          <w:spacing w:val="1"/>
          <w:sz w:val="22"/>
          <w:szCs w:val="22"/>
        </w:rPr>
        <w:t>M</w:t>
      </w:r>
      <w:r>
        <w:rPr>
          <w:rFonts w:ascii="Trebuchet MS" w:eastAsia="Trebuchet MS" w:hAnsi="Trebuchet MS" w:cs="Trebuchet MS"/>
          <w:b/>
          <w:spacing w:val="-1"/>
          <w:sz w:val="22"/>
          <w:szCs w:val="22"/>
        </w:rPr>
        <w:t>EN</w:t>
      </w:r>
      <w:r>
        <w:rPr>
          <w:rFonts w:ascii="Trebuchet MS" w:eastAsia="Trebuchet MS" w:hAnsi="Trebuchet MS" w:cs="Trebuchet MS"/>
          <w:b/>
          <w:spacing w:val="-3"/>
          <w:sz w:val="22"/>
          <w:szCs w:val="22"/>
        </w:rPr>
        <w:t>T</w:t>
      </w:r>
      <w:r>
        <w:rPr>
          <w:rFonts w:ascii="Trebuchet MS" w:eastAsia="Trebuchet MS" w:hAnsi="Trebuchet MS" w:cs="Trebuchet MS"/>
          <w:b/>
          <w:sz w:val="22"/>
          <w:szCs w:val="22"/>
        </w:rPr>
        <w:t>S</w:t>
      </w:r>
    </w:p>
    <w:p w14:paraId="216CA12D" w14:textId="77777777" w:rsidR="00F46853" w:rsidRDefault="00F46853">
      <w:pPr>
        <w:spacing w:before="3" w:line="120" w:lineRule="exact"/>
        <w:rPr>
          <w:sz w:val="13"/>
          <w:szCs w:val="13"/>
        </w:rPr>
      </w:pPr>
    </w:p>
    <w:p w14:paraId="5F6FFBB6" w14:textId="77777777" w:rsidR="00F46853" w:rsidRDefault="00F46853">
      <w:pPr>
        <w:spacing w:line="200" w:lineRule="exact"/>
      </w:pPr>
    </w:p>
    <w:p w14:paraId="66185014" w14:textId="77777777" w:rsidR="00F46853" w:rsidRDefault="00533CCC">
      <w:pPr>
        <w:ind w:left="640" w:right="8419"/>
        <w:jc w:val="both"/>
        <w:rPr>
          <w:rFonts w:ascii="Trebuchet MS" w:eastAsia="Trebuchet MS" w:hAnsi="Trebuchet MS" w:cs="Trebuchet MS"/>
          <w:sz w:val="22"/>
          <w:szCs w:val="22"/>
        </w:rPr>
      </w:pP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rvi</w:t>
      </w:r>
      <w:r>
        <w:rPr>
          <w:rFonts w:ascii="Trebuchet MS" w:eastAsia="Trebuchet MS" w:hAnsi="Trebuchet MS" w:cs="Trebuchet MS"/>
          <w:spacing w:val="1"/>
          <w:sz w:val="22"/>
          <w:szCs w:val="22"/>
        </w:rPr>
        <w:t>c</w:t>
      </w:r>
      <w:r>
        <w:rPr>
          <w:rFonts w:ascii="Trebuchet MS" w:eastAsia="Trebuchet MS" w:hAnsi="Trebuchet MS" w:cs="Trebuchet MS"/>
          <w:sz w:val="22"/>
          <w:szCs w:val="22"/>
        </w:rPr>
        <w:t>e A</w:t>
      </w:r>
      <w:r>
        <w:rPr>
          <w:rFonts w:ascii="Trebuchet MS" w:eastAsia="Trebuchet MS" w:hAnsi="Trebuchet MS" w:cs="Trebuchet MS"/>
          <w:spacing w:val="-3"/>
          <w:sz w:val="22"/>
          <w:szCs w:val="22"/>
        </w:rPr>
        <w:t>g</w:t>
      </w:r>
      <w:r>
        <w:rPr>
          <w:rFonts w:ascii="Trebuchet MS" w:eastAsia="Trebuchet MS" w:hAnsi="Trebuchet MS" w:cs="Trebuchet MS"/>
          <w:sz w:val="22"/>
          <w:szCs w:val="22"/>
        </w:rPr>
        <w:t>ree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p>
    <w:p w14:paraId="4DC4FCBC" w14:textId="77777777" w:rsidR="00F46853" w:rsidRDefault="00533CCC">
      <w:pPr>
        <w:spacing w:before="1"/>
        <w:ind w:left="640" w:right="7107"/>
        <w:jc w:val="both"/>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z w:val="22"/>
          <w:szCs w:val="22"/>
        </w:rPr>
        <w:t>l</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ns </w:t>
      </w:r>
      <w:r>
        <w:rPr>
          <w:rFonts w:ascii="Trebuchet MS" w:eastAsia="Trebuchet MS" w:hAnsi="Trebuchet MS" w:cs="Trebuchet MS"/>
          <w:spacing w:val="-1"/>
          <w:sz w:val="22"/>
          <w:szCs w:val="22"/>
        </w:rPr>
        <w:t>a</w:t>
      </w:r>
      <w:r>
        <w:rPr>
          <w:rFonts w:ascii="Trebuchet MS" w:eastAsia="Trebuchet MS" w:hAnsi="Trebuchet MS" w:cs="Trebuchet MS"/>
          <w:sz w:val="22"/>
          <w:szCs w:val="22"/>
        </w:rPr>
        <w:t>nd S</w:t>
      </w:r>
      <w:r>
        <w:rPr>
          <w:rFonts w:ascii="Trebuchet MS" w:eastAsia="Trebuchet MS" w:hAnsi="Trebuchet MS" w:cs="Trebuchet MS"/>
          <w:spacing w:val="-1"/>
          <w:sz w:val="22"/>
          <w:szCs w:val="22"/>
        </w:rPr>
        <w:t>p</w:t>
      </w:r>
      <w:r>
        <w:rPr>
          <w:rFonts w:ascii="Trebuchet MS" w:eastAsia="Trebuchet MS" w:hAnsi="Trebuchet MS" w:cs="Trebuchet MS"/>
          <w:sz w:val="22"/>
          <w:szCs w:val="22"/>
        </w:rPr>
        <w:t>eci</w:t>
      </w:r>
      <w:r>
        <w:rPr>
          <w:rFonts w:ascii="Trebuchet MS" w:eastAsia="Trebuchet MS" w:hAnsi="Trebuchet MS" w:cs="Trebuchet MS"/>
          <w:spacing w:val="-3"/>
          <w:sz w:val="22"/>
          <w:szCs w:val="22"/>
        </w:rPr>
        <w:t>f</w:t>
      </w:r>
      <w:r>
        <w:rPr>
          <w:rFonts w:ascii="Trebuchet MS" w:eastAsia="Trebuchet MS" w:hAnsi="Trebuchet MS" w:cs="Trebuchet MS"/>
          <w:sz w:val="22"/>
          <w:szCs w:val="22"/>
        </w:rPr>
        <w:t>ica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ns</w:t>
      </w:r>
    </w:p>
    <w:p w14:paraId="1920A09A" w14:textId="77777777" w:rsidR="00F46853" w:rsidRDefault="00533CCC">
      <w:pPr>
        <w:spacing w:line="240" w:lineRule="exact"/>
        <w:ind w:left="640" w:right="8129"/>
        <w:jc w:val="both"/>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C</w:t>
      </w:r>
      <w:r>
        <w:rPr>
          <w:rFonts w:ascii="Trebuchet MS" w:eastAsia="Trebuchet MS" w:hAnsi="Trebuchet MS" w:cs="Trebuchet MS"/>
          <w:spacing w:val="-1"/>
          <w:sz w:val="22"/>
          <w:szCs w:val="22"/>
        </w:rPr>
        <w:t>o</w:t>
      </w:r>
      <w:r>
        <w:rPr>
          <w:rFonts w:ascii="Trebuchet MS" w:eastAsia="Trebuchet MS" w:hAnsi="Trebuchet MS" w:cs="Trebuchet MS"/>
          <w:spacing w:val="-3"/>
          <w:sz w:val="22"/>
          <w:szCs w:val="22"/>
        </w:rPr>
        <w:t>s</w:t>
      </w:r>
      <w:r>
        <w:rPr>
          <w:rFonts w:ascii="Trebuchet MS" w:eastAsia="Trebuchet MS" w:hAnsi="Trebuchet MS" w:cs="Trebuchet MS"/>
          <w:sz w:val="22"/>
          <w:szCs w:val="22"/>
        </w:rPr>
        <w:t>t</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E</w:t>
      </w:r>
      <w:r>
        <w:rPr>
          <w:rFonts w:ascii="Trebuchet MS" w:eastAsia="Trebuchet MS" w:hAnsi="Trebuchet MS" w:cs="Trebuchet MS"/>
          <w:sz w:val="22"/>
          <w:szCs w:val="22"/>
        </w:rPr>
        <w:t>sti</w:t>
      </w:r>
      <w:r>
        <w:rPr>
          <w:rFonts w:ascii="Trebuchet MS" w:eastAsia="Trebuchet MS" w:hAnsi="Trebuchet MS" w:cs="Trebuchet MS"/>
          <w:spacing w:val="-1"/>
          <w:sz w:val="22"/>
          <w:szCs w:val="22"/>
        </w:rPr>
        <w:t>m</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p>
    <w:p w14:paraId="13BDE16E" w14:textId="77777777" w:rsidR="00F46853" w:rsidRDefault="00533CCC">
      <w:pPr>
        <w:spacing w:before="1"/>
        <w:ind w:left="640" w:right="6119"/>
        <w:jc w:val="both"/>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z w:val="22"/>
          <w:szCs w:val="22"/>
        </w:rPr>
        <w:t>l</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n</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 a</w:t>
      </w:r>
      <w:r>
        <w:rPr>
          <w:rFonts w:ascii="Trebuchet MS" w:eastAsia="Trebuchet MS" w:hAnsi="Trebuchet MS" w:cs="Trebuchet MS"/>
          <w:spacing w:val="-1"/>
          <w:sz w:val="22"/>
          <w:szCs w:val="22"/>
        </w:rPr>
        <w:t>n</w:t>
      </w:r>
      <w:r>
        <w:rPr>
          <w:rFonts w:ascii="Trebuchet MS" w:eastAsia="Trebuchet MS" w:hAnsi="Trebuchet MS" w:cs="Trebuchet MS"/>
          <w:sz w:val="22"/>
          <w:szCs w:val="22"/>
        </w:rPr>
        <w:t>d E</w:t>
      </w:r>
      <w:r>
        <w:rPr>
          <w:rFonts w:ascii="Trebuchet MS" w:eastAsia="Trebuchet MS" w:hAnsi="Trebuchet MS" w:cs="Trebuchet MS"/>
          <w:spacing w:val="-3"/>
          <w:sz w:val="22"/>
          <w:szCs w:val="22"/>
        </w:rPr>
        <w:t>x</w:t>
      </w:r>
      <w:r>
        <w:rPr>
          <w:rFonts w:ascii="Trebuchet MS" w:eastAsia="Trebuchet MS" w:hAnsi="Trebuchet MS" w:cs="Trebuchet MS"/>
          <w:sz w:val="22"/>
          <w:szCs w:val="22"/>
        </w:rPr>
        <w:t>ecuti</w:t>
      </w:r>
      <w:r>
        <w:rPr>
          <w:rFonts w:ascii="Trebuchet MS" w:eastAsia="Trebuchet MS" w:hAnsi="Trebuchet MS" w:cs="Trebuchet MS"/>
          <w:spacing w:val="-1"/>
          <w:sz w:val="22"/>
          <w:szCs w:val="22"/>
        </w:rPr>
        <w:t>o</w:t>
      </w:r>
      <w:r>
        <w:rPr>
          <w:rFonts w:ascii="Trebuchet MS" w:eastAsia="Trebuchet MS" w:hAnsi="Trebuchet MS" w:cs="Trebuchet MS"/>
          <w:sz w:val="22"/>
          <w:szCs w:val="22"/>
        </w:rPr>
        <w:t>n Pr</w:t>
      </w:r>
      <w:r>
        <w:rPr>
          <w:rFonts w:ascii="Trebuchet MS" w:eastAsia="Trebuchet MS" w:hAnsi="Trebuchet MS" w:cs="Trebuchet MS"/>
          <w:spacing w:val="-3"/>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d</w:t>
      </w:r>
      <w:r>
        <w:rPr>
          <w:rFonts w:ascii="Trebuchet MS" w:eastAsia="Trebuchet MS" w:hAnsi="Trebuchet MS" w:cs="Trebuchet MS"/>
          <w:sz w:val="22"/>
          <w:szCs w:val="22"/>
        </w:rPr>
        <w:t>ure</w:t>
      </w:r>
    </w:p>
    <w:p w14:paraId="767DF640" w14:textId="77777777" w:rsidR="00F46853" w:rsidRDefault="00F46853">
      <w:pPr>
        <w:spacing w:before="9" w:line="140" w:lineRule="exact"/>
        <w:rPr>
          <w:sz w:val="14"/>
          <w:szCs w:val="14"/>
        </w:rPr>
      </w:pPr>
    </w:p>
    <w:p w14:paraId="595CE56B" w14:textId="77777777" w:rsidR="00F46853" w:rsidRDefault="00F46853">
      <w:pPr>
        <w:spacing w:line="200" w:lineRule="exact"/>
      </w:pPr>
    </w:p>
    <w:p w14:paraId="5BDA1090" w14:textId="77777777" w:rsidR="00F46853" w:rsidRDefault="00F46853">
      <w:pPr>
        <w:spacing w:line="200" w:lineRule="exact"/>
      </w:pPr>
    </w:p>
    <w:p w14:paraId="57BA4438" w14:textId="77777777" w:rsidR="00F46853" w:rsidRDefault="00533CCC">
      <w:pPr>
        <w:ind w:left="100"/>
        <w:rPr>
          <w:rFonts w:ascii="Trebuchet MS" w:eastAsia="Trebuchet MS" w:hAnsi="Trebuchet MS" w:cs="Trebuchet MS"/>
          <w:sz w:val="22"/>
          <w:szCs w:val="22"/>
        </w:rPr>
      </w:pPr>
      <w:r>
        <w:rPr>
          <w:rFonts w:ascii="Trebuchet MS" w:eastAsia="Trebuchet MS" w:hAnsi="Trebuchet MS" w:cs="Trebuchet MS"/>
          <w:b/>
          <w:sz w:val="22"/>
          <w:szCs w:val="22"/>
        </w:rPr>
        <w:t>3</w:t>
      </w:r>
      <w:r>
        <w:rPr>
          <w:rFonts w:ascii="Trebuchet MS" w:eastAsia="Trebuchet MS" w:hAnsi="Trebuchet MS" w:cs="Trebuchet MS"/>
          <w:b/>
          <w:spacing w:val="1"/>
          <w:sz w:val="22"/>
          <w:szCs w:val="22"/>
        </w:rPr>
        <w:t>.</w:t>
      </w:r>
      <w:r>
        <w:rPr>
          <w:rFonts w:ascii="Trebuchet MS" w:eastAsia="Trebuchet MS" w:hAnsi="Trebuchet MS" w:cs="Trebuchet MS"/>
          <w:b/>
          <w:sz w:val="22"/>
          <w:szCs w:val="22"/>
        </w:rPr>
        <w:t xml:space="preserve">0  </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D</w:t>
      </w:r>
      <w:r>
        <w:rPr>
          <w:rFonts w:ascii="Trebuchet MS" w:eastAsia="Trebuchet MS" w:hAnsi="Trebuchet MS" w:cs="Trebuchet MS"/>
          <w:b/>
          <w:spacing w:val="-1"/>
          <w:sz w:val="22"/>
          <w:szCs w:val="22"/>
        </w:rPr>
        <w:t>E</w:t>
      </w:r>
      <w:r>
        <w:rPr>
          <w:rFonts w:ascii="Trebuchet MS" w:eastAsia="Trebuchet MS" w:hAnsi="Trebuchet MS" w:cs="Trebuchet MS"/>
          <w:b/>
          <w:spacing w:val="1"/>
          <w:sz w:val="22"/>
          <w:szCs w:val="22"/>
        </w:rPr>
        <w:t>FI</w:t>
      </w:r>
      <w:r>
        <w:rPr>
          <w:rFonts w:ascii="Trebuchet MS" w:eastAsia="Trebuchet MS" w:hAnsi="Trebuchet MS" w:cs="Trebuchet MS"/>
          <w:b/>
          <w:spacing w:val="-1"/>
          <w:sz w:val="22"/>
          <w:szCs w:val="22"/>
        </w:rPr>
        <w:t>N</w:t>
      </w:r>
      <w:r>
        <w:rPr>
          <w:rFonts w:ascii="Trebuchet MS" w:eastAsia="Trebuchet MS" w:hAnsi="Trebuchet MS" w:cs="Trebuchet MS"/>
          <w:b/>
          <w:spacing w:val="1"/>
          <w:sz w:val="22"/>
          <w:szCs w:val="22"/>
        </w:rPr>
        <w:t>I</w:t>
      </w:r>
      <w:r>
        <w:rPr>
          <w:rFonts w:ascii="Trebuchet MS" w:eastAsia="Trebuchet MS" w:hAnsi="Trebuchet MS" w:cs="Trebuchet MS"/>
          <w:b/>
          <w:spacing w:val="-3"/>
          <w:sz w:val="22"/>
          <w:szCs w:val="22"/>
        </w:rPr>
        <w:t>T</w:t>
      </w:r>
      <w:r>
        <w:rPr>
          <w:rFonts w:ascii="Trebuchet MS" w:eastAsia="Trebuchet MS" w:hAnsi="Trebuchet MS" w:cs="Trebuchet MS"/>
          <w:b/>
          <w:spacing w:val="1"/>
          <w:sz w:val="22"/>
          <w:szCs w:val="22"/>
        </w:rPr>
        <w:t>IO</w:t>
      </w:r>
      <w:r>
        <w:rPr>
          <w:rFonts w:ascii="Trebuchet MS" w:eastAsia="Trebuchet MS" w:hAnsi="Trebuchet MS" w:cs="Trebuchet MS"/>
          <w:b/>
          <w:spacing w:val="-1"/>
          <w:sz w:val="22"/>
          <w:szCs w:val="22"/>
        </w:rPr>
        <w:t>N</w:t>
      </w:r>
      <w:r>
        <w:rPr>
          <w:rFonts w:ascii="Trebuchet MS" w:eastAsia="Trebuchet MS" w:hAnsi="Trebuchet MS" w:cs="Trebuchet MS"/>
          <w:b/>
          <w:sz w:val="22"/>
          <w:szCs w:val="22"/>
        </w:rPr>
        <w:t>S A</w:t>
      </w:r>
      <w:r>
        <w:rPr>
          <w:rFonts w:ascii="Trebuchet MS" w:eastAsia="Trebuchet MS" w:hAnsi="Trebuchet MS" w:cs="Trebuchet MS"/>
          <w:b/>
          <w:spacing w:val="-2"/>
          <w:sz w:val="22"/>
          <w:szCs w:val="22"/>
        </w:rPr>
        <w:t>N</w:t>
      </w:r>
      <w:r>
        <w:rPr>
          <w:rFonts w:ascii="Trebuchet MS" w:eastAsia="Trebuchet MS" w:hAnsi="Trebuchet MS" w:cs="Trebuchet MS"/>
          <w:b/>
          <w:sz w:val="22"/>
          <w:szCs w:val="22"/>
        </w:rPr>
        <w:t>D</w:t>
      </w:r>
      <w:r>
        <w:rPr>
          <w:rFonts w:ascii="Trebuchet MS" w:eastAsia="Trebuchet MS" w:hAnsi="Trebuchet MS" w:cs="Trebuchet MS"/>
          <w:b/>
          <w:spacing w:val="-2"/>
          <w:sz w:val="22"/>
          <w:szCs w:val="22"/>
        </w:rPr>
        <w:t xml:space="preserve"> </w:t>
      </w:r>
      <w:r>
        <w:rPr>
          <w:rFonts w:ascii="Trebuchet MS" w:eastAsia="Trebuchet MS" w:hAnsi="Trebuchet MS" w:cs="Trebuchet MS"/>
          <w:b/>
          <w:sz w:val="22"/>
          <w:szCs w:val="22"/>
        </w:rPr>
        <w:t>A</w:t>
      </w:r>
      <w:r>
        <w:rPr>
          <w:rFonts w:ascii="Trebuchet MS" w:eastAsia="Trebuchet MS" w:hAnsi="Trebuchet MS" w:cs="Trebuchet MS"/>
          <w:b/>
          <w:spacing w:val="-3"/>
          <w:sz w:val="22"/>
          <w:szCs w:val="22"/>
        </w:rPr>
        <w:t>B</w:t>
      </w:r>
      <w:r>
        <w:rPr>
          <w:rFonts w:ascii="Trebuchet MS" w:eastAsia="Trebuchet MS" w:hAnsi="Trebuchet MS" w:cs="Trebuchet MS"/>
          <w:b/>
          <w:sz w:val="22"/>
          <w:szCs w:val="22"/>
        </w:rPr>
        <w:t>B</w:t>
      </w:r>
      <w:r>
        <w:rPr>
          <w:rFonts w:ascii="Trebuchet MS" w:eastAsia="Trebuchet MS" w:hAnsi="Trebuchet MS" w:cs="Trebuchet MS"/>
          <w:b/>
          <w:spacing w:val="-2"/>
          <w:sz w:val="22"/>
          <w:szCs w:val="22"/>
        </w:rPr>
        <w:t>R</w:t>
      </w:r>
      <w:r>
        <w:rPr>
          <w:rFonts w:ascii="Trebuchet MS" w:eastAsia="Trebuchet MS" w:hAnsi="Trebuchet MS" w:cs="Trebuchet MS"/>
          <w:b/>
          <w:spacing w:val="-1"/>
          <w:sz w:val="22"/>
          <w:szCs w:val="22"/>
        </w:rPr>
        <w:t>E</w:t>
      </w:r>
      <w:r>
        <w:rPr>
          <w:rFonts w:ascii="Trebuchet MS" w:eastAsia="Trebuchet MS" w:hAnsi="Trebuchet MS" w:cs="Trebuchet MS"/>
          <w:b/>
          <w:sz w:val="22"/>
          <w:szCs w:val="22"/>
        </w:rPr>
        <w:t>VIA</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IO</w:t>
      </w:r>
      <w:r>
        <w:rPr>
          <w:rFonts w:ascii="Trebuchet MS" w:eastAsia="Trebuchet MS" w:hAnsi="Trebuchet MS" w:cs="Trebuchet MS"/>
          <w:b/>
          <w:spacing w:val="-1"/>
          <w:sz w:val="22"/>
          <w:szCs w:val="22"/>
        </w:rPr>
        <w:t>N</w:t>
      </w:r>
      <w:r>
        <w:rPr>
          <w:rFonts w:ascii="Trebuchet MS" w:eastAsia="Trebuchet MS" w:hAnsi="Trebuchet MS" w:cs="Trebuchet MS"/>
          <w:b/>
          <w:sz w:val="22"/>
          <w:szCs w:val="22"/>
        </w:rPr>
        <w:t>S</w:t>
      </w:r>
    </w:p>
    <w:p w14:paraId="1FD8055E" w14:textId="77777777" w:rsidR="00F46853" w:rsidRDefault="00F46853">
      <w:pPr>
        <w:spacing w:before="3" w:line="120" w:lineRule="exact"/>
        <w:rPr>
          <w:sz w:val="13"/>
          <w:szCs w:val="13"/>
        </w:rPr>
      </w:pPr>
    </w:p>
    <w:p w14:paraId="3D52A5A4" w14:textId="77777777" w:rsidR="00F46853" w:rsidRDefault="00F46853">
      <w:pPr>
        <w:spacing w:line="200" w:lineRule="exact"/>
      </w:pPr>
    </w:p>
    <w:p w14:paraId="26A94ACA" w14:textId="77777777" w:rsidR="00F46853" w:rsidRDefault="00533CCC">
      <w:pPr>
        <w:ind w:left="640" w:right="8756"/>
        <w:jc w:val="both"/>
        <w:rPr>
          <w:rFonts w:ascii="Trebuchet MS" w:eastAsia="Trebuchet MS" w:hAnsi="Trebuchet MS" w:cs="Trebuchet MS"/>
          <w:sz w:val="22"/>
          <w:szCs w:val="22"/>
        </w:rPr>
      </w:pPr>
      <w:r>
        <w:rPr>
          <w:rFonts w:ascii="Trebuchet MS" w:eastAsia="Trebuchet MS" w:hAnsi="Trebuchet MS" w:cs="Trebuchet MS"/>
          <w:b/>
          <w:sz w:val="22"/>
          <w:szCs w:val="22"/>
        </w:rPr>
        <w:t>3</w:t>
      </w:r>
      <w:r>
        <w:rPr>
          <w:rFonts w:ascii="Trebuchet MS" w:eastAsia="Trebuchet MS" w:hAnsi="Trebuchet MS" w:cs="Trebuchet MS"/>
          <w:b/>
          <w:spacing w:val="1"/>
          <w:sz w:val="22"/>
          <w:szCs w:val="22"/>
        </w:rPr>
        <w:t>.</w:t>
      </w:r>
      <w:r>
        <w:rPr>
          <w:rFonts w:ascii="Trebuchet MS" w:eastAsia="Trebuchet MS" w:hAnsi="Trebuchet MS" w:cs="Trebuchet MS"/>
          <w:b/>
          <w:sz w:val="22"/>
          <w:szCs w:val="22"/>
        </w:rPr>
        <w:t>1</w:t>
      </w:r>
      <w:r>
        <w:rPr>
          <w:rFonts w:ascii="Trebuchet MS" w:eastAsia="Trebuchet MS" w:hAnsi="Trebuchet MS" w:cs="Trebuchet MS"/>
          <w:b/>
          <w:spacing w:val="1"/>
          <w:sz w:val="22"/>
          <w:szCs w:val="22"/>
        </w:rPr>
        <w:t xml:space="preserve"> </w:t>
      </w:r>
      <w:r>
        <w:rPr>
          <w:rFonts w:ascii="Trebuchet MS" w:eastAsia="Trebuchet MS" w:hAnsi="Trebuchet MS" w:cs="Trebuchet MS"/>
          <w:b/>
          <w:spacing w:val="-3"/>
          <w:sz w:val="22"/>
          <w:szCs w:val="22"/>
        </w:rPr>
        <w:t>D</w:t>
      </w:r>
      <w:r>
        <w:rPr>
          <w:rFonts w:ascii="Trebuchet MS" w:eastAsia="Trebuchet MS" w:hAnsi="Trebuchet MS" w:cs="Trebuchet MS"/>
          <w:b/>
          <w:sz w:val="22"/>
          <w:szCs w:val="22"/>
        </w:rPr>
        <w:t>ef</w:t>
      </w:r>
      <w:r>
        <w:rPr>
          <w:rFonts w:ascii="Trebuchet MS" w:eastAsia="Trebuchet MS" w:hAnsi="Trebuchet MS" w:cs="Trebuchet MS"/>
          <w:b/>
          <w:spacing w:val="-1"/>
          <w:sz w:val="22"/>
          <w:szCs w:val="22"/>
        </w:rPr>
        <w:t>ini</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i</w:t>
      </w:r>
      <w:r>
        <w:rPr>
          <w:rFonts w:ascii="Trebuchet MS" w:eastAsia="Trebuchet MS" w:hAnsi="Trebuchet MS" w:cs="Trebuchet MS"/>
          <w:b/>
          <w:sz w:val="22"/>
          <w:szCs w:val="22"/>
        </w:rPr>
        <w:t>o</w:t>
      </w:r>
      <w:r>
        <w:rPr>
          <w:rFonts w:ascii="Trebuchet MS" w:eastAsia="Trebuchet MS" w:hAnsi="Trebuchet MS" w:cs="Trebuchet MS"/>
          <w:b/>
          <w:spacing w:val="-1"/>
          <w:sz w:val="22"/>
          <w:szCs w:val="22"/>
        </w:rPr>
        <w:t>n</w:t>
      </w:r>
      <w:r>
        <w:rPr>
          <w:rFonts w:ascii="Trebuchet MS" w:eastAsia="Trebuchet MS" w:hAnsi="Trebuchet MS" w:cs="Trebuchet MS"/>
          <w:b/>
          <w:sz w:val="22"/>
          <w:szCs w:val="22"/>
        </w:rPr>
        <w:t>s</w:t>
      </w:r>
    </w:p>
    <w:p w14:paraId="47A6E26D" w14:textId="77777777" w:rsidR="00F46853" w:rsidRDefault="00F46853">
      <w:pPr>
        <w:spacing w:line="120" w:lineRule="exact"/>
        <w:rPr>
          <w:sz w:val="13"/>
          <w:szCs w:val="13"/>
        </w:rPr>
      </w:pPr>
    </w:p>
    <w:p w14:paraId="68494E88" w14:textId="77777777" w:rsidR="00F46853" w:rsidRDefault="00F46853">
      <w:pPr>
        <w:spacing w:line="200" w:lineRule="exact"/>
      </w:pPr>
    </w:p>
    <w:p w14:paraId="5F569690" w14:textId="77777777" w:rsidR="00F46853" w:rsidRDefault="00533CCC">
      <w:pPr>
        <w:spacing w:line="276" w:lineRule="auto"/>
        <w:ind w:left="640" w:right="698"/>
        <w:jc w:val="both"/>
        <w:rPr>
          <w:rFonts w:ascii="Trebuchet MS" w:eastAsia="Trebuchet MS" w:hAnsi="Trebuchet MS" w:cs="Trebuchet MS"/>
          <w:sz w:val="22"/>
          <w:szCs w:val="22"/>
        </w:rPr>
      </w:pPr>
      <w:r>
        <w:rPr>
          <w:rFonts w:ascii="Trebuchet MS" w:eastAsia="Trebuchet MS" w:hAnsi="Trebuchet MS" w:cs="Trebuchet MS"/>
          <w:b/>
          <w:sz w:val="22"/>
          <w:szCs w:val="22"/>
        </w:rPr>
        <w:t>G</w:t>
      </w:r>
      <w:r>
        <w:rPr>
          <w:rFonts w:ascii="Trebuchet MS" w:eastAsia="Trebuchet MS" w:hAnsi="Trebuchet MS" w:cs="Trebuchet MS"/>
          <w:b/>
          <w:spacing w:val="1"/>
          <w:sz w:val="22"/>
          <w:szCs w:val="22"/>
        </w:rPr>
        <w:t>e</w:t>
      </w:r>
      <w:r>
        <w:rPr>
          <w:rFonts w:ascii="Trebuchet MS" w:eastAsia="Trebuchet MS" w:hAnsi="Trebuchet MS" w:cs="Trebuchet MS"/>
          <w:b/>
          <w:spacing w:val="-1"/>
          <w:sz w:val="22"/>
          <w:szCs w:val="22"/>
        </w:rPr>
        <w:t>n</w:t>
      </w:r>
      <w:r>
        <w:rPr>
          <w:rFonts w:ascii="Trebuchet MS" w:eastAsia="Trebuchet MS" w:hAnsi="Trebuchet MS" w:cs="Trebuchet MS"/>
          <w:b/>
          <w:sz w:val="22"/>
          <w:szCs w:val="22"/>
        </w:rPr>
        <w:t>eral</w:t>
      </w:r>
      <w:r>
        <w:rPr>
          <w:rFonts w:ascii="Trebuchet MS" w:eastAsia="Trebuchet MS" w:hAnsi="Trebuchet MS" w:cs="Trebuchet MS"/>
          <w:b/>
          <w:spacing w:val="2"/>
          <w:sz w:val="22"/>
          <w:szCs w:val="22"/>
        </w:rPr>
        <w:t xml:space="preserve"> </w:t>
      </w:r>
      <w:r>
        <w:rPr>
          <w:rFonts w:ascii="Trebuchet MS" w:eastAsia="Trebuchet MS" w:hAnsi="Trebuchet MS" w:cs="Trebuchet MS"/>
          <w:b/>
          <w:spacing w:val="-1"/>
          <w:sz w:val="22"/>
          <w:szCs w:val="22"/>
        </w:rPr>
        <w:t>C</w:t>
      </w:r>
      <w:r>
        <w:rPr>
          <w:rFonts w:ascii="Trebuchet MS" w:eastAsia="Trebuchet MS" w:hAnsi="Trebuchet MS" w:cs="Trebuchet MS"/>
          <w:b/>
          <w:sz w:val="22"/>
          <w:szCs w:val="22"/>
        </w:rPr>
        <w:t>o</w:t>
      </w:r>
      <w:r>
        <w:rPr>
          <w:rFonts w:ascii="Trebuchet MS" w:eastAsia="Trebuchet MS" w:hAnsi="Trebuchet MS" w:cs="Trebuchet MS"/>
          <w:b/>
          <w:spacing w:val="-1"/>
          <w:sz w:val="22"/>
          <w:szCs w:val="22"/>
        </w:rPr>
        <w:t>n</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a</w:t>
      </w:r>
      <w:r>
        <w:rPr>
          <w:rFonts w:ascii="Trebuchet MS" w:eastAsia="Trebuchet MS" w:hAnsi="Trebuchet MS" w:cs="Trebuchet MS"/>
          <w:b/>
          <w:spacing w:val="-3"/>
          <w:sz w:val="22"/>
          <w:szCs w:val="22"/>
        </w:rPr>
        <w:t>c</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or</w:t>
      </w:r>
      <w:r>
        <w:rPr>
          <w:rFonts w:ascii="Trebuchet MS" w:eastAsia="Trebuchet MS" w:hAnsi="Trebuchet MS" w:cs="Trebuchet MS"/>
          <w:b/>
          <w:spacing w:val="3"/>
          <w:sz w:val="22"/>
          <w:szCs w:val="22"/>
        </w:rPr>
        <w:t xml:space="preserve"> </w:t>
      </w:r>
      <w:r>
        <w:rPr>
          <w:rFonts w:ascii="Trebuchet MS" w:eastAsia="Trebuchet MS" w:hAnsi="Trebuchet MS" w:cs="Trebuchet MS"/>
          <w:sz w:val="22"/>
          <w:szCs w:val="22"/>
        </w:rPr>
        <w:t>–</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is</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res</w:t>
      </w:r>
      <w:r>
        <w:rPr>
          <w:rFonts w:ascii="Trebuchet MS" w:eastAsia="Trebuchet MS" w:hAnsi="Trebuchet MS" w:cs="Trebuchet MS"/>
          <w:spacing w:val="-1"/>
          <w:sz w:val="22"/>
          <w:szCs w:val="22"/>
        </w:rPr>
        <w:t>po</w:t>
      </w:r>
      <w:r>
        <w:rPr>
          <w:rFonts w:ascii="Trebuchet MS" w:eastAsia="Trebuchet MS" w:hAnsi="Trebuchet MS" w:cs="Trebuchet MS"/>
          <w:sz w:val="22"/>
          <w:szCs w:val="22"/>
        </w:rPr>
        <w:t>n</w:t>
      </w:r>
      <w:r>
        <w:rPr>
          <w:rFonts w:ascii="Trebuchet MS" w:eastAsia="Trebuchet MS" w:hAnsi="Trebuchet MS" w:cs="Trebuchet MS"/>
          <w:spacing w:val="-1"/>
          <w:sz w:val="22"/>
          <w:szCs w:val="22"/>
        </w:rPr>
        <w:t>s</w:t>
      </w:r>
      <w:r>
        <w:rPr>
          <w:rFonts w:ascii="Trebuchet MS" w:eastAsia="Trebuchet MS" w:hAnsi="Trebuchet MS" w:cs="Trebuchet MS"/>
          <w:sz w:val="22"/>
          <w:szCs w:val="22"/>
        </w:rPr>
        <w:t>ib</w:t>
      </w:r>
      <w:r>
        <w:rPr>
          <w:rFonts w:ascii="Trebuchet MS" w:eastAsia="Trebuchet MS" w:hAnsi="Trebuchet MS" w:cs="Trebuchet MS"/>
          <w:spacing w:val="-1"/>
          <w:sz w:val="22"/>
          <w:szCs w:val="22"/>
        </w:rPr>
        <w:t>l</w:t>
      </w:r>
      <w:r>
        <w:rPr>
          <w:rFonts w:ascii="Trebuchet MS" w:eastAsia="Trebuchet MS" w:hAnsi="Trebuchet MS" w:cs="Trebuchet MS"/>
          <w:sz w:val="22"/>
          <w:szCs w:val="22"/>
        </w:rPr>
        <w:t>e</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he</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a</w:t>
      </w:r>
      <w:r>
        <w:rPr>
          <w:rFonts w:ascii="Trebuchet MS" w:eastAsia="Trebuchet MS" w:hAnsi="Trebuchet MS" w:cs="Trebuchet MS"/>
          <w:spacing w:val="-2"/>
          <w:sz w:val="22"/>
          <w:szCs w:val="22"/>
        </w:rPr>
        <w:t>y</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w:t>
      </w:r>
      <w:r>
        <w:rPr>
          <w:rFonts w:ascii="Trebuchet MS" w:eastAsia="Trebuchet MS" w:hAnsi="Trebuchet MS" w:cs="Trebuchet MS"/>
          <w:sz w:val="22"/>
          <w:szCs w:val="22"/>
        </w:rPr>
        <w:t>d</w:t>
      </w:r>
      <w:r>
        <w:rPr>
          <w:rFonts w:ascii="Trebuchet MS" w:eastAsia="Trebuchet MS" w:hAnsi="Trebuchet MS" w:cs="Trebuchet MS"/>
          <w:spacing w:val="-1"/>
          <w:sz w:val="22"/>
          <w:szCs w:val="22"/>
        </w:rPr>
        <w:t>a</w:t>
      </w:r>
      <w:r>
        <w:rPr>
          <w:rFonts w:ascii="Trebuchet MS" w:eastAsia="Trebuchet MS" w:hAnsi="Trebuchet MS" w:cs="Trebuchet MS"/>
          <w:sz w:val="22"/>
          <w:szCs w:val="22"/>
        </w:rPr>
        <w:t>y</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ma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 a</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st</w:t>
      </w:r>
      <w:r>
        <w:rPr>
          <w:rFonts w:ascii="Trebuchet MS" w:eastAsia="Trebuchet MS" w:hAnsi="Trebuchet MS" w:cs="Trebuchet MS"/>
          <w:sz w:val="22"/>
          <w:szCs w:val="22"/>
        </w:rPr>
        <w:t>ru</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4"/>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omm</w:t>
      </w:r>
      <w:r>
        <w:rPr>
          <w:rFonts w:ascii="Trebuchet MS" w:eastAsia="Trebuchet MS" w:hAnsi="Trebuchet MS" w:cs="Trebuchet MS"/>
          <w:sz w:val="22"/>
          <w:szCs w:val="22"/>
        </w:rPr>
        <w:t>u</w:t>
      </w:r>
      <w:r>
        <w:rPr>
          <w:rFonts w:ascii="Trebuchet MS" w:eastAsia="Trebuchet MS" w:hAnsi="Trebuchet MS" w:cs="Trebuchet MS"/>
          <w:spacing w:val="-1"/>
          <w:sz w:val="22"/>
          <w:szCs w:val="22"/>
        </w:rPr>
        <w:t>n</w:t>
      </w:r>
      <w:r>
        <w:rPr>
          <w:rFonts w:ascii="Trebuchet MS" w:eastAsia="Trebuchet MS" w:hAnsi="Trebuchet MS" w:cs="Trebuchet MS"/>
          <w:sz w:val="22"/>
          <w:szCs w:val="22"/>
        </w:rPr>
        <w:t>ic</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3"/>
          <w:sz w:val="22"/>
          <w:szCs w:val="22"/>
        </w:rPr>
        <w:t xml:space="preserve"> </w:t>
      </w:r>
      <w:r>
        <w:rPr>
          <w:rFonts w:ascii="Trebuchet MS" w:eastAsia="Trebuchet MS" w:hAnsi="Trebuchet MS" w:cs="Trebuchet MS"/>
          <w:spacing w:val="-3"/>
          <w:sz w:val="22"/>
          <w:szCs w:val="22"/>
        </w:rPr>
        <w:t>i</w:t>
      </w:r>
      <w:r>
        <w:rPr>
          <w:rFonts w:ascii="Trebuchet MS" w:eastAsia="Trebuchet MS" w:hAnsi="Trebuchet MS" w:cs="Trebuchet MS"/>
          <w:sz w:val="22"/>
          <w:szCs w:val="22"/>
        </w:rPr>
        <w:t>nf</w:t>
      </w:r>
      <w:r>
        <w:rPr>
          <w:rFonts w:ascii="Trebuchet MS" w:eastAsia="Trebuchet MS" w:hAnsi="Trebuchet MS" w:cs="Trebuchet MS"/>
          <w:spacing w:val="-1"/>
          <w:sz w:val="22"/>
          <w:szCs w:val="22"/>
        </w:rPr>
        <w:t>o</w:t>
      </w:r>
      <w:r>
        <w:rPr>
          <w:rFonts w:ascii="Trebuchet MS" w:eastAsia="Trebuchet MS" w:hAnsi="Trebuchet MS" w:cs="Trebuchet MS"/>
          <w:sz w:val="22"/>
          <w:szCs w:val="22"/>
        </w:rPr>
        <w:t>rm</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ll</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v</w:t>
      </w:r>
      <w:r>
        <w:rPr>
          <w:rFonts w:ascii="Trebuchet MS" w:eastAsia="Trebuchet MS" w:hAnsi="Trebuchet MS" w:cs="Trebuchet MS"/>
          <w:spacing w:val="-1"/>
          <w:sz w:val="22"/>
          <w:szCs w:val="22"/>
        </w:rPr>
        <w:t>o</w:t>
      </w:r>
      <w:r>
        <w:rPr>
          <w:rFonts w:ascii="Trebuchet MS" w:eastAsia="Trebuchet MS" w:hAnsi="Trebuchet MS" w:cs="Trebuchet MS"/>
          <w:sz w:val="22"/>
          <w:szCs w:val="22"/>
        </w:rPr>
        <w:t>l</w:t>
      </w:r>
      <w:r>
        <w:rPr>
          <w:rFonts w:ascii="Trebuchet MS" w:eastAsia="Trebuchet MS" w:hAnsi="Trebuchet MS" w:cs="Trebuchet MS"/>
          <w:spacing w:val="-3"/>
          <w:sz w:val="22"/>
          <w:szCs w:val="22"/>
        </w:rPr>
        <w:t>v</w:t>
      </w:r>
      <w:r>
        <w:rPr>
          <w:rFonts w:ascii="Trebuchet MS" w:eastAsia="Trebuchet MS" w:hAnsi="Trebuchet MS" w:cs="Trebuchet MS"/>
          <w:sz w:val="22"/>
          <w:szCs w:val="22"/>
        </w:rPr>
        <w:t>ed</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r</w:t>
      </w:r>
      <w:r>
        <w:rPr>
          <w:rFonts w:ascii="Trebuchet MS" w:eastAsia="Trebuchet MS" w:hAnsi="Trebuchet MS" w:cs="Trebuchet MS"/>
          <w:spacing w:val="2"/>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s </w:t>
      </w:r>
      <w:r>
        <w:rPr>
          <w:rFonts w:ascii="Trebuchet MS" w:eastAsia="Trebuchet MS" w:hAnsi="Trebuchet MS" w:cs="Trebuchet MS"/>
          <w:spacing w:val="1"/>
          <w:sz w:val="22"/>
          <w:szCs w:val="22"/>
        </w:rPr>
        <w:t>t</w:t>
      </w:r>
      <w:r>
        <w:rPr>
          <w:rFonts w:ascii="Trebuchet MS" w:eastAsia="Trebuchet MS" w:hAnsi="Trebuchet MS" w:cs="Trebuchet MS"/>
          <w:sz w:val="22"/>
          <w:szCs w:val="22"/>
        </w:rPr>
        <w:t>hr</w:t>
      </w:r>
      <w:r>
        <w:rPr>
          <w:rFonts w:ascii="Trebuchet MS" w:eastAsia="Trebuchet MS" w:hAnsi="Trebuchet MS" w:cs="Trebuchet MS"/>
          <w:spacing w:val="-1"/>
          <w:sz w:val="22"/>
          <w:szCs w:val="22"/>
        </w:rPr>
        <w:t>o</w:t>
      </w:r>
      <w:r>
        <w:rPr>
          <w:rFonts w:ascii="Trebuchet MS" w:eastAsia="Trebuchet MS" w:hAnsi="Trebuchet MS" w:cs="Trebuchet MS"/>
          <w:sz w:val="22"/>
          <w:szCs w:val="22"/>
        </w:rPr>
        <w:t>u</w:t>
      </w:r>
      <w:r>
        <w:rPr>
          <w:rFonts w:ascii="Trebuchet MS" w:eastAsia="Trebuchet MS" w:hAnsi="Trebuchet MS" w:cs="Trebuchet MS"/>
          <w:spacing w:val="-1"/>
          <w:sz w:val="22"/>
          <w:szCs w:val="22"/>
        </w:rPr>
        <w:t>g</w:t>
      </w:r>
      <w:r>
        <w:rPr>
          <w:rFonts w:ascii="Trebuchet MS" w:eastAsia="Trebuchet MS" w:hAnsi="Trebuchet MS" w:cs="Trebuchet MS"/>
          <w:sz w:val="22"/>
          <w:szCs w:val="22"/>
        </w:rPr>
        <w:t>h</w:t>
      </w:r>
      <w:r>
        <w:rPr>
          <w:rFonts w:ascii="Trebuchet MS" w:eastAsia="Trebuchet MS" w:hAnsi="Trebuchet MS" w:cs="Trebuchet MS"/>
          <w:spacing w:val="-2"/>
          <w:sz w:val="22"/>
          <w:szCs w:val="22"/>
        </w:rPr>
        <w:t>o</w:t>
      </w:r>
      <w:r>
        <w:rPr>
          <w:rFonts w:ascii="Trebuchet MS" w:eastAsia="Trebuchet MS" w:hAnsi="Trebuchet MS" w:cs="Trebuchet MS"/>
          <w:sz w:val="22"/>
          <w:szCs w:val="22"/>
        </w:rPr>
        <w:t>ut</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pacing w:val="5"/>
          <w:sz w:val="22"/>
          <w:szCs w:val="22"/>
        </w:rPr>
        <w:t>u</w:t>
      </w:r>
      <w:r>
        <w:rPr>
          <w:rFonts w:ascii="Trebuchet MS" w:eastAsia="Trebuchet MS" w:hAnsi="Trebuchet MS" w:cs="Trebuchet MS"/>
          <w:sz w:val="22"/>
          <w:szCs w:val="22"/>
        </w:rPr>
        <w:t>rse</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he</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u</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d</w:t>
      </w:r>
      <w:r>
        <w:rPr>
          <w:rFonts w:ascii="Trebuchet MS" w:eastAsia="Trebuchet MS" w:hAnsi="Trebuchet MS" w:cs="Trebuchet MS"/>
          <w:spacing w:val="-1"/>
          <w:sz w:val="22"/>
          <w:szCs w:val="22"/>
        </w:rPr>
        <w:t>i</w:t>
      </w:r>
      <w:r>
        <w:rPr>
          <w:rFonts w:ascii="Trebuchet MS" w:eastAsia="Trebuchet MS" w:hAnsi="Trebuchet MS" w:cs="Trebuchet MS"/>
          <w:spacing w:val="-3"/>
          <w:sz w:val="22"/>
          <w:szCs w:val="22"/>
        </w:rPr>
        <w:t>n</w:t>
      </w:r>
      <w:r>
        <w:rPr>
          <w:rFonts w:ascii="Trebuchet MS" w:eastAsia="Trebuchet MS" w:hAnsi="Trebuchet MS" w:cs="Trebuchet MS"/>
          <w:sz w:val="22"/>
          <w:szCs w:val="22"/>
        </w:rPr>
        <w:t>g pr</w:t>
      </w:r>
      <w:r>
        <w:rPr>
          <w:rFonts w:ascii="Trebuchet MS" w:eastAsia="Trebuchet MS" w:hAnsi="Trebuchet MS" w:cs="Trebuchet MS"/>
          <w:spacing w:val="-1"/>
          <w:sz w:val="22"/>
          <w:szCs w:val="22"/>
        </w:rPr>
        <w:t>o</w:t>
      </w:r>
      <w:r>
        <w:rPr>
          <w:rFonts w:ascii="Trebuchet MS" w:eastAsia="Trebuchet MS" w:hAnsi="Trebuchet MS" w:cs="Trebuchet MS"/>
          <w:sz w:val="22"/>
          <w:szCs w:val="22"/>
        </w:rPr>
        <w:t>je</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ir</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res</w:t>
      </w:r>
      <w:r>
        <w:rPr>
          <w:rFonts w:ascii="Trebuchet MS" w:eastAsia="Trebuchet MS" w:hAnsi="Trebuchet MS" w:cs="Trebuchet MS"/>
          <w:spacing w:val="-1"/>
          <w:sz w:val="22"/>
          <w:szCs w:val="22"/>
        </w:rPr>
        <w:t>po</w:t>
      </w:r>
      <w:r>
        <w:rPr>
          <w:rFonts w:ascii="Trebuchet MS" w:eastAsia="Trebuchet MS" w:hAnsi="Trebuchet MS" w:cs="Trebuchet MS"/>
          <w:sz w:val="22"/>
          <w:szCs w:val="22"/>
        </w:rPr>
        <w:t>n</w:t>
      </w:r>
      <w:r>
        <w:rPr>
          <w:rFonts w:ascii="Trebuchet MS" w:eastAsia="Trebuchet MS" w:hAnsi="Trebuchet MS" w:cs="Trebuchet MS"/>
          <w:spacing w:val="-1"/>
          <w:sz w:val="22"/>
          <w:szCs w:val="22"/>
        </w:rPr>
        <w:t>s</w:t>
      </w:r>
      <w:r>
        <w:rPr>
          <w:rFonts w:ascii="Trebuchet MS" w:eastAsia="Trebuchet MS" w:hAnsi="Trebuchet MS" w:cs="Trebuchet MS"/>
          <w:sz w:val="22"/>
          <w:szCs w:val="22"/>
        </w:rPr>
        <w:t>i</w:t>
      </w:r>
      <w:r>
        <w:rPr>
          <w:rFonts w:ascii="Trebuchet MS" w:eastAsia="Trebuchet MS" w:hAnsi="Trebuchet MS" w:cs="Trebuchet MS"/>
          <w:spacing w:val="-4"/>
          <w:sz w:val="22"/>
          <w:szCs w:val="22"/>
        </w:rPr>
        <w:t>b</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y</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is</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re</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4"/>
          <w:sz w:val="22"/>
          <w:szCs w:val="22"/>
        </w:rPr>
        <w:t>a</w:t>
      </w:r>
      <w:r>
        <w:rPr>
          <w:rFonts w:ascii="Trebuchet MS" w:eastAsia="Trebuchet MS" w:hAnsi="Trebuchet MS" w:cs="Trebuchet MS"/>
          <w:sz w:val="22"/>
          <w:szCs w:val="22"/>
        </w:rPr>
        <w:t>t</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h</w:t>
      </w:r>
      <w:r>
        <w:rPr>
          <w:rFonts w:ascii="Trebuchet MS" w:eastAsia="Trebuchet MS" w:hAnsi="Trebuchet MS" w:cs="Trebuchet MS"/>
          <w:sz w:val="22"/>
          <w:szCs w:val="22"/>
        </w:rPr>
        <w:t>e</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1"/>
          <w:sz w:val="22"/>
          <w:szCs w:val="22"/>
        </w:rPr>
        <w:t>o</w:t>
      </w:r>
      <w:r>
        <w:rPr>
          <w:rFonts w:ascii="Trebuchet MS" w:eastAsia="Trebuchet MS" w:hAnsi="Trebuchet MS" w:cs="Trebuchet MS"/>
          <w:sz w:val="22"/>
          <w:szCs w:val="22"/>
        </w:rPr>
        <w:t>je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is</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e</w:t>
      </w:r>
      <w:r>
        <w:rPr>
          <w:rFonts w:ascii="Trebuchet MS" w:eastAsia="Trebuchet MS" w:hAnsi="Trebuchet MS" w:cs="Trebuchet MS"/>
          <w:spacing w:val="1"/>
          <w:sz w:val="22"/>
          <w:szCs w:val="22"/>
        </w:rPr>
        <w:t>t</w:t>
      </w:r>
      <w:r>
        <w:rPr>
          <w:rFonts w:ascii="Trebuchet MS" w:eastAsia="Trebuchet MS" w:hAnsi="Trebuchet MS" w:cs="Trebuchet MS"/>
          <w:sz w:val="22"/>
          <w:szCs w:val="22"/>
        </w:rPr>
        <w:t>ed</w:t>
      </w:r>
      <w:r>
        <w:rPr>
          <w:rFonts w:ascii="Trebuchet MS" w:eastAsia="Trebuchet MS" w:hAnsi="Trebuchet MS" w:cs="Trebuchet MS"/>
          <w:spacing w:val="2"/>
          <w:sz w:val="22"/>
          <w:szCs w:val="22"/>
        </w:rPr>
        <w:t xml:space="preserve"> </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cc</w:t>
      </w:r>
      <w:r>
        <w:rPr>
          <w:rFonts w:ascii="Trebuchet MS" w:eastAsia="Trebuchet MS" w:hAnsi="Trebuchet MS" w:cs="Trebuchet MS"/>
          <w:spacing w:val="-1"/>
          <w:sz w:val="22"/>
          <w:szCs w:val="22"/>
        </w:rPr>
        <w:t>o</w:t>
      </w:r>
      <w:r>
        <w:rPr>
          <w:rFonts w:ascii="Trebuchet MS" w:eastAsia="Trebuchet MS" w:hAnsi="Trebuchet MS" w:cs="Trebuchet MS"/>
          <w:sz w:val="22"/>
          <w:szCs w:val="22"/>
        </w:rPr>
        <w:t>rdi</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g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c</w:t>
      </w:r>
      <w:r>
        <w:rPr>
          <w:rFonts w:ascii="Trebuchet MS" w:eastAsia="Trebuchet MS" w:hAnsi="Trebuchet MS" w:cs="Trebuchet MS"/>
          <w:sz w:val="22"/>
          <w:szCs w:val="22"/>
        </w:rPr>
        <w:t>l</w:t>
      </w:r>
      <w:r>
        <w:rPr>
          <w:rFonts w:ascii="Trebuchet MS" w:eastAsia="Trebuchet MS" w:hAnsi="Trebuchet MS" w:cs="Trebuchet MS"/>
          <w:spacing w:val="-1"/>
          <w:sz w:val="22"/>
          <w:szCs w:val="22"/>
        </w:rPr>
        <w:t>i</w:t>
      </w:r>
      <w:r>
        <w:rPr>
          <w:rFonts w:ascii="Trebuchet MS" w:eastAsia="Trebuchet MS" w:hAnsi="Trebuchet MS" w:cs="Trebuchet MS"/>
          <w:sz w:val="22"/>
          <w:szCs w:val="22"/>
        </w:rPr>
        <w:t>e</w:t>
      </w:r>
      <w:r>
        <w:rPr>
          <w:rFonts w:ascii="Trebuchet MS" w:eastAsia="Trebuchet MS" w:hAnsi="Trebuchet MS" w:cs="Trebuchet MS"/>
          <w:spacing w:val="-1"/>
          <w:sz w:val="22"/>
          <w:szCs w:val="22"/>
        </w:rPr>
        <w:t>nt</w:t>
      </w:r>
      <w:r>
        <w:rPr>
          <w:rFonts w:ascii="Trebuchet MS" w:eastAsia="Trebuchet MS" w:hAnsi="Trebuchet MS" w:cs="Trebuchet MS"/>
          <w:sz w:val="22"/>
          <w:szCs w:val="22"/>
        </w:rPr>
        <w:t>’s s</w:t>
      </w:r>
      <w:r>
        <w:rPr>
          <w:rFonts w:ascii="Trebuchet MS" w:eastAsia="Trebuchet MS" w:hAnsi="Trebuchet MS" w:cs="Trebuchet MS"/>
          <w:spacing w:val="-1"/>
          <w:sz w:val="22"/>
          <w:szCs w:val="22"/>
        </w:rPr>
        <w:t>p</w:t>
      </w:r>
      <w:r>
        <w:rPr>
          <w:rFonts w:ascii="Trebuchet MS" w:eastAsia="Trebuchet MS" w:hAnsi="Trebuchet MS" w:cs="Trebuchet MS"/>
          <w:sz w:val="22"/>
          <w:szCs w:val="22"/>
        </w:rPr>
        <w:t>ecif</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ns </w:t>
      </w:r>
      <w:r>
        <w:rPr>
          <w:rFonts w:ascii="Trebuchet MS" w:eastAsia="Trebuchet MS" w:hAnsi="Trebuchet MS" w:cs="Trebuchet MS"/>
          <w:spacing w:val="-1"/>
          <w:sz w:val="22"/>
          <w:szCs w:val="22"/>
        </w:rPr>
        <w:t>a</w:t>
      </w:r>
      <w:r>
        <w:rPr>
          <w:rFonts w:ascii="Trebuchet MS" w:eastAsia="Trebuchet MS" w:hAnsi="Trebuchet MS" w:cs="Trebuchet MS"/>
          <w:sz w:val="22"/>
          <w:szCs w:val="22"/>
        </w:rPr>
        <w:t>nd in</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3"/>
          <w:sz w:val="22"/>
          <w:szCs w:val="22"/>
        </w:rPr>
        <w:t>o</w:t>
      </w:r>
      <w:r>
        <w:rPr>
          <w:rFonts w:ascii="Trebuchet MS" w:eastAsia="Trebuchet MS" w:hAnsi="Trebuchet MS" w:cs="Trebuchet MS"/>
          <w:spacing w:val="-1"/>
          <w:sz w:val="22"/>
          <w:szCs w:val="22"/>
        </w:rPr>
        <w:t>m</w:t>
      </w:r>
      <w:r>
        <w:rPr>
          <w:rFonts w:ascii="Trebuchet MS" w:eastAsia="Trebuchet MS" w:hAnsi="Trebuchet MS" w:cs="Trebuchet MS"/>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a</w:t>
      </w:r>
      <w:r>
        <w:rPr>
          <w:rFonts w:ascii="Trebuchet MS" w:eastAsia="Trebuchet MS" w:hAnsi="Trebuchet MS" w:cs="Trebuchet MS"/>
          <w:sz w:val="22"/>
          <w:szCs w:val="22"/>
        </w:rPr>
        <w:t>nce</w:t>
      </w:r>
      <w:r>
        <w:rPr>
          <w:rFonts w:ascii="Trebuchet MS" w:eastAsia="Trebuchet MS" w:hAnsi="Trebuchet MS" w:cs="Trebuchet MS"/>
          <w:spacing w:val="1"/>
          <w:sz w:val="22"/>
          <w:szCs w:val="22"/>
        </w:rPr>
        <w:t xml:space="preserve"> </w:t>
      </w:r>
      <w:r>
        <w:rPr>
          <w:rFonts w:ascii="Trebuchet MS" w:eastAsia="Trebuchet MS" w:hAnsi="Trebuchet MS" w:cs="Trebuchet MS"/>
          <w:spacing w:val="4"/>
          <w:sz w:val="22"/>
          <w:szCs w:val="22"/>
        </w:rPr>
        <w:t>w</w:t>
      </w:r>
      <w:r>
        <w:rPr>
          <w:rFonts w:ascii="Trebuchet MS" w:eastAsia="Trebuchet MS" w:hAnsi="Trebuchet MS" w:cs="Trebuchet MS"/>
          <w:spacing w:val="-3"/>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ex</w:t>
      </w:r>
      <w:r>
        <w:rPr>
          <w:rFonts w:ascii="Trebuchet MS" w:eastAsia="Trebuchet MS" w:hAnsi="Trebuchet MS" w:cs="Trebuchet MS"/>
          <w:spacing w:val="-1"/>
          <w:sz w:val="22"/>
          <w:szCs w:val="22"/>
        </w:rPr>
        <w:t>i</w:t>
      </w:r>
      <w:r>
        <w:rPr>
          <w:rFonts w:ascii="Trebuchet MS" w:eastAsia="Trebuchet MS" w:hAnsi="Trebuchet MS" w:cs="Trebuchet MS"/>
          <w:sz w:val="22"/>
          <w:szCs w:val="22"/>
        </w:rPr>
        <w:t>st</w:t>
      </w:r>
      <w:r>
        <w:rPr>
          <w:rFonts w:ascii="Trebuchet MS" w:eastAsia="Trebuchet MS" w:hAnsi="Trebuchet MS" w:cs="Trebuchet MS"/>
          <w:spacing w:val="-3"/>
          <w:sz w:val="22"/>
          <w:szCs w:val="22"/>
        </w:rPr>
        <w:t>i</w:t>
      </w:r>
      <w:r>
        <w:rPr>
          <w:rFonts w:ascii="Trebuchet MS" w:eastAsia="Trebuchet MS" w:hAnsi="Trebuchet MS" w:cs="Trebuchet MS"/>
          <w:sz w:val="22"/>
          <w:szCs w:val="22"/>
        </w:rPr>
        <w:t>ng l</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w</w:t>
      </w:r>
      <w:r>
        <w:rPr>
          <w:rFonts w:ascii="Trebuchet MS" w:eastAsia="Trebuchet MS" w:hAnsi="Trebuchet MS" w:cs="Trebuchet MS"/>
          <w:sz w:val="22"/>
          <w:szCs w:val="22"/>
        </w:rPr>
        <w:t>s.</w:t>
      </w:r>
    </w:p>
    <w:p w14:paraId="17DB0661" w14:textId="77777777" w:rsidR="00F46853" w:rsidRDefault="00F46853">
      <w:pPr>
        <w:spacing w:before="11" w:line="280" w:lineRule="exact"/>
        <w:rPr>
          <w:sz w:val="28"/>
          <w:szCs w:val="28"/>
        </w:rPr>
      </w:pPr>
    </w:p>
    <w:p w14:paraId="48907893" w14:textId="77777777" w:rsidR="00F46853" w:rsidRDefault="00533CCC">
      <w:pPr>
        <w:spacing w:line="276" w:lineRule="auto"/>
        <w:ind w:left="640" w:right="700"/>
        <w:jc w:val="both"/>
        <w:rPr>
          <w:rFonts w:ascii="Trebuchet MS" w:eastAsia="Trebuchet MS" w:hAnsi="Trebuchet MS" w:cs="Trebuchet MS"/>
          <w:sz w:val="22"/>
          <w:szCs w:val="22"/>
        </w:rPr>
      </w:pPr>
      <w:r>
        <w:rPr>
          <w:rFonts w:ascii="Trebuchet MS" w:eastAsia="Trebuchet MS" w:hAnsi="Trebuchet MS" w:cs="Trebuchet MS"/>
          <w:b/>
          <w:sz w:val="22"/>
          <w:szCs w:val="22"/>
        </w:rPr>
        <w:t>S</w:t>
      </w:r>
      <w:r>
        <w:rPr>
          <w:rFonts w:ascii="Trebuchet MS" w:eastAsia="Trebuchet MS" w:hAnsi="Trebuchet MS" w:cs="Trebuchet MS"/>
          <w:b/>
          <w:spacing w:val="-1"/>
          <w:sz w:val="22"/>
          <w:szCs w:val="22"/>
        </w:rPr>
        <w:t>u</w:t>
      </w:r>
      <w:r>
        <w:rPr>
          <w:rFonts w:ascii="Trebuchet MS" w:eastAsia="Trebuchet MS" w:hAnsi="Trebuchet MS" w:cs="Trebuchet MS"/>
          <w:b/>
          <w:spacing w:val="1"/>
          <w:sz w:val="22"/>
          <w:szCs w:val="22"/>
        </w:rPr>
        <w:t>b</w:t>
      </w:r>
      <w:r>
        <w:rPr>
          <w:rFonts w:ascii="Trebuchet MS" w:eastAsia="Trebuchet MS" w:hAnsi="Trebuchet MS" w:cs="Trebuchet MS"/>
          <w:b/>
          <w:sz w:val="22"/>
          <w:szCs w:val="22"/>
        </w:rPr>
        <w:t>co</w:t>
      </w:r>
      <w:r>
        <w:rPr>
          <w:rFonts w:ascii="Trebuchet MS" w:eastAsia="Trebuchet MS" w:hAnsi="Trebuchet MS" w:cs="Trebuchet MS"/>
          <w:b/>
          <w:spacing w:val="-1"/>
          <w:sz w:val="22"/>
          <w:szCs w:val="22"/>
        </w:rPr>
        <w:t>n</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a</w:t>
      </w:r>
      <w:r>
        <w:rPr>
          <w:rFonts w:ascii="Trebuchet MS" w:eastAsia="Trebuchet MS" w:hAnsi="Trebuchet MS" w:cs="Trebuchet MS"/>
          <w:b/>
          <w:spacing w:val="-3"/>
          <w:sz w:val="22"/>
          <w:szCs w:val="22"/>
        </w:rPr>
        <w:t>c</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or</w:t>
      </w:r>
      <w:r>
        <w:rPr>
          <w:rFonts w:ascii="Trebuchet MS" w:eastAsia="Trebuchet MS" w:hAnsi="Trebuchet MS" w:cs="Trebuchet MS"/>
          <w:b/>
          <w:spacing w:val="3"/>
          <w:sz w:val="22"/>
          <w:szCs w:val="22"/>
        </w:rPr>
        <w:t xml:space="preserve"> </w:t>
      </w:r>
      <w:r>
        <w:rPr>
          <w:rFonts w:ascii="Trebuchet MS" w:eastAsia="Trebuchet MS" w:hAnsi="Trebuchet MS" w:cs="Trebuchet MS"/>
          <w:sz w:val="22"/>
          <w:szCs w:val="22"/>
        </w:rPr>
        <w:t>–</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is</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a</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e</w:t>
      </w:r>
      <w:r>
        <w:rPr>
          <w:rFonts w:ascii="Trebuchet MS" w:eastAsia="Trebuchet MS" w:hAnsi="Trebuchet MS" w:cs="Trebuchet MS"/>
          <w:spacing w:val="-2"/>
          <w:sz w:val="22"/>
          <w:szCs w:val="22"/>
        </w:rPr>
        <w:t>r</w:t>
      </w:r>
      <w:r>
        <w:rPr>
          <w:rFonts w:ascii="Trebuchet MS" w:eastAsia="Trebuchet MS" w:hAnsi="Trebuchet MS" w:cs="Trebuchet MS"/>
          <w:sz w:val="22"/>
          <w:szCs w:val="22"/>
        </w:rPr>
        <w:t>s</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6"/>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ny</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h</w:t>
      </w:r>
      <w:r>
        <w:rPr>
          <w:rFonts w:ascii="Trebuchet MS" w:eastAsia="Trebuchet MS" w:hAnsi="Trebuchet MS" w:cs="Trebuchet MS"/>
          <w:spacing w:val="-1"/>
          <w:sz w:val="22"/>
          <w:szCs w:val="22"/>
        </w:rPr>
        <w:t>i</w:t>
      </w:r>
      <w:r>
        <w:rPr>
          <w:rFonts w:ascii="Trebuchet MS" w:eastAsia="Trebuchet MS" w:hAnsi="Trebuchet MS" w:cs="Trebuchet MS"/>
          <w:sz w:val="22"/>
          <w:szCs w:val="22"/>
        </w:rPr>
        <w:t>red</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by</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a</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3"/>
          <w:sz w:val="22"/>
          <w:szCs w:val="22"/>
        </w:rPr>
        <w:t>e</w:t>
      </w:r>
      <w:r>
        <w:rPr>
          <w:rFonts w:ascii="Trebuchet MS" w:eastAsia="Trebuchet MS" w:hAnsi="Trebuchet MS" w:cs="Trebuchet MS"/>
          <w:sz w:val="22"/>
          <w:szCs w:val="22"/>
        </w:rPr>
        <w:t>ral</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3"/>
          <w:sz w:val="22"/>
          <w:szCs w:val="22"/>
        </w:rPr>
        <w:t>o</w:t>
      </w:r>
      <w:r>
        <w:rPr>
          <w:rFonts w:ascii="Trebuchet MS" w:eastAsia="Trebuchet MS" w:hAnsi="Trebuchet MS" w:cs="Trebuchet MS"/>
          <w:sz w:val="22"/>
          <w:szCs w:val="22"/>
        </w:rPr>
        <w:t>r</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 p</w:t>
      </w:r>
      <w:r>
        <w:rPr>
          <w:rFonts w:ascii="Trebuchet MS" w:eastAsia="Trebuchet MS" w:hAnsi="Trebuchet MS" w:cs="Trebuchet MS"/>
          <w:spacing w:val="-1"/>
          <w:sz w:val="22"/>
          <w:szCs w:val="22"/>
        </w:rPr>
        <w:t>e</w:t>
      </w:r>
      <w:r>
        <w:rPr>
          <w:rFonts w:ascii="Trebuchet MS" w:eastAsia="Trebuchet MS" w:hAnsi="Trebuchet MS" w:cs="Trebuchet MS"/>
          <w:sz w:val="22"/>
          <w:szCs w:val="22"/>
        </w:rPr>
        <w:t>rform</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a</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p</w:t>
      </w:r>
      <w:r>
        <w:rPr>
          <w:rFonts w:ascii="Trebuchet MS" w:eastAsia="Trebuchet MS" w:hAnsi="Trebuchet MS" w:cs="Trebuchet MS"/>
          <w:sz w:val="22"/>
          <w:szCs w:val="22"/>
        </w:rPr>
        <w:t>ecif</w:t>
      </w:r>
      <w:r>
        <w:rPr>
          <w:rFonts w:ascii="Trebuchet MS" w:eastAsia="Trebuchet MS" w:hAnsi="Trebuchet MS" w:cs="Trebuchet MS"/>
          <w:spacing w:val="-4"/>
          <w:sz w:val="22"/>
          <w:szCs w:val="22"/>
        </w:rPr>
        <w:t>i</w:t>
      </w:r>
      <w:r>
        <w:rPr>
          <w:rFonts w:ascii="Trebuchet MS" w:eastAsia="Trebuchet MS" w:hAnsi="Trebuchet MS" w:cs="Trebuchet MS"/>
          <w:sz w:val="22"/>
          <w:szCs w:val="22"/>
        </w:rPr>
        <w:t>c</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sk </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rt</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ver</w:t>
      </w:r>
      <w:r>
        <w:rPr>
          <w:rFonts w:ascii="Trebuchet MS" w:eastAsia="Trebuchet MS" w:hAnsi="Trebuchet MS" w:cs="Trebuchet MS"/>
          <w:spacing w:val="-1"/>
          <w:sz w:val="22"/>
          <w:szCs w:val="22"/>
        </w:rPr>
        <w:t>a</w:t>
      </w:r>
      <w:r>
        <w:rPr>
          <w:rFonts w:ascii="Trebuchet MS" w:eastAsia="Trebuchet MS" w:hAnsi="Trebuchet MS" w:cs="Trebuchet MS"/>
          <w:sz w:val="22"/>
          <w:szCs w:val="22"/>
        </w:rPr>
        <w:t>ll</w:t>
      </w:r>
      <w:r>
        <w:rPr>
          <w:rFonts w:ascii="Trebuchet MS" w:eastAsia="Trebuchet MS" w:hAnsi="Trebuchet MS" w:cs="Trebuchet MS"/>
          <w:spacing w:val="1"/>
          <w:sz w:val="22"/>
          <w:szCs w:val="22"/>
        </w:rPr>
        <w:t xml:space="preserve"> </w:t>
      </w:r>
      <w:r>
        <w:rPr>
          <w:rFonts w:ascii="Trebuchet MS" w:eastAsia="Trebuchet MS" w:hAnsi="Trebuchet MS" w:cs="Trebuchet MS"/>
          <w:spacing w:val="-3"/>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is</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n</w:t>
      </w:r>
      <w:r>
        <w:rPr>
          <w:rFonts w:ascii="Trebuchet MS" w:eastAsia="Trebuchet MS" w:hAnsi="Trebuchet MS" w:cs="Trebuchet MS"/>
          <w:spacing w:val="-2"/>
          <w:sz w:val="22"/>
          <w:szCs w:val="22"/>
        </w:rPr>
        <w:t>o</w:t>
      </w:r>
      <w:r>
        <w:rPr>
          <w:rFonts w:ascii="Trebuchet MS" w:eastAsia="Trebuchet MS" w:hAnsi="Trebuchet MS" w:cs="Trebuchet MS"/>
          <w:sz w:val="22"/>
          <w:szCs w:val="22"/>
        </w:rPr>
        <w:t>rm</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y</w:t>
      </w:r>
      <w:r>
        <w:rPr>
          <w:rFonts w:ascii="Trebuchet MS" w:eastAsia="Trebuchet MS" w:hAnsi="Trebuchet MS" w:cs="Trebuchet MS"/>
          <w:spacing w:val="3"/>
          <w:sz w:val="22"/>
          <w:szCs w:val="22"/>
        </w:rPr>
        <w:t xml:space="preserve"> </w:t>
      </w:r>
      <w:r>
        <w:rPr>
          <w:rFonts w:ascii="Trebuchet MS" w:eastAsia="Trebuchet MS" w:hAnsi="Trebuchet MS" w:cs="Trebuchet MS"/>
          <w:spacing w:val="-3"/>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id</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rv</w:t>
      </w:r>
      <w:r>
        <w:rPr>
          <w:rFonts w:ascii="Trebuchet MS" w:eastAsia="Trebuchet MS" w:hAnsi="Trebuchet MS" w:cs="Trebuchet MS"/>
          <w:spacing w:val="-3"/>
          <w:sz w:val="22"/>
          <w:szCs w:val="22"/>
        </w:rPr>
        <w:t>i</w:t>
      </w:r>
      <w:r>
        <w:rPr>
          <w:rFonts w:ascii="Trebuchet MS" w:eastAsia="Trebuchet MS" w:hAnsi="Trebuchet MS" w:cs="Trebuchet MS"/>
          <w:spacing w:val="1"/>
          <w:sz w:val="22"/>
          <w:szCs w:val="22"/>
        </w:rPr>
        <w:t>c</w:t>
      </w:r>
      <w:r>
        <w:rPr>
          <w:rFonts w:ascii="Trebuchet MS" w:eastAsia="Trebuchet MS" w:hAnsi="Trebuchet MS" w:cs="Trebuchet MS"/>
          <w:sz w:val="22"/>
          <w:szCs w:val="22"/>
        </w:rPr>
        <w:t>es</w:t>
      </w:r>
      <w:r>
        <w:rPr>
          <w:rFonts w:ascii="Trebuchet MS" w:eastAsia="Trebuchet MS" w:hAnsi="Trebuchet MS" w:cs="Trebuchet MS"/>
          <w:spacing w:val="3"/>
          <w:sz w:val="22"/>
          <w:szCs w:val="22"/>
        </w:rPr>
        <w:t xml:space="preserve"> </w:t>
      </w:r>
      <w:r>
        <w:rPr>
          <w:rFonts w:ascii="Trebuchet MS" w:eastAsia="Trebuchet MS" w:hAnsi="Trebuchet MS" w:cs="Trebuchet MS"/>
          <w:spacing w:val="-3"/>
          <w:sz w:val="22"/>
          <w:szCs w:val="22"/>
        </w:rPr>
        <w:t>p</w:t>
      </w:r>
      <w:r>
        <w:rPr>
          <w:rFonts w:ascii="Trebuchet MS" w:eastAsia="Trebuchet MS" w:hAnsi="Trebuchet MS" w:cs="Trebuchet MS"/>
          <w:sz w:val="22"/>
          <w:szCs w:val="22"/>
        </w:rPr>
        <w:t>rov</w:t>
      </w:r>
      <w:r>
        <w:rPr>
          <w:rFonts w:ascii="Trebuchet MS" w:eastAsia="Trebuchet MS" w:hAnsi="Trebuchet MS" w:cs="Trebuchet MS"/>
          <w:spacing w:val="-1"/>
          <w:sz w:val="22"/>
          <w:szCs w:val="22"/>
        </w:rPr>
        <w:t>i</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d</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he</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1"/>
          <w:sz w:val="22"/>
          <w:szCs w:val="22"/>
        </w:rPr>
        <w:t>o</w:t>
      </w:r>
      <w:r>
        <w:rPr>
          <w:rFonts w:ascii="Trebuchet MS" w:eastAsia="Trebuchet MS" w:hAnsi="Trebuchet MS" w:cs="Trebuchet MS"/>
          <w:sz w:val="22"/>
          <w:szCs w:val="22"/>
        </w:rPr>
        <w:t>j</w:t>
      </w:r>
      <w:r>
        <w:rPr>
          <w:rFonts w:ascii="Trebuchet MS" w:eastAsia="Trebuchet MS" w:hAnsi="Trebuchet MS" w:cs="Trebuchet MS"/>
          <w:spacing w:val="-2"/>
          <w:sz w:val="22"/>
          <w:szCs w:val="22"/>
        </w:rPr>
        <w:t>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 xml:space="preserve">by </w:t>
      </w:r>
      <w:r>
        <w:rPr>
          <w:rFonts w:ascii="Trebuchet MS" w:eastAsia="Trebuchet MS" w:hAnsi="Trebuchet MS" w:cs="Trebuchet MS"/>
          <w:spacing w:val="1"/>
          <w:sz w:val="22"/>
          <w:szCs w:val="22"/>
        </w:rPr>
        <w:t>t</w:t>
      </w:r>
      <w:r>
        <w:rPr>
          <w:rFonts w:ascii="Trebuchet MS" w:eastAsia="Trebuchet MS" w:hAnsi="Trebuchet MS" w:cs="Trebuchet MS"/>
          <w:sz w:val="22"/>
          <w:szCs w:val="22"/>
        </w:rPr>
        <w:t>he g</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ral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2"/>
          <w:sz w:val="22"/>
          <w:szCs w:val="22"/>
        </w:rPr>
        <w:t>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p>
    <w:p w14:paraId="696E883A" w14:textId="77777777" w:rsidR="00F46853" w:rsidRDefault="00F46853">
      <w:pPr>
        <w:spacing w:before="14" w:line="280" w:lineRule="exact"/>
        <w:rPr>
          <w:sz w:val="28"/>
          <w:szCs w:val="28"/>
        </w:rPr>
      </w:pPr>
    </w:p>
    <w:p w14:paraId="506CF754" w14:textId="77777777" w:rsidR="00F46853" w:rsidRDefault="00533CCC">
      <w:pPr>
        <w:ind w:left="667" w:right="701"/>
        <w:jc w:val="both"/>
        <w:rPr>
          <w:rFonts w:ascii="Trebuchet MS" w:eastAsia="Trebuchet MS" w:hAnsi="Trebuchet MS" w:cs="Trebuchet MS"/>
          <w:sz w:val="22"/>
          <w:szCs w:val="22"/>
        </w:rPr>
      </w:pPr>
      <w:r>
        <w:rPr>
          <w:rFonts w:ascii="Trebuchet MS" w:eastAsia="Trebuchet MS" w:hAnsi="Trebuchet MS" w:cs="Trebuchet MS"/>
          <w:b/>
          <w:sz w:val="22"/>
          <w:szCs w:val="22"/>
        </w:rPr>
        <w:t>Serv</w:t>
      </w:r>
      <w:r>
        <w:rPr>
          <w:rFonts w:ascii="Trebuchet MS" w:eastAsia="Trebuchet MS" w:hAnsi="Trebuchet MS" w:cs="Trebuchet MS"/>
          <w:b/>
          <w:spacing w:val="-1"/>
          <w:sz w:val="22"/>
          <w:szCs w:val="22"/>
        </w:rPr>
        <w:t>i</w:t>
      </w:r>
      <w:r>
        <w:rPr>
          <w:rFonts w:ascii="Trebuchet MS" w:eastAsia="Trebuchet MS" w:hAnsi="Trebuchet MS" w:cs="Trebuchet MS"/>
          <w:b/>
          <w:sz w:val="22"/>
          <w:szCs w:val="22"/>
        </w:rPr>
        <w:t>ce</w:t>
      </w:r>
      <w:r>
        <w:rPr>
          <w:rFonts w:ascii="Trebuchet MS" w:eastAsia="Trebuchet MS" w:hAnsi="Trebuchet MS" w:cs="Trebuchet MS"/>
          <w:b/>
          <w:spacing w:val="3"/>
          <w:sz w:val="22"/>
          <w:szCs w:val="22"/>
        </w:rPr>
        <w:t xml:space="preserve"> </w:t>
      </w:r>
      <w:r>
        <w:rPr>
          <w:rFonts w:ascii="Trebuchet MS" w:eastAsia="Trebuchet MS" w:hAnsi="Trebuchet MS" w:cs="Trebuchet MS"/>
          <w:b/>
          <w:sz w:val="22"/>
          <w:szCs w:val="22"/>
        </w:rPr>
        <w:t>A</w:t>
      </w:r>
      <w:r>
        <w:rPr>
          <w:rFonts w:ascii="Trebuchet MS" w:eastAsia="Trebuchet MS" w:hAnsi="Trebuchet MS" w:cs="Trebuchet MS"/>
          <w:b/>
          <w:spacing w:val="-1"/>
          <w:sz w:val="22"/>
          <w:szCs w:val="22"/>
        </w:rPr>
        <w:t>gr</w:t>
      </w:r>
      <w:r>
        <w:rPr>
          <w:rFonts w:ascii="Trebuchet MS" w:eastAsia="Trebuchet MS" w:hAnsi="Trebuchet MS" w:cs="Trebuchet MS"/>
          <w:b/>
          <w:sz w:val="22"/>
          <w:szCs w:val="22"/>
        </w:rPr>
        <w:t>ee</w:t>
      </w:r>
      <w:r>
        <w:rPr>
          <w:rFonts w:ascii="Trebuchet MS" w:eastAsia="Trebuchet MS" w:hAnsi="Trebuchet MS" w:cs="Trebuchet MS"/>
          <w:b/>
          <w:spacing w:val="-2"/>
          <w:sz w:val="22"/>
          <w:szCs w:val="22"/>
        </w:rPr>
        <w:t>m</w:t>
      </w:r>
      <w:r>
        <w:rPr>
          <w:rFonts w:ascii="Trebuchet MS" w:eastAsia="Trebuchet MS" w:hAnsi="Trebuchet MS" w:cs="Trebuchet MS"/>
          <w:b/>
          <w:sz w:val="22"/>
          <w:szCs w:val="22"/>
        </w:rPr>
        <w:t>ent</w:t>
      </w:r>
      <w:r>
        <w:rPr>
          <w:rFonts w:ascii="Trebuchet MS" w:eastAsia="Trebuchet MS" w:hAnsi="Trebuchet MS" w:cs="Trebuchet MS"/>
          <w:b/>
          <w:spacing w:val="4"/>
          <w:sz w:val="22"/>
          <w:szCs w:val="22"/>
        </w:rPr>
        <w:t xml:space="preserve"> </w:t>
      </w:r>
      <w:r>
        <w:rPr>
          <w:rFonts w:ascii="Trebuchet MS" w:eastAsia="Trebuchet MS" w:hAnsi="Trebuchet MS" w:cs="Trebuchet MS"/>
          <w:sz w:val="22"/>
          <w:szCs w:val="22"/>
        </w:rPr>
        <w:t>–</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is</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gree</w:t>
      </w:r>
      <w:r>
        <w:rPr>
          <w:rFonts w:ascii="Trebuchet MS" w:eastAsia="Trebuchet MS" w:hAnsi="Trebuchet MS" w:cs="Trebuchet MS"/>
          <w:spacing w:val="-2"/>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et</w:t>
      </w:r>
      <w:r>
        <w:rPr>
          <w:rFonts w:ascii="Trebuchet MS" w:eastAsia="Trebuchet MS" w:hAnsi="Trebuchet MS" w:cs="Trebuchet MS"/>
          <w:spacing w:val="1"/>
          <w:sz w:val="22"/>
          <w:szCs w:val="22"/>
        </w:rPr>
        <w:t>w</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tw</w:t>
      </w:r>
      <w:r>
        <w:rPr>
          <w:rFonts w:ascii="Trebuchet MS" w:eastAsia="Trebuchet MS" w:hAnsi="Trebuchet MS" w:cs="Trebuchet MS"/>
          <w:sz w:val="22"/>
          <w:szCs w:val="22"/>
        </w:rPr>
        <w:t>o</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e</w:t>
      </w:r>
      <w:r>
        <w:rPr>
          <w:rFonts w:ascii="Trebuchet MS" w:eastAsia="Trebuchet MS" w:hAnsi="Trebuchet MS" w:cs="Trebuchet MS"/>
          <w:sz w:val="22"/>
          <w:szCs w:val="22"/>
        </w:rPr>
        <w:t>rs</w:t>
      </w:r>
      <w:r>
        <w:rPr>
          <w:rFonts w:ascii="Trebuchet MS" w:eastAsia="Trebuchet MS" w:hAnsi="Trebuchet MS" w:cs="Trebuchet MS"/>
          <w:spacing w:val="-1"/>
          <w:sz w:val="22"/>
          <w:szCs w:val="22"/>
        </w:rPr>
        <w:t>o</w:t>
      </w:r>
      <w:r>
        <w:rPr>
          <w:rFonts w:ascii="Trebuchet MS" w:eastAsia="Trebuchet MS" w:hAnsi="Trebuchet MS" w:cs="Trebuchet MS"/>
          <w:sz w:val="22"/>
          <w:szCs w:val="22"/>
        </w:rPr>
        <w:t>ns</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u</w:t>
      </w:r>
      <w:r>
        <w:rPr>
          <w:rFonts w:ascii="Trebuchet MS" w:eastAsia="Trebuchet MS" w:hAnsi="Trebuchet MS" w:cs="Trebuchet MS"/>
          <w:sz w:val="22"/>
          <w:szCs w:val="22"/>
        </w:rPr>
        <w:t>s</w:t>
      </w:r>
      <w:r>
        <w:rPr>
          <w:rFonts w:ascii="Trebuchet MS" w:eastAsia="Trebuchet MS" w:hAnsi="Trebuchet MS" w:cs="Trebuchet MS"/>
          <w:spacing w:val="-1"/>
          <w:sz w:val="22"/>
          <w:szCs w:val="22"/>
        </w:rPr>
        <w:t>i</w:t>
      </w:r>
      <w:r>
        <w:rPr>
          <w:rFonts w:ascii="Trebuchet MS" w:eastAsia="Trebuchet MS" w:hAnsi="Trebuchet MS" w:cs="Trebuchet MS"/>
          <w:sz w:val="22"/>
          <w:szCs w:val="22"/>
        </w:rPr>
        <w:t>n</w:t>
      </w:r>
      <w:r>
        <w:rPr>
          <w:rFonts w:ascii="Trebuchet MS" w:eastAsia="Trebuchet MS" w:hAnsi="Trebuchet MS" w:cs="Trebuchet MS"/>
          <w:spacing w:val="-1"/>
          <w:sz w:val="22"/>
          <w:szCs w:val="22"/>
        </w:rPr>
        <w:t>e</w:t>
      </w:r>
      <w:r>
        <w:rPr>
          <w:rFonts w:ascii="Trebuchet MS" w:eastAsia="Trebuchet MS" w:hAnsi="Trebuchet MS" w:cs="Trebuchet MS"/>
          <w:sz w:val="22"/>
          <w:szCs w:val="22"/>
        </w:rPr>
        <w:t>s</w:t>
      </w:r>
      <w:r>
        <w:rPr>
          <w:rFonts w:ascii="Trebuchet MS" w:eastAsia="Trebuchet MS" w:hAnsi="Trebuchet MS" w:cs="Trebuchet MS"/>
          <w:spacing w:val="-1"/>
          <w:sz w:val="22"/>
          <w:szCs w:val="22"/>
        </w:rPr>
        <w:t>s</w:t>
      </w:r>
      <w:r>
        <w:rPr>
          <w:rFonts w:ascii="Trebuchet MS" w:eastAsia="Trebuchet MS" w:hAnsi="Trebuchet MS" w:cs="Trebuchet MS"/>
          <w:sz w:val="22"/>
          <w:szCs w:val="22"/>
        </w:rPr>
        <w:t>es</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h</w:t>
      </w:r>
      <w:r>
        <w:rPr>
          <w:rFonts w:ascii="Trebuchet MS" w:eastAsia="Trebuchet MS" w:hAnsi="Trebuchet MS" w:cs="Trebuchet MS"/>
          <w:spacing w:val="-3"/>
          <w:sz w:val="22"/>
          <w:szCs w:val="22"/>
        </w:rPr>
        <w:t>e</w:t>
      </w:r>
      <w:r>
        <w:rPr>
          <w:rFonts w:ascii="Trebuchet MS" w:eastAsia="Trebuchet MS" w:hAnsi="Trebuchet MS" w:cs="Trebuchet MS"/>
          <w:sz w:val="22"/>
          <w:szCs w:val="22"/>
        </w:rPr>
        <w:t>re</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ne</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grees</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o pr</w:t>
      </w:r>
      <w:r>
        <w:rPr>
          <w:rFonts w:ascii="Trebuchet MS" w:eastAsia="Trebuchet MS" w:hAnsi="Trebuchet MS" w:cs="Trebuchet MS"/>
          <w:spacing w:val="-1"/>
          <w:sz w:val="22"/>
          <w:szCs w:val="22"/>
        </w:rPr>
        <w:t>o</w:t>
      </w:r>
      <w:r>
        <w:rPr>
          <w:rFonts w:ascii="Trebuchet MS" w:eastAsia="Trebuchet MS" w:hAnsi="Trebuchet MS" w:cs="Trebuchet MS"/>
          <w:sz w:val="22"/>
          <w:szCs w:val="22"/>
        </w:rPr>
        <w:t>v</w:t>
      </w:r>
      <w:r>
        <w:rPr>
          <w:rFonts w:ascii="Trebuchet MS" w:eastAsia="Trebuchet MS" w:hAnsi="Trebuchet MS" w:cs="Trebuchet MS"/>
          <w:spacing w:val="-1"/>
          <w:sz w:val="22"/>
          <w:szCs w:val="22"/>
        </w:rPr>
        <w:t>i</w:t>
      </w:r>
      <w:r>
        <w:rPr>
          <w:rFonts w:ascii="Trebuchet MS" w:eastAsia="Trebuchet MS" w:hAnsi="Trebuchet MS" w:cs="Trebuchet MS"/>
          <w:sz w:val="22"/>
          <w:szCs w:val="22"/>
        </w:rPr>
        <w:t>de a s</w:t>
      </w:r>
      <w:r>
        <w:rPr>
          <w:rFonts w:ascii="Trebuchet MS" w:eastAsia="Trebuchet MS" w:hAnsi="Trebuchet MS" w:cs="Trebuchet MS"/>
          <w:spacing w:val="-1"/>
          <w:sz w:val="22"/>
          <w:szCs w:val="22"/>
        </w:rPr>
        <w:t>p</w:t>
      </w:r>
      <w:r>
        <w:rPr>
          <w:rFonts w:ascii="Trebuchet MS" w:eastAsia="Trebuchet MS" w:hAnsi="Trebuchet MS" w:cs="Trebuchet MS"/>
          <w:sz w:val="22"/>
          <w:szCs w:val="22"/>
        </w:rPr>
        <w:t>ecif</w:t>
      </w:r>
      <w:r>
        <w:rPr>
          <w:rFonts w:ascii="Trebuchet MS" w:eastAsia="Trebuchet MS" w:hAnsi="Trebuchet MS" w:cs="Trebuchet MS"/>
          <w:spacing w:val="-1"/>
          <w:sz w:val="22"/>
          <w:szCs w:val="22"/>
        </w:rPr>
        <w:t>i</w:t>
      </w:r>
      <w:r>
        <w:rPr>
          <w:rFonts w:ascii="Trebuchet MS" w:eastAsia="Trebuchet MS" w:hAnsi="Trebuchet MS" w:cs="Trebuchet MS"/>
          <w:sz w:val="22"/>
          <w:szCs w:val="22"/>
        </w:rPr>
        <w:t>ed s</w:t>
      </w:r>
      <w:r>
        <w:rPr>
          <w:rFonts w:ascii="Trebuchet MS" w:eastAsia="Trebuchet MS" w:hAnsi="Trebuchet MS" w:cs="Trebuchet MS"/>
          <w:spacing w:val="-1"/>
          <w:sz w:val="22"/>
          <w:szCs w:val="22"/>
        </w:rPr>
        <w:t>e</w:t>
      </w:r>
      <w:r>
        <w:rPr>
          <w:rFonts w:ascii="Trebuchet MS" w:eastAsia="Trebuchet MS" w:hAnsi="Trebuchet MS" w:cs="Trebuchet MS"/>
          <w:spacing w:val="-2"/>
          <w:sz w:val="22"/>
          <w:szCs w:val="22"/>
        </w:rPr>
        <w:t>r</w:t>
      </w:r>
      <w:r>
        <w:rPr>
          <w:rFonts w:ascii="Trebuchet MS" w:eastAsia="Trebuchet MS" w:hAnsi="Trebuchet MS" w:cs="Trebuchet MS"/>
          <w:sz w:val="22"/>
          <w:szCs w:val="22"/>
        </w:rPr>
        <w:t>v</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o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3"/>
          <w:sz w:val="22"/>
          <w:szCs w:val="22"/>
        </w:rPr>
        <w:t>e</w:t>
      </w:r>
      <w:r>
        <w:rPr>
          <w:rFonts w:ascii="Trebuchet MS" w:eastAsia="Trebuchet MS" w:hAnsi="Trebuchet MS" w:cs="Trebuchet MS"/>
          <w:sz w:val="22"/>
          <w:szCs w:val="22"/>
        </w:rPr>
        <w:t>r</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c</w:t>
      </w:r>
      <w:r>
        <w:rPr>
          <w:rFonts w:ascii="Trebuchet MS" w:eastAsia="Trebuchet MS" w:hAnsi="Trebuchet MS" w:cs="Trebuchet MS"/>
          <w:sz w:val="22"/>
          <w:szCs w:val="22"/>
        </w:rPr>
        <w:t>l</w:t>
      </w:r>
      <w:r>
        <w:rPr>
          <w:rFonts w:ascii="Trebuchet MS" w:eastAsia="Trebuchet MS" w:hAnsi="Trebuchet MS" w:cs="Trebuchet MS"/>
          <w:spacing w:val="-1"/>
          <w:sz w:val="22"/>
          <w:szCs w:val="22"/>
        </w:rPr>
        <w:t>u</w:t>
      </w:r>
      <w:r>
        <w:rPr>
          <w:rFonts w:ascii="Trebuchet MS" w:eastAsia="Trebuchet MS" w:hAnsi="Trebuchet MS" w:cs="Trebuchet MS"/>
          <w:sz w:val="22"/>
          <w:szCs w:val="22"/>
        </w:rPr>
        <w:t>d</w:t>
      </w:r>
      <w:r>
        <w:rPr>
          <w:rFonts w:ascii="Trebuchet MS" w:eastAsia="Trebuchet MS" w:hAnsi="Trebuchet MS" w:cs="Trebuchet MS"/>
          <w:spacing w:val="-1"/>
          <w:sz w:val="22"/>
          <w:szCs w:val="22"/>
        </w:rPr>
        <w:t>i</w:t>
      </w:r>
      <w:r>
        <w:rPr>
          <w:rFonts w:ascii="Trebuchet MS" w:eastAsia="Trebuchet MS" w:hAnsi="Trebuchet MS" w:cs="Trebuchet MS"/>
          <w:sz w:val="22"/>
          <w:szCs w:val="22"/>
        </w:rPr>
        <w:t>ng</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er</w:t>
      </w:r>
      <w:r>
        <w:rPr>
          <w:rFonts w:ascii="Trebuchet MS" w:eastAsia="Trebuchet MS" w:hAnsi="Trebuchet MS" w:cs="Trebuchet MS"/>
          <w:spacing w:val="-1"/>
          <w:sz w:val="22"/>
          <w:szCs w:val="22"/>
        </w:rPr>
        <w:t>m</w:t>
      </w:r>
      <w:r>
        <w:rPr>
          <w:rFonts w:ascii="Trebuchet MS" w:eastAsia="Trebuchet MS" w:hAnsi="Trebuchet MS" w:cs="Trebuchet MS"/>
          <w:sz w:val="22"/>
          <w:szCs w:val="22"/>
        </w:rPr>
        <w:t>s</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 pa</w:t>
      </w:r>
      <w:r>
        <w:rPr>
          <w:rFonts w:ascii="Trebuchet MS" w:eastAsia="Trebuchet MS" w:hAnsi="Trebuchet MS" w:cs="Trebuchet MS"/>
          <w:spacing w:val="-2"/>
          <w:sz w:val="22"/>
          <w:szCs w:val="22"/>
        </w:rPr>
        <w:t>y</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3"/>
          <w:sz w:val="22"/>
          <w:szCs w:val="22"/>
        </w:rPr>
        <w:t>t</w:t>
      </w:r>
      <w:r>
        <w:rPr>
          <w:rFonts w:ascii="Trebuchet MS" w:eastAsia="Trebuchet MS" w:hAnsi="Trebuchet MS" w:cs="Trebuchet MS"/>
          <w:sz w:val="22"/>
          <w:szCs w:val="22"/>
        </w:rPr>
        <w:t>.</w:t>
      </w:r>
    </w:p>
    <w:p w14:paraId="7F593EAF" w14:textId="77777777" w:rsidR="00F46853" w:rsidRDefault="00F46853">
      <w:pPr>
        <w:spacing w:before="16" w:line="260" w:lineRule="exact"/>
        <w:rPr>
          <w:sz w:val="26"/>
          <w:szCs w:val="26"/>
        </w:rPr>
      </w:pPr>
    </w:p>
    <w:p w14:paraId="1DC6B25E" w14:textId="77777777" w:rsidR="00F46853" w:rsidRDefault="00533CCC">
      <w:pPr>
        <w:ind w:left="667" w:right="697"/>
        <w:jc w:val="both"/>
        <w:rPr>
          <w:rFonts w:ascii="Trebuchet MS" w:eastAsia="Trebuchet MS" w:hAnsi="Trebuchet MS" w:cs="Trebuchet MS"/>
          <w:sz w:val="22"/>
          <w:szCs w:val="22"/>
        </w:rPr>
      </w:pPr>
      <w:r>
        <w:rPr>
          <w:rFonts w:ascii="Trebuchet MS" w:eastAsia="Trebuchet MS" w:hAnsi="Trebuchet MS" w:cs="Trebuchet MS"/>
          <w:b/>
          <w:sz w:val="22"/>
          <w:szCs w:val="22"/>
        </w:rPr>
        <w:t>S</w:t>
      </w:r>
      <w:r>
        <w:rPr>
          <w:rFonts w:ascii="Trebuchet MS" w:eastAsia="Trebuchet MS" w:hAnsi="Trebuchet MS" w:cs="Trebuchet MS"/>
          <w:b/>
          <w:spacing w:val="-1"/>
          <w:sz w:val="22"/>
          <w:szCs w:val="22"/>
        </w:rPr>
        <w:t>u</w:t>
      </w:r>
      <w:r>
        <w:rPr>
          <w:rFonts w:ascii="Trebuchet MS" w:eastAsia="Trebuchet MS" w:hAnsi="Trebuchet MS" w:cs="Trebuchet MS"/>
          <w:b/>
          <w:spacing w:val="1"/>
          <w:sz w:val="22"/>
          <w:szCs w:val="22"/>
        </w:rPr>
        <w:t>b</w:t>
      </w:r>
      <w:r>
        <w:rPr>
          <w:rFonts w:ascii="Trebuchet MS" w:eastAsia="Trebuchet MS" w:hAnsi="Trebuchet MS" w:cs="Trebuchet MS"/>
          <w:b/>
          <w:sz w:val="22"/>
          <w:szCs w:val="22"/>
        </w:rPr>
        <w:t>co</w:t>
      </w:r>
      <w:r>
        <w:rPr>
          <w:rFonts w:ascii="Trebuchet MS" w:eastAsia="Trebuchet MS" w:hAnsi="Trebuchet MS" w:cs="Trebuchet MS"/>
          <w:b/>
          <w:spacing w:val="-1"/>
          <w:sz w:val="22"/>
          <w:szCs w:val="22"/>
        </w:rPr>
        <w:t>n</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a</w:t>
      </w:r>
      <w:r>
        <w:rPr>
          <w:rFonts w:ascii="Trebuchet MS" w:eastAsia="Trebuchet MS" w:hAnsi="Trebuchet MS" w:cs="Trebuchet MS"/>
          <w:b/>
          <w:spacing w:val="-3"/>
          <w:sz w:val="22"/>
          <w:szCs w:val="22"/>
        </w:rPr>
        <w:t>c</w:t>
      </w:r>
      <w:r>
        <w:rPr>
          <w:rFonts w:ascii="Trebuchet MS" w:eastAsia="Trebuchet MS" w:hAnsi="Trebuchet MS" w:cs="Trebuchet MS"/>
          <w:b/>
          <w:spacing w:val="2"/>
          <w:sz w:val="22"/>
          <w:szCs w:val="22"/>
        </w:rPr>
        <w:t>t</w:t>
      </w:r>
      <w:r>
        <w:rPr>
          <w:rFonts w:ascii="Trebuchet MS" w:eastAsia="Trebuchet MS" w:hAnsi="Trebuchet MS" w:cs="Trebuchet MS"/>
          <w:b/>
          <w:sz w:val="22"/>
          <w:szCs w:val="22"/>
        </w:rPr>
        <w:t>or</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Bi</w:t>
      </w:r>
      <w:r>
        <w:rPr>
          <w:rFonts w:ascii="Trebuchet MS" w:eastAsia="Trebuchet MS" w:hAnsi="Trebuchet MS" w:cs="Trebuchet MS"/>
          <w:b/>
          <w:spacing w:val="-1"/>
          <w:sz w:val="22"/>
          <w:szCs w:val="22"/>
        </w:rPr>
        <w:t>l</w:t>
      </w:r>
      <w:r>
        <w:rPr>
          <w:rFonts w:ascii="Trebuchet MS" w:eastAsia="Trebuchet MS" w:hAnsi="Trebuchet MS" w:cs="Trebuchet MS"/>
          <w:b/>
          <w:sz w:val="22"/>
          <w:szCs w:val="22"/>
        </w:rPr>
        <w:t>l</w:t>
      </w:r>
      <w:r>
        <w:rPr>
          <w:rFonts w:ascii="Trebuchet MS" w:eastAsia="Trebuchet MS" w:hAnsi="Trebuchet MS" w:cs="Trebuchet MS"/>
          <w:b/>
          <w:spacing w:val="-1"/>
          <w:sz w:val="22"/>
          <w:szCs w:val="22"/>
        </w:rPr>
        <w:t>in</w:t>
      </w:r>
      <w:r>
        <w:rPr>
          <w:rFonts w:ascii="Trebuchet MS" w:eastAsia="Trebuchet MS" w:hAnsi="Trebuchet MS" w:cs="Trebuchet MS"/>
          <w:b/>
          <w:sz w:val="22"/>
          <w:szCs w:val="22"/>
        </w:rPr>
        <w:t>g</w:t>
      </w:r>
      <w:r>
        <w:rPr>
          <w:rFonts w:ascii="Trebuchet MS" w:eastAsia="Trebuchet MS" w:hAnsi="Trebuchet MS" w:cs="Trebuchet MS"/>
          <w:b/>
          <w:spacing w:val="3"/>
          <w:sz w:val="22"/>
          <w:szCs w:val="22"/>
        </w:rPr>
        <w:t xml:space="preserve"> </w:t>
      </w:r>
      <w:r>
        <w:rPr>
          <w:rFonts w:ascii="Trebuchet MS" w:eastAsia="Trebuchet MS" w:hAnsi="Trebuchet MS" w:cs="Trebuchet MS"/>
          <w:sz w:val="22"/>
          <w:szCs w:val="22"/>
        </w:rPr>
        <w:t>–</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is</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v</w:t>
      </w:r>
      <w:r>
        <w:rPr>
          <w:rFonts w:ascii="Trebuchet MS" w:eastAsia="Trebuchet MS" w:hAnsi="Trebuchet MS" w:cs="Trebuchet MS"/>
          <w:spacing w:val="-1"/>
          <w:sz w:val="22"/>
          <w:szCs w:val="22"/>
        </w:rPr>
        <w:t>o</w:t>
      </w:r>
      <w:r>
        <w:rPr>
          <w:rFonts w:ascii="Trebuchet MS" w:eastAsia="Trebuchet MS" w:hAnsi="Trebuchet MS" w:cs="Trebuchet MS"/>
          <w:sz w:val="22"/>
          <w:szCs w:val="22"/>
        </w:rPr>
        <w:t>ice</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t</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 xml:space="preserve">is </w:t>
      </w:r>
      <w:r>
        <w:rPr>
          <w:rFonts w:ascii="Trebuchet MS" w:eastAsia="Trebuchet MS" w:hAnsi="Trebuchet MS" w:cs="Trebuchet MS"/>
          <w:spacing w:val="-3"/>
          <w:sz w:val="22"/>
          <w:szCs w:val="22"/>
        </w:rPr>
        <w:t>i</w:t>
      </w:r>
      <w:r>
        <w:rPr>
          <w:rFonts w:ascii="Trebuchet MS" w:eastAsia="Trebuchet MS" w:hAnsi="Trebuchet MS" w:cs="Trebuchet MS"/>
          <w:sz w:val="22"/>
          <w:szCs w:val="22"/>
        </w:rPr>
        <w:t>nte</w:t>
      </w:r>
      <w:r>
        <w:rPr>
          <w:rFonts w:ascii="Trebuchet MS" w:eastAsia="Trebuchet MS" w:hAnsi="Trebuchet MS" w:cs="Trebuchet MS"/>
          <w:spacing w:val="-1"/>
          <w:sz w:val="22"/>
          <w:szCs w:val="22"/>
        </w:rPr>
        <w:t>n</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d</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pacing w:val="-3"/>
          <w:sz w:val="22"/>
          <w:szCs w:val="22"/>
        </w:rPr>
        <w:t>b</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in</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aym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5"/>
          <w:sz w:val="22"/>
          <w:szCs w:val="22"/>
        </w:rPr>
        <w:t xml:space="preserve"> </w:t>
      </w:r>
      <w:r>
        <w:rPr>
          <w:rFonts w:ascii="Trebuchet MS" w:eastAsia="Trebuchet MS" w:hAnsi="Trebuchet MS" w:cs="Trebuchet MS"/>
          <w:spacing w:val="-2"/>
          <w:sz w:val="22"/>
          <w:szCs w:val="22"/>
        </w:rPr>
        <w:t>f</w:t>
      </w:r>
      <w:r>
        <w:rPr>
          <w:rFonts w:ascii="Trebuchet MS" w:eastAsia="Trebuchet MS" w:hAnsi="Trebuchet MS" w:cs="Trebuchet MS"/>
          <w:sz w:val="22"/>
          <w:szCs w:val="22"/>
        </w:rPr>
        <w:t xml:space="preserve">rom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3"/>
          <w:sz w:val="22"/>
          <w:szCs w:val="22"/>
        </w:rPr>
        <w:t>e</w:t>
      </w:r>
      <w:r>
        <w:rPr>
          <w:rFonts w:ascii="Trebuchet MS" w:eastAsia="Trebuchet MS" w:hAnsi="Trebuchet MS" w:cs="Trebuchet MS"/>
          <w:sz w:val="22"/>
          <w:szCs w:val="22"/>
        </w:rPr>
        <w:t>ral C</w:t>
      </w:r>
      <w:r>
        <w:rPr>
          <w:rFonts w:ascii="Trebuchet MS" w:eastAsia="Trebuchet MS" w:hAnsi="Trebuchet MS" w:cs="Trebuchet MS"/>
          <w:spacing w:val="-1"/>
          <w:sz w:val="22"/>
          <w:szCs w:val="22"/>
        </w:rPr>
        <w:t>o</w:t>
      </w:r>
      <w:r>
        <w:rPr>
          <w:rFonts w:ascii="Trebuchet MS" w:eastAsia="Trebuchet MS" w:hAnsi="Trebuchet MS" w:cs="Trebuchet MS"/>
          <w:sz w:val="22"/>
          <w:szCs w:val="22"/>
        </w:rPr>
        <w:t>ntra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r </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t</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4"/>
          <w:sz w:val="22"/>
          <w:szCs w:val="22"/>
        </w:rPr>
        <w:t>o</w:t>
      </w:r>
      <w:r>
        <w:rPr>
          <w:rFonts w:ascii="Trebuchet MS" w:eastAsia="Trebuchet MS" w:hAnsi="Trebuchet MS" w:cs="Trebuchet MS"/>
          <w:sz w:val="22"/>
          <w:szCs w:val="22"/>
        </w:rPr>
        <w:t>rt</w:t>
      </w:r>
      <w:r>
        <w:rPr>
          <w:rFonts w:ascii="Trebuchet MS" w:eastAsia="Trebuchet MS" w:hAnsi="Trebuchet MS" w:cs="Trebuchet MS"/>
          <w:spacing w:val="-1"/>
          <w:sz w:val="22"/>
          <w:szCs w:val="22"/>
        </w:rPr>
        <w:t>io</w:t>
      </w:r>
      <w:r>
        <w:rPr>
          <w:rFonts w:ascii="Trebuchet MS" w:eastAsia="Trebuchet MS" w:hAnsi="Trebuchet MS" w:cs="Trebuchet MS"/>
          <w:sz w:val="22"/>
          <w:szCs w:val="22"/>
        </w:rPr>
        <w:t>n</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1"/>
          <w:sz w:val="22"/>
          <w:szCs w:val="22"/>
        </w:rPr>
        <w:t>o</w:t>
      </w:r>
      <w:r>
        <w:rPr>
          <w:rFonts w:ascii="Trebuchet MS" w:eastAsia="Trebuchet MS" w:hAnsi="Trebuchet MS" w:cs="Trebuchet MS"/>
          <w:sz w:val="22"/>
          <w:szCs w:val="22"/>
        </w:rPr>
        <w:t>je</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i</w:t>
      </w:r>
      <w:r>
        <w:rPr>
          <w:rFonts w:ascii="Trebuchet MS" w:eastAsia="Trebuchet MS" w:hAnsi="Trebuchet MS" w:cs="Trebuchet MS"/>
          <w:spacing w:val="-4"/>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 freq</w:t>
      </w:r>
      <w:r>
        <w:rPr>
          <w:rFonts w:ascii="Trebuchet MS" w:eastAsia="Trebuchet MS" w:hAnsi="Trebuchet MS" w:cs="Trebuchet MS"/>
          <w:spacing w:val="-1"/>
          <w:sz w:val="22"/>
          <w:szCs w:val="22"/>
        </w:rPr>
        <w:t>u</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c</w:t>
      </w:r>
      <w:r>
        <w:rPr>
          <w:rFonts w:ascii="Trebuchet MS" w:eastAsia="Trebuchet MS" w:hAnsi="Trebuchet MS" w:cs="Trebuchet MS"/>
          <w:sz w:val="22"/>
          <w:szCs w:val="22"/>
        </w:rPr>
        <w:t>y</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p</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z w:val="22"/>
          <w:szCs w:val="22"/>
        </w:rPr>
        <w:t>s</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ns s</w:t>
      </w:r>
      <w:r>
        <w:rPr>
          <w:rFonts w:ascii="Trebuchet MS" w:eastAsia="Trebuchet MS" w:hAnsi="Trebuchet MS" w:cs="Trebuchet MS"/>
          <w:spacing w:val="-1"/>
          <w:sz w:val="22"/>
          <w:szCs w:val="22"/>
        </w:rPr>
        <w:t>e</w:t>
      </w:r>
      <w:r>
        <w:rPr>
          <w:rFonts w:ascii="Trebuchet MS" w:eastAsia="Trebuchet MS" w:hAnsi="Trebuchet MS" w:cs="Trebuchet MS"/>
          <w:sz w:val="22"/>
          <w:szCs w:val="22"/>
        </w:rPr>
        <w:t>t f</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2"/>
          <w:sz w:val="22"/>
          <w:szCs w:val="22"/>
        </w:rPr>
        <w:t>t</w:t>
      </w:r>
      <w:r>
        <w:rPr>
          <w:rFonts w:ascii="Trebuchet MS" w:eastAsia="Trebuchet MS" w:hAnsi="Trebuchet MS" w:cs="Trebuchet MS"/>
          <w:sz w:val="22"/>
          <w:szCs w:val="22"/>
        </w:rPr>
        <w:t>h</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in</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s</w:t>
      </w:r>
      <w:r>
        <w:rPr>
          <w:rFonts w:ascii="Trebuchet MS" w:eastAsia="Trebuchet MS" w:hAnsi="Trebuchet MS" w:cs="Trebuchet MS"/>
          <w:spacing w:val="-1"/>
          <w:sz w:val="22"/>
          <w:szCs w:val="22"/>
        </w:rPr>
        <w:t>e</w:t>
      </w:r>
      <w:r>
        <w:rPr>
          <w:rFonts w:ascii="Trebuchet MS" w:eastAsia="Trebuchet MS" w:hAnsi="Trebuchet MS" w:cs="Trebuchet MS"/>
          <w:sz w:val="22"/>
          <w:szCs w:val="22"/>
        </w:rPr>
        <w:t>rvi</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gree</w:t>
      </w:r>
      <w:r>
        <w:rPr>
          <w:rFonts w:ascii="Trebuchet MS" w:eastAsia="Trebuchet MS" w:hAnsi="Trebuchet MS" w:cs="Trebuchet MS"/>
          <w:spacing w:val="-2"/>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nt</w:t>
      </w:r>
      <w:r>
        <w:rPr>
          <w:rFonts w:ascii="Trebuchet MS" w:eastAsia="Trebuchet MS" w:hAnsi="Trebuchet MS" w:cs="Trebuchet MS"/>
          <w:sz w:val="22"/>
          <w:szCs w:val="22"/>
        </w:rPr>
        <w:t>.</w:t>
      </w:r>
    </w:p>
    <w:p w14:paraId="6AB57E1D" w14:textId="77777777" w:rsidR="00F46853" w:rsidRDefault="00F46853">
      <w:pPr>
        <w:spacing w:before="15" w:line="240" w:lineRule="exact"/>
        <w:rPr>
          <w:sz w:val="24"/>
          <w:szCs w:val="24"/>
        </w:rPr>
      </w:pPr>
    </w:p>
    <w:p w14:paraId="4FB400B1" w14:textId="77777777" w:rsidR="00F46853" w:rsidRDefault="00533CCC">
      <w:pPr>
        <w:ind w:left="667" w:right="698"/>
        <w:jc w:val="both"/>
        <w:rPr>
          <w:rFonts w:ascii="Trebuchet MS" w:eastAsia="Trebuchet MS" w:hAnsi="Trebuchet MS" w:cs="Trebuchet MS"/>
          <w:sz w:val="22"/>
          <w:szCs w:val="22"/>
        </w:rPr>
      </w:pPr>
      <w:r>
        <w:rPr>
          <w:rFonts w:ascii="Trebuchet MS" w:eastAsia="Trebuchet MS" w:hAnsi="Trebuchet MS" w:cs="Trebuchet MS"/>
          <w:b/>
          <w:spacing w:val="-1"/>
          <w:sz w:val="22"/>
          <w:szCs w:val="22"/>
        </w:rPr>
        <w:t>W</w:t>
      </w:r>
      <w:r>
        <w:rPr>
          <w:rFonts w:ascii="Trebuchet MS" w:eastAsia="Trebuchet MS" w:hAnsi="Trebuchet MS" w:cs="Trebuchet MS"/>
          <w:b/>
          <w:sz w:val="22"/>
          <w:szCs w:val="22"/>
        </w:rPr>
        <w:t>o</w:t>
      </w:r>
      <w:r>
        <w:rPr>
          <w:rFonts w:ascii="Trebuchet MS" w:eastAsia="Trebuchet MS" w:hAnsi="Trebuchet MS" w:cs="Trebuchet MS"/>
          <w:b/>
          <w:spacing w:val="-1"/>
          <w:sz w:val="22"/>
          <w:szCs w:val="22"/>
        </w:rPr>
        <w:t>rkin</w:t>
      </w:r>
      <w:r>
        <w:rPr>
          <w:rFonts w:ascii="Trebuchet MS" w:eastAsia="Trebuchet MS" w:hAnsi="Trebuchet MS" w:cs="Trebuchet MS"/>
          <w:b/>
          <w:sz w:val="22"/>
          <w:szCs w:val="22"/>
        </w:rPr>
        <w:t>g</w:t>
      </w:r>
      <w:r>
        <w:rPr>
          <w:rFonts w:ascii="Trebuchet MS" w:eastAsia="Trebuchet MS" w:hAnsi="Trebuchet MS" w:cs="Trebuchet MS"/>
          <w:b/>
          <w:spacing w:val="3"/>
          <w:sz w:val="22"/>
          <w:szCs w:val="22"/>
        </w:rPr>
        <w:t xml:space="preserve"> </w:t>
      </w:r>
      <w:r>
        <w:rPr>
          <w:rFonts w:ascii="Trebuchet MS" w:eastAsia="Trebuchet MS" w:hAnsi="Trebuchet MS" w:cs="Trebuchet MS"/>
          <w:b/>
          <w:sz w:val="22"/>
          <w:szCs w:val="22"/>
        </w:rPr>
        <w:t>D</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aw</w:t>
      </w:r>
      <w:r>
        <w:rPr>
          <w:rFonts w:ascii="Trebuchet MS" w:eastAsia="Trebuchet MS" w:hAnsi="Trebuchet MS" w:cs="Trebuchet MS"/>
          <w:b/>
          <w:spacing w:val="-1"/>
          <w:sz w:val="22"/>
          <w:szCs w:val="22"/>
        </w:rPr>
        <w:t>in</w:t>
      </w:r>
      <w:r>
        <w:rPr>
          <w:rFonts w:ascii="Trebuchet MS" w:eastAsia="Trebuchet MS" w:hAnsi="Trebuchet MS" w:cs="Trebuchet MS"/>
          <w:b/>
          <w:sz w:val="22"/>
          <w:szCs w:val="22"/>
        </w:rPr>
        <w:t>gs</w:t>
      </w:r>
      <w:r>
        <w:rPr>
          <w:rFonts w:ascii="Trebuchet MS" w:eastAsia="Trebuchet MS" w:hAnsi="Trebuchet MS" w:cs="Trebuchet MS"/>
          <w:b/>
          <w:spacing w:val="4"/>
          <w:sz w:val="22"/>
          <w:szCs w:val="22"/>
        </w:rPr>
        <w:t xml:space="preserve"> </w:t>
      </w:r>
      <w:r>
        <w:rPr>
          <w:rFonts w:ascii="Trebuchet MS" w:eastAsia="Trebuchet MS" w:hAnsi="Trebuchet MS" w:cs="Trebuchet MS"/>
          <w:b/>
          <w:sz w:val="22"/>
          <w:szCs w:val="22"/>
        </w:rPr>
        <w:t>–</w:t>
      </w:r>
      <w:r>
        <w:rPr>
          <w:rFonts w:ascii="Trebuchet MS" w:eastAsia="Trebuchet MS" w:hAnsi="Trebuchet MS" w:cs="Trebuchet MS"/>
          <w:b/>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3"/>
          <w:sz w:val="22"/>
          <w:szCs w:val="22"/>
        </w:rPr>
        <w:t>e</w:t>
      </w:r>
      <w:r>
        <w:rPr>
          <w:rFonts w:ascii="Trebuchet MS" w:eastAsia="Trebuchet MS" w:hAnsi="Trebuchet MS" w:cs="Trebuchet MS"/>
          <w:sz w:val="22"/>
          <w:szCs w:val="22"/>
        </w:rPr>
        <w:t>se</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r</w:t>
      </w:r>
      <w:r>
        <w:rPr>
          <w:rFonts w:ascii="Trebuchet MS" w:eastAsia="Trebuchet MS" w:hAnsi="Trebuchet MS" w:cs="Trebuchet MS"/>
          <w:sz w:val="22"/>
          <w:szCs w:val="22"/>
        </w:rPr>
        <w:t>e</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l</w:t>
      </w:r>
      <w:r>
        <w:rPr>
          <w:rFonts w:ascii="Trebuchet MS" w:eastAsia="Trebuchet MS" w:hAnsi="Trebuchet MS" w:cs="Trebuchet MS"/>
          <w:spacing w:val="-1"/>
          <w:sz w:val="22"/>
          <w:szCs w:val="22"/>
        </w:rPr>
        <w:t>u</w:t>
      </w:r>
      <w:r>
        <w:rPr>
          <w:rFonts w:ascii="Trebuchet MS" w:eastAsia="Trebuchet MS" w:hAnsi="Trebuchet MS" w:cs="Trebuchet MS"/>
          <w:sz w:val="22"/>
          <w:szCs w:val="22"/>
        </w:rPr>
        <w:t>s</w:t>
      </w:r>
      <w:r>
        <w:rPr>
          <w:rFonts w:ascii="Trebuchet MS" w:eastAsia="Trebuchet MS" w:hAnsi="Trebuchet MS" w:cs="Trebuchet MS"/>
          <w:spacing w:val="-2"/>
          <w:sz w:val="22"/>
          <w:szCs w:val="22"/>
        </w:rPr>
        <w:t>t</w:t>
      </w:r>
      <w:r>
        <w:rPr>
          <w:rFonts w:ascii="Trebuchet MS" w:eastAsia="Trebuchet MS" w:hAnsi="Trebuchet MS" w:cs="Trebuchet MS"/>
          <w:sz w:val="22"/>
          <w:szCs w:val="22"/>
        </w:rPr>
        <w:t>ra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dr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gs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4"/>
          <w:sz w:val="22"/>
          <w:szCs w:val="22"/>
        </w:rPr>
        <w:t>u</w:t>
      </w:r>
      <w:r>
        <w:rPr>
          <w:rFonts w:ascii="Trebuchet MS" w:eastAsia="Trebuchet MS" w:hAnsi="Trebuchet MS" w:cs="Trebuchet MS"/>
          <w:sz w:val="22"/>
          <w:szCs w:val="22"/>
        </w:rPr>
        <w:t>rp</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se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utl</w:t>
      </w:r>
      <w:r>
        <w:rPr>
          <w:rFonts w:ascii="Trebuchet MS" w:eastAsia="Trebuchet MS" w:hAnsi="Trebuchet MS" w:cs="Trebuchet MS"/>
          <w:spacing w:val="-1"/>
          <w:sz w:val="22"/>
          <w:szCs w:val="22"/>
        </w:rPr>
        <w:t>i</w:t>
      </w:r>
      <w:r>
        <w:rPr>
          <w:rFonts w:ascii="Trebuchet MS" w:eastAsia="Trebuchet MS" w:hAnsi="Trebuchet MS" w:cs="Trebuchet MS"/>
          <w:sz w:val="22"/>
          <w:szCs w:val="22"/>
        </w:rPr>
        <w:t>n</w:t>
      </w:r>
      <w:r>
        <w:rPr>
          <w:rFonts w:ascii="Trebuchet MS" w:eastAsia="Trebuchet MS" w:hAnsi="Trebuchet MS" w:cs="Trebuchet MS"/>
          <w:spacing w:val="-1"/>
          <w:sz w:val="22"/>
          <w:szCs w:val="22"/>
        </w:rPr>
        <w:t>i</w:t>
      </w:r>
      <w:r>
        <w:rPr>
          <w:rFonts w:ascii="Trebuchet MS" w:eastAsia="Trebuchet MS" w:hAnsi="Trebuchet MS" w:cs="Trebuchet MS"/>
          <w:sz w:val="22"/>
          <w:szCs w:val="22"/>
        </w:rPr>
        <w:t>ng</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2"/>
          <w:sz w:val="22"/>
          <w:szCs w:val="22"/>
        </w:rPr>
        <w:t>r</w:t>
      </w:r>
      <w:r>
        <w:rPr>
          <w:rFonts w:ascii="Trebuchet MS" w:eastAsia="Trebuchet MS" w:hAnsi="Trebuchet MS" w:cs="Trebuchet MS"/>
          <w:sz w:val="22"/>
          <w:szCs w:val="22"/>
        </w:rPr>
        <w:t xml:space="preserve">rent </w:t>
      </w:r>
      <w:r>
        <w:rPr>
          <w:rFonts w:ascii="Trebuchet MS" w:eastAsia="Trebuchet MS" w:hAnsi="Trebuchet MS" w:cs="Trebuchet MS"/>
          <w:spacing w:val="-1"/>
          <w:sz w:val="22"/>
          <w:szCs w:val="22"/>
        </w:rPr>
        <w:t>and</w:t>
      </w:r>
      <w:r>
        <w:rPr>
          <w:rFonts w:ascii="Trebuchet MS" w:eastAsia="Trebuchet MS" w:hAnsi="Trebuchet MS" w:cs="Trebuchet MS"/>
          <w:sz w:val="22"/>
          <w:szCs w:val="22"/>
        </w:rPr>
        <w:t>/</w:t>
      </w:r>
      <w:r>
        <w:rPr>
          <w:rFonts w:ascii="Trebuchet MS" w:eastAsia="Trebuchet MS" w:hAnsi="Trebuchet MS" w:cs="Trebuchet MS"/>
          <w:spacing w:val="-2"/>
          <w:sz w:val="22"/>
          <w:szCs w:val="22"/>
        </w:rPr>
        <w:t>o</w:t>
      </w:r>
      <w:r>
        <w:rPr>
          <w:rFonts w:ascii="Trebuchet MS" w:eastAsia="Trebuchet MS" w:hAnsi="Trebuchet MS" w:cs="Trebuchet MS"/>
          <w:sz w:val="22"/>
          <w:szCs w:val="22"/>
        </w:rPr>
        <w:t>r</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1"/>
          <w:sz w:val="22"/>
          <w:szCs w:val="22"/>
        </w:rPr>
        <w:t>o</w:t>
      </w:r>
      <w:r>
        <w:rPr>
          <w:rFonts w:ascii="Trebuchet MS" w:eastAsia="Trebuchet MS" w:hAnsi="Trebuchet MS" w:cs="Trebuchet MS"/>
          <w:sz w:val="22"/>
          <w:szCs w:val="22"/>
        </w:rPr>
        <w:t>gre</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6"/>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se</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c</w:t>
      </w:r>
      <w:r>
        <w:rPr>
          <w:rFonts w:ascii="Trebuchet MS" w:eastAsia="Trebuchet MS" w:hAnsi="Trebuchet MS" w:cs="Trebuchet MS"/>
          <w:sz w:val="22"/>
          <w:szCs w:val="22"/>
        </w:rPr>
        <w:t>l</w:t>
      </w:r>
      <w:r>
        <w:rPr>
          <w:rFonts w:ascii="Trebuchet MS" w:eastAsia="Trebuchet MS" w:hAnsi="Trebuchet MS" w:cs="Trebuchet MS"/>
          <w:spacing w:val="-1"/>
          <w:sz w:val="22"/>
          <w:szCs w:val="22"/>
        </w:rPr>
        <w:t>u</w:t>
      </w:r>
      <w:r>
        <w:rPr>
          <w:rFonts w:ascii="Trebuchet MS" w:eastAsia="Trebuchet MS" w:hAnsi="Trebuchet MS" w:cs="Trebuchet MS"/>
          <w:sz w:val="22"/>
          <w:szCs w:val="22"/>
        </w:rPr>
        <w:t>de</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ed</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2"/>
          <w:sz w:val="22"/>
          <w:szCs w:val="22"/>
        </w:rPr>
        <w:t>k</w:t>
      </w:r>
      <w:r>
        <w:rPr>
          <w:rFonts w:ascii="Trebuchet MS" w:eastAsia="Trebuchet MS" w:hAnsi="Trebuchet MS" w:cs="Trebuchet MS"/>
          <w:sz w:val="22"/>
          <w:szCs w:val="22"/>
        </w:rPr>
        <w:t>e</w:t>
      </w:r>
      <w:r>
        <w:rPr>
          <w:rFonts w:ascii="Trebuchet MS" w:eastAsia="Trebuchet MS" w:hAnsi="Trebuchet MS" w:cs="Trebuchet MS"/>
          <w:spacing w:val="1"/>
          <w:sz w:val="22"/>
          <w:szCs w:val="22"/>
        </w:rPr>
        <w:t>tc</w:t>
      </w:r>
      <w:r>
        <w:rPr>
          <w:rFonts w:ascii="Trebuchet MS" w:eastAsia="Trebuchet MS" w:hAnsi="Trebuchet MS" w:cs="Trebuchet MS"/>
          <w:sz w:val="22"/>
          <w:szCs w:val="22"/>
        </w:rPr>
        <w:t>h</w:t>
      </w:r>
      <w:r>
        <w:rPr>
          <w:rFonts w:ascii="Trebuchet MS" w:eastAsia="Trebuchet MS" w:hAnsi="Trebuchet MS" w:cs="Trebuchet MS"/>
          <w:spacing w:val="-6"/>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9"/>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sco</w:t>
      </w:r>
      <w:r>
        <w:rPr>
          <w:rFonts w:ascii="Trebuchet MS" w:eastAsia="Trebuchet MS" w:hAnsi="Trebuchet MS" w:cs="Trebuchet MS"/>
          <w:spacing w:val="-1"/>
          <w:sz w:val="22"/>
          <w:szCs w:val="22"/>
        </w:rPr>
        <w:t>p</w:t>
      </w:r>
      <w:r>
        <w:rPr>
          <w:rFonts w:ascii="Trebuchet MS" w:eastAsia="Trebuchet MS" w:hAnsi="Trebuchet MS" w:cs="Trebuchet MS"/>
          <w:sz w:val="22"/>
          <w:szCs w:val="22"/>
        </w:rPr>
        <w:t>e</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9"/>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3"/>
          <w:sz w:val="22"/>
          <w:szCs w:val="22"/>
        </w:rPr>
        <w:t>o</w:t>
      </w:r>
      <w:r>
        <w:rPr>
          <w:rFonts w:ascii="Trebuchet MS" w:eastAsia="Trebuchet MS" w:hAnsi="Trebuchet MS" w:cs="Trebuchet MS"/>
          <w:sz w:val="22"/>
          <w:szCs w:val="22"/>
        </w:rPr>
        <w:t>rk</w:t>
      </w:r>
      <w:r>
        <w:rPr>
          <w:rFonts w:ascii="Trebuchet MS" w:eastAsia="Trebuchet MS" w:hAnsi="Trebuchet MS" w:cs="Trebuchet MS"/>
          <w:spacing w:val="-6"/>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be</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ed</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e</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r>
        <w:rPr>
          <w:rFonts w:ascii="Trebuchet MS" w:eastAsia="Trebuchet MS" w:hAnsi="Trebuchet MS" w:cs="Trebuchet MS"/>
          <w:spacing w:val="-8"/>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r d</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a g</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ring</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p</w:t>
      </w:r>
      <w:r>
        <w:rPr>
          <w:rFonts w:ascii="Trebuchet MS" w:eastAsia="Trebuchet MS" w:hAnsi="Trebuchet MS" w:cs="Trebuchet MS"/>
          <w:spacing w:val="-1"/>
          <w:sz w:val="22"/>
          <w:szCs w:val="22"/>
        </w:rPr>
        <w:t>p</w:t>
      </w:r>
      <w:r>
        <w:rPr>
          <w:rFonts w:ascii="Trebuchet MS" w:eastAsia="Trebuchet MS" w:hAnsi="Trebuchet MS" w:cs="Trebuchet MS"/>
          <w:sz w:val="22"/>
          <w:szCs w:val="22"/>
        </w:rPr>
        <w:t>l</w:t>
      </w:r>
      <w:r>
        <w:rPr>
          <w:rFonts w:ascii="Trebuchet MS" w:eastAsia="Trebuchet MS" w:hAnsi="Trebuchet MS" w:cs="Trebuchet MS"/>
          <w:spacing w:val="-3"/>
          <w:sz w:val="22"/>
          <w:szCs w:val="22"/>
        </w:rPr>
        <w:t>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l a</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w:t>
      </w:r>
      <w:r>
        <w:rPr>
          <w:rFonts w:ascii="Trebuchet MS" w:eastAsia="Trebuchet MS" w:hAnsi="Trebuchet MS" w:cs="Trebuchet MS"/>
          <w:sz w:val="22"/>
          <w:szCs w:val="22"/>
        </w:rPr>
        <w:t>h</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s.</w:t>
      </w:r>
    </w:p>
    <w:p w14:paraId="478B5E31" w14:textId="77777777" w:rsidR="00F46853" w:rsidRDefault="00F46853">
      <w:pPr>
        <w:spacing w:before="19" w:line="240" w:lineRule="exact"/>
        <w:rPr>
          <w:sz w:val="24"/>
          <w:szCs w:val="24"/>
        </w:rPr>
      </w:pPr>
    </w:p>
    <w:p w14:paraId="48A95A1D" w14:textId="77777777" w:rsidR="00F46853" w:rsidRDefault="00533CCC">
      <w:pPr>
        <w:spacing w:line="240" w:lineRule="exact"/>
        <w:ind w:left="667" w:right="699"/>
        <w:jc w:val="both"/>
        <w:rPr>
          <w:rFonts w:ascii="Trebuchet MS" w:eastAsia="Trebuchet MS" w:hAnsi="Trebuchet MS" w:cs="Trebuchet MS"/>
          <w:sz w:val="22"/>
          <w:szCs w:val="22"/>
        </w:rPr>
      </w:pPr>
      <w:r>
        <w:rPr>
          <w:rFonts w:ascii="Trebuchet MS" w:eastAsia="Trebuchet MS" w:hAnsi="Trebuchet MS" w:cs="Trebuchet MS"/>
          <w:b/>
          <w:sz w:val="22"/>
          <w:szCs w:val="22"/>
        </w:rPr>
        <w:t>A</w:t>
      </w:r>
      <w:r>
        <w:rPr>
          <w:rFonts w:ascii="Trebuchet MS" w:eastAsia="Trebuchet MS" w:hAnsi="Trebuchet MS" w:cs="Trebuchet MS"/>
          <w:b/>
          <w:spacing w:val="-1"/>
          <w:sz w:val="22"/>
          <w:szCs w:val="22"/>
        </w:rPr>
        <w:t>c</w:t>
      </w:r>
      <w:r>
        <w:rPr>
          <w:rFonts w:ascii="Trebuchet MS" w:eastAsia="Trebuchet MS" w:hAnsi="Trebuchet MS" w:cs="Trebuchet MS"/>
          <w:b/>
          <w:sz w:val="22"/>
          <w:szCs w:val="22"/>
        </w:rPr>
        <w:t>compl</w:t>
      </w:r>
      <w:r>
        <w:rPr>
          <w:rFonts w:ascii="Trebuchet MS" w:eastAsia="Trebuchet MS" w:hAnsi="Trebuchet MS" w:cs="Trebuchet MS"/>
          <w:b/>
          <w:spacing w:val="-1"/>
          <w:sz w:val="22"/>
          <w:szCs w:val="22"/>
        </w:rPr>
        <w:t>is</w:t>
      </w:r>
      <w:r>
        <w:rPr>
          <w:rFonts w:ascii="Trebuchet MS" w:eastAsia="Trebuchet MS" w:hAnsi="Trebuchet MS" w:cs="Trebuchet MS"/>
          <w:b/>
          <w:spacing w:val="1"/>
          <w:sz w:val="22"/>
          <w:szCs w:val="22"/>
        </w:rPr>
        <w:t>h</w:t>
      </w:r>
      <w:r>
        <w:rPr>
          <w:rFonts w:ascii="Trebuchet MS" w:eastAsia="Trebuchet MS" w:hAnsi="Trebuchet MS" w:cs="Trebuchet MS"/>
          <w:b/>
          <w:sz w:val="22"/>
          <w:szCs w:val="22"/>
        </w:rPr>
        <w:t>me</w:t>
      </w:r>
      <w:r>
        <w:rPr>
          <w:rFonts w:ascii="Trebuchet MS" w:eastAsia="Trebuchet MS" w:hAnsi="Trebuchet MS" w:cs="Trebuchet MS"/>
          <w:b/>
          <w:spacing w:val="-3"/>
          <w:sz w:val="22"/>
          <w:szCs w:val="22"/>
        </w:rPr>
        <w:t>n</w:t>
      </w:r>
      <w:r>
        <w:rPr>
          <w:rFonts w:ascii="Trebuchet MS" w:eastAsia="Trebuchet MS" w:hAnsi="Trebuchet MS" w:cs="Trebuchet MS"/>
          <w:b/>
          <w:sz w:val="22"/>
          <w:szCs w:val="22"/>
        </w:rPr>
        <w:t>t</w:t>
      </w:r>
      <w:r>
        <w:rPr>
          <w:rFonts w:ascii="Trebuchet MS" w:eastAsia="Trebuchet MS" w:hAnsi="Trebuchet MS" w:cs="Trebuchet MS"/>
          <w:b/>
          <w:spacing w:val="-3"/>
          <w:sz w:val="22"/>
          <w:szCs w:val="22"/>
        </w:rPr>
        <w:t xml:space="preserve"> </w:t>
      </w:r>
      <w:r>
        <w:rPr>
          <w:rFonts w:ascii="Trebuchet MS" w:eastAsia="Trebuchet MS" w:hAnsi="Trebuchet MS" w:cs="Trebuchet MS"/>
          <w:b/>
          <w:sz w:val="22"/>
          <w:szCs w:val="22"/>
        </w:rPr>
        <w:t>P</w:t>
      </w:r>
      <w:r>
        <w:rPr>
          <w:rFonts w:ascii="Trebuchet MS" w:eastAsia="Trebuchet MS" w:hAnsi="Trebuchet MS" w:cs="Trebuchet MS"/>
          <w:b/>
          <w:spacing w:val="-1"/>
          <w:sz w:val="22"/>
          <w:szCs w:val="22"/>
        </w:rPr>
        <w:t>i</w:t>
      </w:r>
      <w:r>
        <w:rPr>
          <w:rFonts w:ascii="Trebuchet MS" w:eastAsia="Trebuchet MS" w:hAnsi="Trebuchet MS" w:cs="Trebuchet MS"/>
          <w:b/>
          <w:sz w:val="22"/>
          <w:szCs w:val="22"/>
        </w:rPr>
        <w:t>c</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u</w:t>
      </w:r>
      <w:r>
        <w:rPr>
          <w:rFonts w:ascii="Trebuchet MS" w:eastAsia="Trebuchet MS" w:hAnsi="Trebuchet MS" w:cs="Trebuchet MS"/>
          <w:b/>
          <w:spacing w:val="-3"/>
          <w:sz w:val="22"/>
          <w:szCs w:val="22"/>
        </w:rPr>
        <w:t>r</w:t>
      </w:r>
      <w:r>
        <w:rPr>
          <w:rFonts w:ascii="Trebuchet MS" w:eastAsia="Trebuchet MS" w:hAnsi="Trebuchet MS" w:cs="Trebuchet MS"/>
          <w:b/>
          <w:sz w:val="22"/>
          <w:szCs w:val="22"/>
        </w:rPr>
        <w:t>es</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w:t>
      </w:r>
      <w:r>
        <w:rPr>
          <w:rFonts w:ascii="Trebuchet MS" w:eastAsia="Trebuchet MS" w:hAnsi="Trebuchet MS" w:cs="Trebuchet MS"/>
          <w:b/>
          <w:spacing w:val="-3"/>
          <w:sz w:val="22"/>
          <w:szCs w:val="22"/>
        </w:rPr>
        <w:t xml:space="preserve"> </w:t>
      </w:r>
      <w:r>
        <w:rPr>
          <w:rFonts w:ascii="Trebuchet MS" w:eastAsia="Trebuchet MS" w:hAnsi="Trebuchet MS" w:cs="Trebuchet MS"/>
          <w:sz w:val="22"/>
          <w:szCs w:val="22"/>
        </w:rPr>
        <w:t>is</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a</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q</w:t>
      </w:r>
      <w:r>
        <w:rPr>
          <w:rFonts w:ascii="Trebuchet MS" w:eastAsia="Trebuchet MS" w:hAnsi="Trebuchet MS" w:cs="Trebuchet MS"/>
          <w:spacing w:val="-1"/>
          <w:sz w:val="22"/>
          <w:szCs w:val="22"/>
        </w:rPr>
        <w:t>u</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pre</w:t>
      </w:r>
      <w:r>
        <w:rPr>
          <w:rFonts w:ascii="Trebuchet MS" w:eastAsia="Trebuchet MS" w:hAnsi="Trebuchet MS" w:cs="Trebuchet MS"/>
          <w:spacing w:val="-1"/>
          <w:sz w:val="22"/>
          <w:szCs w:val="22"/>
        </w:rPr>
        <w:t>s</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ed</w:t>
      </w:r>
      <w:r>
        <w:rPr>
          <w:rFonts w:ascii="Trebuchet MS" w:eastAsia="Trebuchet MS" w:hAnsi="Trebuchet MS" w:cs="Trebuchet MS"/>
          <w:spacing w:val="-5"/>
          <w:sz w:val="22"/>
          <w:szCs w:val="22"/>
        </w:rPr>
        <w:t xml:space="preserve"> </w:t>
      </w:r>
      <w:r>
        <w:rPr>
          <w:rFonts w:ascii="Trebuchet MS" w:eastAsia="Trebuchet MS" w:hAnsi="Trebuchet MS" w:cs="Trebuchet MS"/>
          <w:spacing w:val="-3"/>
          <w:sz w:val="22"/>
          <w:szCs w:val="22"/>
        </w:rPr>
        <w:t>p</w:t>
      </w:r>
      <w:r>
        <w:rPr>
          <w:rFonts w:ascii="Trebuchet MS" w:eastAsia="Trebuchet MS" w:hAnsi="Trebuchet MS" w:cs="Trebuchet MS"/>
          <w:sz w:val="22"/>
          <w:szCs w:val="22"/>
        </w:rPr>
        <w:t>ic</w:t>
      </w:r>
      <w:r>
        <w:rPr>
          <w:rFonts w:ascii="Trebuchet MS" w:eastAsia="Trebuchet MS" w:hAnsi="Trebuchet MS" w:cs="Trebuchet MS"/>
          <w:spacing w:val="2"/>
          <w:sz w:val="22"/>
          <w:szCs w:val="22"/>
        </w:rPr>
        <w:t>t</w:t>
      </w:r>
      <w:r>
        <w:rPr>
          <w:rFonts w:ascii="Trebuchet MS" w:eastAsia="Trebuchet MS" w:hAnsi="Trebuchet MS" w:cs="Trebuchet MS"/>
          <w:sz w:val="22"/>
          <w:szCs w:val="22"/>
        </w:rPr>
        <w:t>ures</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h</w:t>
      </w:r>
      <w:r>
        <w:rPr>
          <w:rFonts w:ascii="Trebuchet MS" w:eastAsia="Trebuchet MS" w:hAnsi="Trebuchet MS" w:cs="Trebuchet MS"/>
          <w:spacing w:val="-1"/>
          <w:sz w:val="22"/>
          <w:szCs w:val="22"/>
        </w:rPr>
        <w:t>i</w:t>
      </w:r>
      <w:r>
        <w:rPr>
          <w:rFonts w:ascii="Trebuchet MS" w:eastAsia="Trebuchet MS" w:hAnsi="Trebuchet MS" w:cs="Trebuchet MS"/>
          <w:sz w:val="22"/>
          <w:szCs w:val="22"/>
        </w:rPr>
        <w:t>g</w:t>
      </w:r>
      <w:r>
        <w:rPr>
          <w:rFonts w:ascii="Trebuchet MS" w:eastAsia="Trebuchet MS" w:hAnsi="Trebuchet MS" w:cs="Trebuchet MS"/>
          <w:spacing w:val="-1"/>
          <w:sz w:val="22"/>
          <w:szCs w:val="22"/>
        </w:rPr>
        <w:t>h</w:t>
      </w:r>
      <w:r>
        <w:rPr>
          <w:rFonts w:ascii="Trebuchet MS" w:eastAsia="Trebuchet MS" w:hAnsi="Trebuchet MS" w:cs="Trebuchet MS"/>
          <w:sz w:val="22"/>
          <w:szCs w:val="22"/>
        </w:rPr>
        <w:t>l</w:t>
      </w:r>
      <w:r>
        <w:rPr>
          <w:rFonts w:ascii="Trebuchet MS" w:eastAsia="Trebuchet MS" w:hAnsi="Trebuchet MS" w:cs="Trebuchet MS"/>
          <w:spacing w:val="-1"/>
          <w:sz w:val="22"/>
          <w:szCs w:val="22"/>
        </w:rPr>
        <w:t>i</w:t>
      </w:r>
      <w:r>
        <w:rPr>
          <w:rFonts w:ascii="Trebuchet MS" w:eastAsia="Trebuchet MS" w:hAnsi="Trebuchet MS" w:cs="Trebuchet MS"/>
          <w:sz w:val="22"/>
          <w:szCs w:val="22"/>
        </w:rPr>
        <w:t>g</w:t>
      </w:r>
      <w:r>
        <w:rPr>
          <w:rFonts w:ascii="Trebuchet MS" w:eastAsia="Trebuchet MS" w:hAnsi="Trebuchet MS" w:cs="Trebuchet MS"/>
          <w:spacing w:val="-1"/>
          <w:sz w:val="22"/>
          <w:szCs w:val="22"/>
        </w:rPr>
        <w:t>h</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pr</w:t>
      </w:r>
      <w:r>
        <w:rPr>
          <w:rFonts w:ascii="Trebuchet MS" w:eastAsia="Trebuchet MS" w:hAnsi="Trebuchet MS" w:cs="Trebuchet MS"/>
          <w:spacing w:val="-1"/>
          <w:sz w:val="22"/>
          <w:szCs w:val="22"/>
        </w:rPr>
        <w:t>o</w:t>
      </w:r>
      <w:r>
        <w:rPr>
          <w:rFonts w:ascii="Trebuchet MS" w:eastAsia="Trebuchet MS" w:hAnsi="Trebuchet MS" w:cs="Trebuchet MS"/>
          <w:sz w:val="22"/>
          <w:szCs w:val="22"/>
        </w:rPr>
        <w:t>gre</w:t>
      </w:r>
      <w:r>
        <w:rPr>
          <w:rFonts w:ascii="Trebuchet MS" w:eastAsia="Trebuchet MS" w:hAnsi="Trebuchet MS" w:cs="Trebuchet MS"/>
          <w:spacing w:val="-1"/>
          <w:sz w:val="22"/>
          <w:szCs w:val="22"/>
        </w:rPr>
        <w:t>s</w:t>
      </w:r>
      <w:r>
        <w:rPr>
          <w:rFonts w:ascii="Trebuchet MS" w:eastAsia="Trebuchet MS" w:hAnsi="Trebuchet MS" w:cs="Trebuchet MS"/>
          <w:sz w:val="22"/>
          <w:szCs w:val="22"/>
        </w:rPr>
        <w:t xml:space="preserve">s </w:t>
      </w:r>
      <w:r>
        <w:rPr>
          <w:rFonts w:ascii="Trebuchet MS" w:eastAsia="Trebuchet MS" w:hAnsi="Trebuchet MS" w:cs="Trebuchet MS"/>
          <w:spacing w:val="-1"/>
          <w:sz w:val="22"/>
          <w:szCs w:val="22"/>
        </w:rPr>
        <w:t>o</w:t>
      </w:r>
      <w:r>
        <w:rPr>
          <w:rFonts w:ascii="Trebuchet MS" w:eastAsia="Trebuchet MS" w:hAnsi="Trebuchet MS" w:cs="Trebuchet MS"/>
          <w:sz w:val="22"/>
          <w:szCs w:val="22"/>
        </w:rPr>
        <w:t>f a s</w:t>
      </w:r>
      <w:r>
        <w:rPr>
          <w:rFonts w:ascii="Trebuchet MS" w:eastAsia="Trebuchet MS" w:hAnsi="Trebuchet MS" w:cs="Trebuchet MS"/>
          <w:spacing w:val="-1"/>
          <w:sz w:val="22"/>
          <w:szCs w:val="22"/>
        </w:rPr>
        <w:t>p</w:t>
      </w:r>
      <w:r>
        <w:rPr>
          <w:rFonts w:ascii="Trebuchet MS" w:eastAsia="Trebuchet MS" w:hAnsi="Trebuchet MS" w:cs="Trebuchet MS"/>
          <w:spacing w:val="-3"/>
          <w:sz w:val="22"/>
          <w:szCs w:val="22"/>
        </w:rPr>
        <w:t>e</w:t>
      </w:r>
      <w:r>
        <w:rPr>
          <w:rFonts w:ascii="Trebuchet MS" w:eastAsia="Trebuchet MS" w:hAnsi="Trebuchet MS" w:cs="Trebuchet MS"/>
          <w:spacing w:val="1"/>
          <w:sz w:val="22"/>
          <w:szCs w:val="22"/>
        </w:rPr>
        <w:t>c</w:t>
      </w:r>
      <w:r>
        <w:rPr>
          <w:rFonts w:ascii="Trebuchet MS" w:eastAsia="Trebuchet MS" w:hAnsi="Trebuchet MS" w:cs="Trebuchet MS"/>
          <w:sz w:val="22"/>
          <w:szCs w:val="22"/>
        </w:rPr>
        <w:t>if</w:t>
      </w:r>
      <w:r>
        <w:rPr>
          <w:rFonts w:ascii="Trebuchet MS" w:eastAsia="Trebuchet MS" w:hAnsi="Trebuchet MS" w:cs="Trebuchet MS"/>
          <w:spacing w:val="-1"/>
          <w:sz w:val="22"/>
          <w:szCs w:val="22"/>
        </w:rPr>
        <w:t>i</w:t>
      </w:r>
      <w:r>
        <w:rPr>
          <w:rFonts w:ascii="Trebuchet MS" w:eastAsia="Trebuchet MS" w:hAnsi="Trebuchet MS" w:cs="Trebuchet MS"/>
          <w:sz w:val="22"/>
          <w:szCs w:val="22"/>
        </w:rPr>
        <w:t xml:space="preserve">c </w:t>
      </w:r>
      <w:r>
        <w:rPr>
          <w:rFonts w:ascii="Trebuchet MS" w:eastAsia="Trebuchet MS" w:hAnsi="Trebuchet MS" w:cs="Trebuchet MS"/>
          <w:spacing w:val="1"/>
          <w:sz w:val="22"/>
          <w:szCs w:val="22"/>
        </w:rPr>
        <w:t>w</w:t>
      </w:r>
      <w:r>
        <w:rPr>
          <w:rFonts w:ascii="Trebuchet MS" w:eastAsia="Trebuchet MS" w:hAnsi="Trebuchet MS" w:cs="Trebuchet MS"/>
          <w:spacing w:val="-3"/>
          <w:sz w:val="22"/>
          <w:szCs w:val="22"/>
        </w:rPr>
        <w:t>o</w:t>
      </w:r>
      <w:r>
        <w:rPr>
          <w:rFonts w:ascii="Trebuchet MS" w:eastAsia="Trebuchet MS" w:hAnsi="Trebuchet MS" w:cs="Trebuchet MS"/>
          <w:sz w:val="22"/>
          <w:szCs w:val="22"/>
        </w:rPr>
        <w:t>rk.</w:t>
      </w:r>
    </w:p>
    <w:p w14:paraId="23F2DBFC" w14:textId="77777777" w:rsidR="00F46853" w:rsidRDefault="00F46853">
      <w:pPr>
        <w:spacing w:before="14" w:line="240" w:lineRule="exact"/>
        <w:rPr>
          <w:sz w:val="24"/>
          <w:szCs w:val="24"/>
        </w:rPr>
      </w:pPr>
    </w:p>
    <w:p w14:paraId="36EE1708" w14:textId="77777777" w:rsidR="00F46853" w:rsidRDefault="00533CCC">
      <w:pPr>
        <w:ind w:left="667" w:right="2449"/>
        <w:jc w:val="both"/>
        <w:rPr>
          <w:rFonts w:ascii="Trebuchet MS" w:eastAsia="Trebuchet MS" w:hAnsi="Trebuchet MS" w:cs="Trebuchet MS"/>
          <w:sz w:val="22"/>
          <w:szCs w:val="22"/>
        </w:rPr>
      </w:pPr>
      <w:r>
        <w:rPr>
          <w:rFonts w:ascii="Trebuchet MS" w:eastAsia="Trebuchet MS" w:hAnsi="Trebuchet MS" w:cs="Trebuchet MS"/>
          <w:b/>
          <w:sz w:val="22"/>
          <w:szCs w:val="22"/>
        </w:rPr>
        <w:t>A</w:t>
      </w:r>
      <w:r>
        <w:rPr>
          <w:rFonts w:ascii="Trebuchet MS" w:eastAsia="Trebuchet MS" w:hAnsi="Trebuchet MS" w:cs="Trebuchet MS"/>
          <w:b/>
          <w:spacing w:val="-1"/>
          <w:sz w:val="22"/>
          <w:szCs w:val="22"/>
        </w:rPr>
        <w:t>c</w:t>
      </w:r>
      <w:r>
        <w:rPr>
          <w:rFonts w:ascii="Trebuchet MS" w:eastAsia="Trebuchet MS" w:hAnsi="Trebuchet MS" w:cs="Trebuchet MS"/>
          <w:b/>
          <w:sz w:val="22"/>
          <w:szCs w:val="22"/>
        </w:rPr>
        <w:t>c</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e</w:t>
      </w:r>
      <w:r>
        <w:rPr>
          <w:rFonts w:ascii="Trebuchet MS" w:eastAsia="Trebuchet MS" w:hAnsi="Trebuchet MS" w:cs="Trebuchet MS"/>
          <w:b/>
          <w:spacing w:val="-1"/>
          <w:sz w:val="22"/>
          <w:szCs w:val="22"/>
        </w:rPr>
        <w:t>di</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ed S</w:t>
      </w:r>
      <w:r>
        <w:rPr>
          <w:rFonts w:ascii="Trebuchet MS" w:eastAsia="Trebuchet MS" w:hAnsi="Trebuchet MS" w:cs="Trebuchet MS"/>
          <w:b/>
          <w:spacing w:val="-1"/>
          <w:sz w:val="22"/>
          <w:szCs w:val="22"/>
        </w:rPr>
        <w:t>ub</w:t>
      </w:r>
      <w:r>
        <w:rPr>
          <w:rFonts w:ascii="Trebuchet MS" w:eastAsia="Trebuchet MS" w:hAnsi="Trebuchet MS" w:cs="Trebuchet MS"/>
          <w:b/>
          <w:sz w:val="22"/>
          <w:szCs w:val="22"/>
        </w:rPr>
        <w:t>co</w:t>
      </w:r>
      <w:r>
        <w:rPr>
          <w:rFonts w:ascii="Trebuchet MS" w:eastAsia="Trebuchet MS" w:hAnsi="Trebuchet MS" w:cs="Trebuchet MS"/>
          <w:b/>
          <w:spacing w:val="-1"/>
          <w:sz w:val="22"/>
          <w:szCs w:val="22"/>
        </w:rPr>
        <w:t>n</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a</w:t>
      </w:r>
      <w:r>
        <w:rPr>
          <w:rFonts w:ascii="Trebuchet MS" w:eastAsia="Trebuchet MS" w:hAnsi="Trebuchet MS" w:cs="Trebuchet MS"/>
          <w:b/>
          <w:spacing w:val="-3"/>
          <w:sz w:val="22"/>
          <w:szCs w:val="22"/>
        </w:rPr>
        <w:t>c</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or</w:t>
      </w:r>
      <w:r>
        <w:rPr>
          <w:rFonts w:ascii="Trebuchet MS" w:eastAsia="Trebuchet MS" w:hAnsi="Trebuchet MS" w:cs="Trebuchet MS"/>
          <w:b/>
          <w:spacing w:val="2"/>
          <w:sz w:val="22"/>
          <w:szCs w:val="22"/>
        </w:rPr>
        <w:t xml:space="preserve"> </w:t>
      </w:r>
      <w:r>
        <w:rPr>
          <w:rFonts w:ascii="Trebuchet MS" w:eastAsia="Trebuchet MS" w:hAnsi="Trebuchet MS" w:cs="Trebuchet MS"/>
          <w:sz w:val="22"/>
          <w:szCs w:val="22"/>
        </w:rPr>
        <w:t>–</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is a s</w:t>
      </w:r>
      <w:r>
        <w:rPr>
          <w:rFonts w:ascii="Trebuchet MS" w:eastAsia="Trebuchet MS" w:hAnsi="Trebuchet MS" w:cs="Trebuchet MS"/>
          <w:spacing w:val="-1"/>
          <w:sz w:val="22"/>
          <w:szCs w:val="22"/>
        </w:rPr>
        <w:t>u</w:t>
      </w:r>
      <w:r>
        <w:rPr>
          <w:rFonts w:ascii="Trebuchet MS" w:eastAsia="Trebuchet MS" w:hAnsi="Trebuchet MS" w:cs="Trebuchet MS"/>
          <w:spacing w:val="-3"/>
          <w:sz w:val="22"/>
          <w:szCs w:val="22"/>
        </w:rPr>
        <w:t>b</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c</w:t>
      </w:r>
      <w:r>
        <w:rPr>
          <w:rFonts w:ascii="Trebuchet MS" w:eastAsia="Trebuchet MS" w:hAnsi="Trebuchet MS" w:cs="Trebuchet MS"/>
          <w:sz w:val="22"/>
          <w:szCs w:val="22"/>
        </w:rPr>
        <w:t>red</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ed by</w:t>
      </w:r>
      <w:r>
        <w:rPr>
          <w:rFonts w:ascii="Trebuchet MS" w:eastAsia="Trebuchet MS" w:hAnsi="Trebuchet MS" w:cs="Trebuchet MS"/>
          <w:spacing w:val="-1"/>
          <w:sz w:val="22"/>
          <w:szCs w:val="22"/>
        </w:rPr>
        <w:t xml:space="preserve"> </w:t>
      </w:r>
      <w:r>
        <w:rPr>
          <w:rFonts w:ascii="Trebuchet MS" w:eastAsia="Trebuchet MS" w:hAnsi="Trebuchet MS" w:cs="Trebuchet MS"/>
          <w:spacing w:val="-3"/>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O</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rt</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w:t>
      </w:r>
    </w:p>
    <w:p w14:paraId="66F6687E" w14:textId="77777777" w:rsidR="00F46853" w:rsidRDefault="00F46853">
      <w:pPr>
        <w:spacing w:before="16" w:line="240" w:lineRule="exact"/>
        <w:rPr>
          <w:sz w:val="24"/>
          <w:szCs w:val="24"/>
        </w:rPr>
      </w:pPr>
    </w:p>
    <w:p w14:paraId="16139AC5" w14:textId="77777777" w:rsidR="00F46853" w:rsidRDefault="00533CCC">
      <w:pPr>
        <w:ind w:left="667" w:right="699"/>
        <w:jc w:val="both"/>
        <w:rPr>
          <w:rFonts w:ascii="Trebuchet MS" w:eastAsia="Trebuchet MS" w:hAnsi="Trebuchet MS" w:cs="Trebuchet MS"/>
          <w:sz w:val="22"/>
          <w:szCs w:val="22"/>
        </w:rPr>
        <w:sectPr w:rsidR="00F46853">
          <w:pgSz w:w="11920" w:h="16840"/>
          <w:pgMar w:top="600" w:right="340" w:bottom="280" w:left="620" w:header="720" w:footer="720" w:gutter="0"/>
          <w:cols w:space="720"/>
        </w:sectPr>
      </w:pPr>
      <w:r>
        <w:rPr>
          <w:rFonts w:ascii="Trebuchet MS" w:eastAsia="Trebuchet MS" w:hAnsi="Trebuchet MS" w:cs="Trebuchet MS"/>
          <w:b/>
          <w:sz w:val="22"/>
          <w:szCs w:val="22"/>
        </w:rPr>
        <w:t>P</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o</w:t>
      </w:r>
      <w:r>
        <w:rPr>
          <w:rFonts w:ascii="Trebuchet MS" w:eastAsia="Trebuchet MS" w:hAnsi="Trebuchet MS" w:cs="Trebuchet MS"/>
          <w:b/>
          <w:spacing w:val="1"/>
          <w:sz w:val="22"/>
          <w:szCs w:val="22"/>
        </w:rPr>
        <w:t>v</w:t>
      </w:r>
      <w:r>
        <w:rPr>
          <w:rFonts w:ascii="Trebuchet MS" w:eastAsia="Trebuchet MS" w:hAnsi="Trebuchet MS" w:cs="Trebuchet MS"/>
          <w:b/>
          <w:spacing w:val="-1"/>
          <w:sz w:val="22"/>
          <w:szCs w:val="22"/>
        </w:rPr>
        <w:t>i</w:t>
      </w:r>
      <w:r>
        <w:rPr>
          <w:rFonts w:ascii="Trebuchet MS" w:eastAsia="Trebuchet MS" w:hAnsi="Trebuchet MS" w:cs="Trebuchet MS"/>
          <w:b/>
          <w:spacing w:val="1"/>
          <w:sz w:val="22"/>
          <w:szCs w:val="22"/>
        </w:rPr>
        <w:t>s</w:t>
      </w:r>
      <w:r>
        <w:rPr>
          <w:rFonts w:ascii="Trebuchet MS" w:eastAsia="Trebuchet MS" w:hAnsi="Trebuchet MS" w:cs="Trebuchet MS"/>
          <w:b/>
          <w:spacing w:val="-1"/>
          <w:sz w:val="22"/>
          <w:szCs w:val="22"/>
        </w:rPr>
        <w:t>i</w:t>
      </w:r>
      <w:r>
        <w:rPr>
          <w:rFonts w:ascii="Trebuchet MS" w:eastAsia="Trebuchet MS" w:hAnsi="Trebuchet MS" w:cs="Trebuchet MS"/>
          <w:b/>
          <w:sz w:val="22"/>
          <w:szCs w:val="22"/>
        </w:rPr>
        <w:t>o</w:t>
      </w:r>
      <w:r>
        <w:rPr>
          <w:rFonts w:ascii="Trebuchet MS" w:eastAsia="Trebuchet MS" w:hAnsi="Trebuchet MS" w:cs="Trebuchet MS"/>
          <w:b/>
          <w:spacing w:val="-1"/>
          <w:sz w:val="22"/>
          <w:szCs w:val="22"/>
        </w:rPr>
        <w:t>n</w:t>
      </w:r>
      <w:r>
        <w:rPr>
          <w:rFonts w:ascii="Trebuchet MS" w:eastAsia="Trebuchet MS" w:hAnsi="Trebuchet MS" w:cs="Trebuchet MS"/>
          <w:b/>
          <w:sz w:val="22"/>
          <w:szCs w:val="22"/>
        </w:rPr>
        <w:t>a</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y</w:t>
      </w:r>
      <w:r>
        <w:rPr>
          <w:rFonts w:ascii="Trebuchet MS" w:eastAsia="Trebuchet MS" w:hAnsi="Trebuchet MS" w:cs="Trebuchet MS"/>
          <w:b/>
          <w:spacing w:val="3"/>
          <w:sz w:val="22"/>
          <w:szCs w:val="22"/>
        </w:rPr>
        <w:t xml:space="preserve"> </w:t>
      </w:r>
      <w:r>
        <w:rPr>
          <w:rFonts w:ascii="Trebuchet MS" w:eastAsia="Trebuchet MS" w:hAnsi="Trebuchet MS" w:cs="Trebuchet MS"/>
          <w:b/>
          <w:sz w:val="22"/>
          <w:szCs w:val="22"/>
        </w:rPr>
        <w:t>A</w:t>
      </w:r>
      <w:r>
        <w:rPr>
          <w:rFonts w:ascii="Trebuchet MS" w:eastAsia="Trebuchet MS" w:hAnsi="Trebuchet MS" w:cs="Trebuchet MS"/>
          <w:b/>
          <w:spacing w:val="-1"/>
          <w:sz w:val="22"/>
          <w:szCs w:val="22"/>
        </w:rPr>
        <w:t>c</w:t>
      </w:r>
      <w:r>
        <w:rPr>
          <w:rFonts w:ascii="Trebuchet MS" w:eastAsia="Trebuchet MS" w:hAnsi="Trebuchet MS" w:cs="Trebuchet MS"/>
          <w:b/>
          <w:sz w:val="22"/>
          <w:szCs w:val="22"/>
        </w:rPr>
        <w:t>c</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e</w:t>
      </w:r>
      <w:r>
        <w:rPr>
          <w:rFonts w:ascii="Trebuchet MS" w:eastAsia="Trebuchet MS" w:hAnsi="Trebuchet MS" w:cs="Trebuchet MS"/>
          <w:b/>
          <w:spacing w:val="-1"/>
          <w:sz w:val="22"/>
          <w:szCs w:val="22"/>
        </w:rPr>
        <w:t>dit</w:t>
      </w:r>
      <w:r>
        <w:rPr>
          <w:rFonts w:ascii="Trebuchet MS" w:eastAsia="Trebuchet MS" w:hAnsi="Trebuchet MS" w:cs="Trebuchet MS"/>
          <w:b/>
          <w:spacing w:val="-2"/>
          <w:sz w:val="22"/>
          <w:szCs w:val="22"/>
        </w:rPr>
        <w:t>e</w:t>
      </w:r>
      <w:r>
        <w:rPr>
          <w:rFonts w:ascii="Trebuchet MS" w:eastAsia="Trebuchet MS" w:hAnsi="Trebuchet MS" w:cs="Trebuchet MS"/>
          <w:b/>
          <w:sz w:val="22"/>
          <w:szCs w:val="22"/>
        </w:rPr>
        <w:t>d</w:t>
      </w:r>
      <w:r>
        <w:rPr>
          <w:rFonts w:ascii="Trebuchet MS" w:eastAsia="Trebuchet MS" w:hAnsi="Trebuchet MS" w:cs="Trebuchet MS"/>
          <w:b/>
          <w:spacing w:val="4"/>
          <w:sz w:val="22"/>
          <w:szCs w:val="22"/>
        </w:rPr>
        <w:t xml:space="preserve"> </w:t>
      </w:r>
      <w:r>
        <w:rPr>
          <w:rFonts w:ascii="Trebuchet MS" w:eastAsia="Trebuchet MS" w:hAnsi="Trebuchet MS" w:cs="Trebuchet MS"/>
          <w:b/>
          <w:sz w:val="22"/>
          <w:szCs w:val="22"/>
        </w:rPr>
        <w:t>S</w:t>
      </w:r>
      <w:r>
        <w:rPr>
          <w:rFonts w:ascii="Trebuchet MS" w:eastAsia="Trebuchet MS" w:hAnsi="Trebuchet MS" w:cs="Trebuchet MS"/>
          <w:b/>
          <w:spacing w:val="-1"/>
          <w:sz w:val="22"/>
          <w:szCs w:val="22"/>
        </w:rPr>
        <w:t>u</w:t>
      </w:r>
      <w:r>
        <w:rPr>
          <w:rFonts w:ascii="Trebuchet MS" w:eastAsia="Trebuchet MS" w:hAnsi="Trebuchet MS" w:cs="Trebuchet MS"/>
          <w:b/>
          <w:spacing w:val="1"/>
          <w:sz w:val="22"/>
          <w:szCs w:val="22"/>
        </w:rPr>
        <w:t>b</w:t>
      </w:r>
      <w:r>
        <w:rPr>
          <w:rFonts w:ascii="Trebuchet MS" w:eastAsia="Trebuchet MS" w:hAnsi="Trebuchet MS" w:cs="Trebuchet MS"/>
          <w:b/>
          <w:sz w:val="22"/>
          <w:szCs w:val="22"/>
        </w:rPr>
        <w:t>co</w:t>
      </w:r>
      <w:r>
        <w:rPr>
          <w:rFonts w:ascii="Trebuchet MS" w:eastAsia="Trebuchet MS" w:hAnsi="Trebuchet MS" w:cs="Trebuchet MS"/>
          <w:b/>
          <w:spacing w:val="-1"/>
          <w:sz w:val="22"/>
          <w:szCs w:val="22"/>
        </w:rPr>
        <w:t>n</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a</w:t>
      </w:r>
      <w:r>
        <w:rPr>
          <w:rFonts w:ascii="Trebuchet MS" w:eastAsia="Trebuchet MS" w:hAnsi="Trebuchet MS" w:cs="Trebuchet MS"/>
          <w:b/>
          <w:spacing w:val="-3"/>
          <w:sz w:val="22"/>
          <w:szCs w:val="22"/>
        </w:rPr>
        <w:t>c</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or</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w:t>
      </w:r>
      <w:r>
        <w:rPr>
          <w:rFonts w:ascii="Trebuchet MS" w:eastAsia="Trebuchet MS" w:hAnsi="Trebuchet MS" w:cs="Trebuchet MS"/>
          <w:b/>
          <w:spacing w:val="4"/>
          <w:sz w:val="22"/>
          <w:szCs w:val="22"/>
        </w:rPr>
        <w:t xml:space="preserve"> </w:t>
      </w:r>
      <w:r>
        <w:rPr>
          <w:rFonts w:ascii="Trebuchet MS" w:eastAsia="Trebuchet MS" w:hAnsi="Trebuchet MS" w:cs="Trebuchet MS"/>
          <w:spacing w:val="-1"/>
          <w:sz w:val="22"/>
          <w:szCs w:val="22"/>
        </w:rPr>
        <w:t>i</w:t>
      </w:r>
      <w:r>
        <w:rPr>
          <w:rFonts w:ascii="Trebuchet MS" w:eastAsia="Trebuchet MS" w:hAnsi="Trebuchet MS" w:cs="Trebuchet MS"/>
          <w:sz w:val="22"/>
          <w:szCs w:val="22"/>
        </w:rPr>
        <w:t>s</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a</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n</w:t>
      </w:r>
      <w:r>
        <w:rPr>
          <w:rFonts w:ascii="Trebuchet MS" w:eastAsia="Trebuchet MS" w:hAnsi="Trebuchet MS" w:cs="Trebuchet MS"/>
          <w:spacing w:val="-2"/>
          <w:sz w:val="22"/>
          <w:szCs w:val="22"/>
        </w:rPr>
        <w:t>o</w:t>
      </w:r>
      <w:r>
        <w:rPr>
          <w:rFonts w:ascii="Trebuchet MS" w:eastAsia="Trebuchet MS" w:hAnsi="Trebuchet MS" w:cs="Trebuchet MS"/>
          <w:sz w:val="22"/>
          <w:szCs w:val="22"/>
        </w:rPr>
        <w:t>t</w:t>
      </w:r>
      <w:r>
        <w:rPr>
          <w:rFonts w:ascii="Trebuchet MS" w:eastAsia="Trebuchet MS" w:hAnsi="Trebuchet MS" w:cs="Trebuchet MS"/>
          <w:spacing w:val="5"/>
          <w:sz w:val="22"/>
          <w:szCs w:val="22"/>
        </w:rPr>
        <w:t xml:space="preserve"> </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c</w:t>
      </w:r>
      <w:r>
        <w:rPr>
          <w:rFonts w:ascii="Trebuchet MS" w:eastAsia="Trebuchet MS" w:hAnsi="Trebuchet MS" w:cs="Trebuchet MS"/>
          <w:sz w:val="22"/>
          <w:szCs w:val="22"/>
        </w:rPr>
        <w:t>red</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ed</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 xml:space="preserve">by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O d</w:t>
      </w:r>
      <w:r>
        <w:rPr>
          <w:rFonts w:ascii="Trebuchet MS" w:eastAsia="Trebuchet MS" w:hAnsi="Trebuchet MS" w:cs="Trebuchet MS"/>
          <w:spacing w:val="-1"/>
          <w:sz w:val="22"/>
          <w:szCs w:val="22"/>
        </w:rPr>
        <w:t>e</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r</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6"/>
          <w:sz w:val="22"/>
          <w:szCs w:val="22"/>
        </w:rPr>
        <w:t xml:space="preserve"> </w:t>
      </w:r>
      <w:r>
        <w:rPr>
          <w:rFonts w:ascii="Trebuchet MS" w:eastAsia="Trebuchet MS" w:hAnsi="Trebuchet MS" w:cs="Trebuchet MS"/>
          <w:spacing w:val="-1"/>
          <w:sz w:val="22"/>
          <w:szCs w:val="22"/>
        </w:rPr>
        <w:t>du</w:t>
      </w:r>
      <w:r>
        <w:rPr>
          <w:rFonts w:ascii="Trebuchet MS" w:eastAsia="Trebuchet MS" w:hAnsi="Trebuchet MS" w:cs="Trebuchet MS"/>
          <w:sz w:val="22"/>
          <w:szCs w:val="22"/>
        </w:rPr>
        <w:t>e</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n</w:t>
      </w:r>
      <w:r>
        <w:rPr>
          <w:rFonts w:ascii="Trebuchet MS" w:eastAsia="Trebuchet MS" w:hAnsi="Trebuchet MS" w:cs="Trebuchet MS"/>
          <w:spacing w:val="-4"/>
          <w:sz w:val="22"/>
          <w:szCs w:val="22"/>
        </w:rPr>
        <w:t>o</w:t>
      </w:r>
      <w:r>
        <w:rPr>
          <w:rFonts w:ascii="Trebuchet MS" w:eastAsia="Trebuchet MS" w:hAnsi="Trebuchet MS" w:cs="Trebuchet MS"/>
          <w:sz w:val="22"/>
          <w:szCs w:val="22"/>
        </w:rPr>
        <w:t>nco</w:t>
      </w:r>
      <w:r>
        <w:rPr>
          <w:rFonts w:ascii="Trebuchet MS" w:eastAsia="Trebuchet MS" w:hAnsi="Trebuchet MS" w:cs="Trebuchet MS"/>
          <w:spacing w:val="-1"/>
          <w:sz w:val="22"/>
          <w:szCs w:val="22"/>
        </w:rPr>
        <w:t>m</w:t>
      </w:r>
      <w:r>
        <w:rPr>
          <w:rFonts w:ascii="Trebuchet MS" w:eastAsia="Trebuchet MS" w:hAnsi="Trebuchet MS" w:cs="Trebuchet MS"/>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a</w:t>
      </w:r>
      <w:r>
        <w:rPr>
          <w:rFonts w:ascii="Trebuchet MS" w:eastAsia="Trebuchet MS" w:hAnsi="Trebuchet MS" w:cs="Trebuchet MS"/>
          <w:sz w:val="22"/>
          <w:szCs w:val="22"/>
        </w:rPr>
        <w:t>nce</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he fi</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nci</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re</w:t>
      </w:r>
      <w:r>
        <w:rPr>
          <w:rFonts w:ascii="Trebuchet MS" w:eastAsia="Trebuchet MS" w:hAnsi="Trebuchet MS" w:cs="Trebuchet MS"/>
          <w:spacing w:val="-3"/>
          <w:sz w:val="22"/>
          <w:szCs w:val="22"/>
        </w:rPr>
        <w:t>q</w:t>
      </w:r>
      <w:r>
        <w:rPr>
          <w:rFonts w:ascii="Trebuchet MS" w:eastAsia="Trebuchet MS" w:hAnsi="Trebuchet MS" w:cs="Trebuchet MS"/>
          <w:sz w:val="22"/>
          <w:szCs w:val="22"/>
        </w:rPr>
        <w:t>u</w:t>
      </w:r>
      <w:r>
        <w:rPr>
          <w:rFonts w:ascii="Trebuchet MS" w:eastAsia="Trebuchet MS" w:hAnsi="Trebuchet MS" w:cs="Trebuchet MS"/>
          <w:spacing w:val="-1"/>
          <w:sz w:val="22"/>
          <w:szCs w:val="22"/>
        </w:rPr>
        <w:t>i</w:t>
      </w:r>
      <w:r>
        <w:rPr>
          <w:rFonts w:ascii="Trebuchet MS" w:eastAsia="Trebuchet MS" w:hAnsi="Trebuchet MS" w:cs="Trebuchet MS"/>
          <w:sz w:val="22"/>
          <w:szCs w:val="22"/>
        </w:rPr>
        <w:t>re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s</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4"/>
          <w:sz w:val="22"/>
          <w:szCs w:val="22"/>
        </w:rPr>
        <w:t>u</w:t>
      </w:r>
      <w:r>
        <w:rPr>
          <w:rFonts w:ascii="Trebuchet MS" w:eastAsia="Trebuchet MS" w:hAnsi="Trebuchet MS" w:cs="Trebuchet MS"/>
          <w:sz w:val="22"/>
          <w:szCs w:val="22"/>
        </w:rPr>
        <w:t>t</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w:t>
      </w:r>
      <w:r>
        <w:rPr>
          <w:rFonts w:ascii="Trebuchet MS" w:eastAsia="Trebuchet MS" w:hAnsi="Trebuchet MS" w:cs="Trebuchet MS"/>
          <w:spacing w:val="-1"/>
          <w:sz w:val="22"/>
          <w:szCs w:val="22"/>
        </w:rPr>
        <w:t xml:space="preserve">do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z w:val="22"/>
          <w:szCs w:val="22"/>
        </w:rPr>
        <w:t>rk</w:t>
      </w:r>
      <w:r>
        <w:rPr>
          <w:rFonts w:ascii="Trebuchet MS" w:eastAsia="Trebuchet MS" w:hAnsi="Trebuchet MS" w:cs="Trebuchet MS"/>
          <w:spacing w:val="-1"/>
          <w:sz w:val="22"/>
          <w:szCs w:val="22"/>
        </w:rPr>
        <w:t>s</w:t>
      </w:r>
      <w:r>
        <w:rPr>
          <w:rFonts w:ascii="Trebuchet MS" w:eastAsia="Trebuchet MS" w:hAnsi="Trebuchet MS" w:cs="Trebuchet MS"/>
          <w:sz w:val="22"/>
          <w:szCs w:val="22"/>
        </w:rPr>
        <w:t xml:space="preserve">. </w:t>
      </w:r>
      <w:r>
        <w:rPr>
          <w:rFonts w:ascii="Trebuchet MS" w:eastAsia="Trebuchet MS" w:hAnsi="Trebuchet MS" w:cs="Trebuchet MS"/>
          <w:spacing w:val="-2"/>
          <w:sz w:val="22"/>
          <w:szCs w:val="22"/>
        </w:rPr>
        <w:t>U</w:t>
      </w:r>
      <w:r>
        <w:rPr>
          <w:rFonts w:ascii="Trebuchet MS" w:eastAsia="Trebuchet MS" w:hAnsi="Trebuchet MS" w:cs="Trebuchet MS"/>
          <w:sz w:val="22"/>
          <w:szCs w:val="22"/>
        </w:rPr>
        <w:t>s</w:t>
      </w:r>
      <w:r>
        <w:rPr>
          <w:rFonts w:ascii="Trebuchet MS" w:eastAsia="Trebuchet MS" w:hAnsi="Trebuchet MS" w:cs="Trebuchet MS"/>
          <w:spacing w:val="-1"/>
          <w:sz w:val="22"/>
          <w:szCs w:val="22"/>
        </w:rPr>
        <w:t>ua</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y,</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se </w:t>
      </w:r>
      <w:r>
        <w:rPr>
          <w:rFonts w:ascii="Trebuchet MS" w:eastAsia="Trebuchet MS" w:hAnsi="Trebuchet MS" w:cs="Trebuchet MS"/>
          <w:spacing w:val="-1"/>
          <w:sz w:val="22"/>
          <w:szCs w:val="22"/>
        </w:rPr>
        <w:t>a</w:t>
      </w:r>
      <w:r>
        <w:rPr>
          <w:rFonts w:ascii="Trebuchet MS" w:eastAsia="Trebuchet MS" w:hAnsi="Trebuchet MS" w:cs="Trebuchet MS"/>
          <w:sz w:val="22"/>
          <w:szCs w:val="22"/>
        </w:rPr>
        <w:t>re</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pacing w:val="-3"/>
          <w:sz w:val="22"/>
          <w:szCs w:val="22"/>
        </w:rPr>
        <w:t>b</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rs</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4"/>
          <w:sz w:val="22"/>
          <w:szCs w:val="22"/>
        </w:rPr>
        <w:t>a</w:t>
      </w:r>
      <w:r>
        <w:rPr>
          <w:rFonts w:ascii="Trebuchet MS" w:eastAsia="Trebuchet MS" w:hAnsi="Trebuchet MS" w:cs="Trebuchet MS"/>
          <w:sz w:val="22"/>
          <w:szCs w:val="22"/>
        </w:rPr>
        <w:t>t</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s </w:t>
      </w:r>
      <w:r>
        <w:rPr>
          <w:rFonts w:ascii="Trebuchet MS" w:eastAsia="Trebuchet MS" w:hAnsi="Trebuchet MS" w:cs="Trebuchet MS"/>
          <w:spacing w:val="-1"/>
          <w:sz w:val="22"/>
          <w:szCs w:val="22"/>
        </w:rPr>
        <w:t>ma</w:t>
      </w:r>
      <w:r>
        <w:rPr>
          <w:rFonts w:ascii="Trebuchet MS" w:eastAsia="Trebuchet MS" w:hAnsi="Trebuchet MS" w:cs="Trebuchet MS"/>
          <w:sz w:val="22"/>
          <w:szCs w:val="22"/>
        </w:rPr>
        <w:t>n</w:t>
      </w:r>
      <w:r>
        <w:rPr>
          <w:rFonts w:ascii="Trebuchet MS" w:eastAsia="Trebuchet MS" w:hAnsi="Trebuchet MS" w:cs="Trebuchet MS"/>
          <w:spacing w:val="-1"/>
          <w:sz w:val="22"/>
          <w:szCs w:val="22"/>
        </w:rPr>
        <w:t>po</w:t>
      </w:r>
      <w:r>
        <w:rPr>
          <w:rFonts w:ascii="Trebuchet MS" w:eastAsia="Trebuchet MS" w:hAnsi="Trebuchet MS" w:cs="Trebuchet MS"/>
          <w:spacing w:val="1"/>
          <w:sz w:val="22"/>
          <w:szCs w:val="22"/>
        </w:rPr>
        <w:t>w</w:t>
      </w:r>
      <w:r>
        <w:rPr>
          <w:rFonts w:ascii="Trebuchet MS" w:eastAsia="Trebuchet MS" w:hAnsi="Trebuchet MS" w:cs="Trebuchet MS"/>
          <w:sz w:val="22"/>
          <w:szCs w:val="22"/>
        </w:rPr>
        <w:t>er</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res</w:t>
      </w:r>
      <w:r>
        <w:rPr>
          <w:rFonts w:ascii="Trebuchet MS" w:eastAsia="Trebuchet MS" w:hAnsi="Trebuchet MS" w:cs="Trebuchet MS"/>
          <w:spacing w:val="-1"/>
          <w:sz w:val="22"/>
          <w:szCs w:val="22"/>
        </w:rPr>
        <w:t>o</w:t>
      </w:r>
      <w:r>
        <w:rPr>
          <w:rFonts w:ascii="Trebuchet MS" w:eastAsia="Trebuchet MS" w:hAnsi="Trebuchet MS" w:cs="Trebuchet MS"/>
          <w:sz w:val="22"/>
          <w:szCs w:val="22"/>
        </w:rPr>
        <w:t>ur</w:t>
      </w:r>
      <w:r>
        <w:rPr>
          <w:rFonts w:ascii="Trebuchet MS" w:eastAsia="Trebuchet MS" w:hAnsi="Trebuchet MS" w:cs="Trebuchet MS"/>
          <w:spacing w:val="1"/>
          <w:sz w:val="22"/>
          <w:szCs w:val="22"/>
        </w:rPr>
        <w:t>c</w:t>
      </w:r>
      <w:r>
        <w:rPr>
          <w:rFonts w:ascii="Trebuchet MS" w:eastAsia="Trebuchet MS" w:hAnsi="Trebuchet MS" w:cs="Trebuchet MS"/>
          <w:sz w:val="22"/>
          <w:szCs w:val="22"/>
        </w:rPr>
        <w:t>es</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ly</w:t>
      </w:r>
      <w:r>
        <w:rPr>
          <w:rFonts w:ascii="Trebuchet MS" w:eastAsia="Trebuchet MS" w:hAnsi="Trebuchet MS" w:cs="Trebuchet MS"/>
          <w:sz w:val="22"/>
          <w:szCs w:val="22"/>
        </w:rPr>
        <w:t>.</w:t>
      </w:r>
    </w:p>
    <w:p w14:paraId="092527C0" w14:textId="77777777" w:rsidR="00F46853" w:rsidRDefault="00F46853">
      <w:pPr>
        <w:spacing w:before="6" w:line="80" w:lineRule="exact"/>
        <w:rPr>
          <w:sz w:val="9"/>
          <w:szCs w:val="9"/>
        </w:rPr>
      </w:pPr>
    </w:p>
    <w:tbl>
      <w:tblPr>
        <w:tblW w:w="0" w:type="auto"/>
        <w:tblInd w:w="118" w:type="dxa"/>
        <w:tblLayout w:type="fixed"/>
        <w:tblCellMar>
          <w:left w:w="0" w:type="dxa"/>
          <w:right w:w="0" w:type="dxa"/>
        </w:tblCellMar>
        <w:tblLook w:val="01E0" w:firstRow="1" w:lastRow="1" w:firstColumn="1" w:lastColumn="1" w:noHBand="0" w:noVBand="0"/>
      </w:tblPr>
      <w:tblGrid>
        <w:gridCol w:w="3539"/>
        <w:gridCol w:w="4412"/>
        <w:gridCol w:w="2760"/>
      </w:tblGrid>
      <w:tr w:rsidR="00F46853" w14:paraId="6EFDE224" w14:textId="77777777">
        <w:trPr>
          <w:trHeight w:hRule="exact" w:val="298"/>
        </w:trPr>
        <w:tc>
          <w:tcPr>
            <w:tcW w:w="3539" w:type="dxa"/>
            <w:vMerge w:val="restart"/>
            <w:tcBorders>
              <w:top w:val="single" w:sz="5" w:space="0" w:color="000000"/>
              <w:left w:val="single" w:sz="5" w:space="0" w:color="000000"/>
              <w:right w:val="single" w:sz="5" w:space="0" w:color="000000"/>
            </w:tcBorders>
          </w:tcPr>
          <w:p w14:paraId="71729C5B" w14:textId="77777777" w:rsidR="00F46853" w:rsidRDefault="00F46853">
            <w:pPr>
              <w:spacing w:before="17" w:line="200" w:lineRule="exact"/>
            </w:pPr>
          </w:p>
          <w:p w14:paraId="54E54452" w14:textId="77777777" w:rsidR="00F46853" w:rsidRDefault="00D56C4D">
            <w:pPr>
              <w:ind w:left="102"/>
            </w:pPr>
            <w:r>
              <w:pict w14:anchorId="75D996FE">
                <v:shape id="_x0000_i1027" type="#_x0000_t75" style="width:166pt;height:32.65pt">
                  <v:imagedata r:id="rId5" o:title=""/>
                </v:shape>
              </w:pict>
            </w:r>
          </w:p>
          <w:p w14:paraId="7A7AE1F7" w14:textId="77777777" w:rsidR="00F46853" w:rsidRDefault="00F46853">
            <w:pPr>
              <w:spacing w:before="8" w:line="280" w:lineRule="exact"/>
              <w:rPr>
                <w:sz w:val="28"/>
                <w:szCs w:val="28"/>
              </w:rPr>
            </w:pPr>
          </w:p>
        </w:tc>
        <w:tc>
          <w:tcPr>
            <w:tcW w:w="4412" w:type="dxa"/>
            <w:vMerge w:val="restart"/>
            <w:tcBorders>
              <w:top w:val="single" w:sz="5" w:space="0" w:color="000000"/>
              <w:left w:val="single" w:sz="5" w:space="0" w:color="000000"/>
              <w:right w:val="single" w:sz="5" w:space="0" w:color="000000"/>
            </w:tcBorders>
          </w:tcPr>
          <w:p w14:paraId="573BBB50" w14:textId="77777777" w:rsidR="00F46853" w:rsidRDefault="00F46853">
            <w:pPr>
              <w:spacing w:line="200" w:lineRule="exact"/>
            </w:pPr>
          </w:p>
          <w:p w14:paraId="298DCC32" w14:textId="77777777" w:rsidR="00F46853" w:rsidRDefault="00F46853">
            <w:pPr>
              <w:spacing w:before="13" w:line="200" w:lineRule="exact"/>
            </w:pPr>
          </w:p>
          <w:p w14:paraId="3FDF75BA" w14:textId="77777777" w:rsidR="00F46853" w:rsidRDefault="00533CCC">
            <w:pPr>
              <w:ind w:left="102"/>
              <w:rPr>
                <w:rFonts w:ascii="Trebuchet MS" w:eastAsia="Trebuchet MS" w:hAnsi="Trebuchet MS" w:cs="Trebuchet MS"/>
                <w:sz w:val="40"/>
                <w:szCs w:val="40"/>
              </w:rPr>
            </w:pPr>
            <w:r>
              <w:rPr>
                <w:rFonts w:ascii="Trebuchet MS" w:eastAsia="Trebuchet MS" w:hAnsi="Trebuchet MS" w:cs="Trebuchet MS"/>
                <w:b/>
                <w:sz w:val="40"/>
                <w:szCs w:val="40"/>
              </w:rPr>
              <w:t>PRO</w:t>
            </w:r>
            <w:r>
              <w:rPr>
                <w:rFonts w:ascii="Trebuchet MS" w:eastAsia="Trebuchet MS" w:hAnsi="Trebuchet MS" w:cs="Trebuchet MS"/>
                <w:b/>
                <w:spacing w:val="-1"/>
                <w:sz w:val="40"/>
                <w:szCs w:val="40"/>
              </w:rPr>
              <w:t>C</w:t>
            </w:r>
            <w:r>
              <w:rPr>
                <w:rFonts w:ascii="Trebuchet MS" w:eastAsia="Trebuchet MS" w:hAnsi="Trebuchet MS" w:cs="Trebuchet MS"/>
                <w:b/>
                <w:sz w:val="40"/>
                <w:szCs w:val="40"/>
              </w:rPr>
              <w:t>ED</w:t>
            </w:r>
            <w:r>
              <w:rPr>
                <w:rFonts w:ascii="Trebuchet MS" w:eastAsia="Trebuchet MS" w:hAnsi="Trebuchet MS" w:cs="Trebuchet MS"/>
                <w:b/>
                <w:spacing w:val="-1"/>
                <w:sz w:val="40"/>
                <w:szCs w:val="40"/>
              </w:rPr>
              <w:t>U</w:t>
            </w:r>
            <w:r>
              <w:rPr>
                <w:rFonts w:ascii="Trebuchet MS" w:eastAsia="Trebuchet MS" w:hAnsi="Trebuchet MS" w:cs="Trebuchet MS"/>
                <w:b/>
                <w:sz w:val="40"/>
                <w:szCs w:val="40"/>
              </w:rPr>
              <w:t>RES</w:t>
            </w:r>
            <w:r>
              <w:rPr>
                <w:rFonts w:ascii="Trebuchet MS" w:eastAsia="Trebuchet MS" w:hAnsi="Trebuchet MS" w:cs="Trebuchet MS"/>
                <w:b/>
                <w:spacing w:val="-1"/>
                <w:sz w:val="40"/>
                <w:szCs w:val="40"/>
              </w:rPr>
              <w:t xml:space="preserve"> </w:t>
            </w:r>
            <w:r>
              <w:rPr>
                <w:rFonts w:ascii="Trebuchet MS" w:eastAsia="Trebuchet MS" w:hAnsi="Trebuchet MS" w:cs="Trebuchet MS"/>
                <w:b/>
                <w:sz w:val="40"/>
                <w:szCs w:val="40"/>
              </w:rPr>
              <w:t>MANUAL</w:t>
            </w:r>
          </w:p>
        </w:tc>
        <w:tc>
          <w:tcPr>
            <w:tcW w:w="2760" w:type="dxa"/>
            <w:tcBorders>
              <w:top w:val="single" w:sz="5" w:space="0" w:color="000000"/>
              <w:left w:val="single" w:sz="5" w:space="0" w:color="000000"/>
              <w:bottom w:val="single" w:sz="5" w:space="0" w:color="000000"/>
              <w:right w:val="single" w:sz="5" w:space="0" w:color="000000"/>
            </w:tcBorders>
          </w:tcPr>
          <w:p w14:paraId="7AB4390F"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D</w:t>
            </w:r>
            <w:r>
              <w:rPr>
                <w:rFonts w:ascii="Trebuchet MS" w:eastAsia="Trebuchet MS" w:hAnsi="Trebuchet MS" w:cs="Trebuchet MS"/>
                <w:i/>
                <w:spacing w:val="-1"/>
                <w:sz w:val="18"/>
                <w:szCs w:val="18"/>
              </w:rPr>
              <w:t>o</w:t>
            </w:r>
            <w:r>
              <w:rPr>
                <w:rFonts w:ascii="Trebuchet MS" w:eastAsia="Trebuchet MS" w:hAnsi="Trebuchet MS" w:cs="Trebuchet MS"/>
                <w:i/>
                <w:spacing w:val="1"/>
                <w:sz w:val="18"/>
                <w:szCs w:val="18"/>
              </w:rPr>
              <w:t>c</w:t>
            </w:r>
            <w:r>
              <w:rPr>
                <w:rFonts w:ascii="Trebuchet MS" w:eastAsia="Trebuchet MS" w:hAnsi="Trebuchet MS" w:cs="Trebuchet MS"/>
                <w:i/>
                <w:sz w:val="18"/>
                <w:szCs w:val="18"/>
              </w:rPr>
              <w:t>.</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Code </w:t>
            </w:r>
            <w:r>
              <w:rPr>
                <w:rFonts w:ascii="Trebuchet MS" w:eastAsia="Trebuchet MS" w:hAnsi="Trebuchet MS" w:cs="Trebuchet MS"/>
                <w:i/>
                <w:spacing w:val="52"/>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P</w:t>
            </w:r>
            <w:r>
              <w:rPr>
                <w:rFonts w:ascii="Trebuchet MS" w:eastAsia="Trebuchet MS" w:hAnsi="Trebuchet MS" w:cs="Trebuchet MS"/>
                <w:i/>
                <w:spacing w:val="-1"/>
                <w:sz w:val="18"/>
                <w:szCs w:val="18"/>
              </w:rPr>
              <w:t>M</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PN</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06</w:t>
            </w:r>
          </w:p>
        </w:tc>
      </w:tr>
      <w:tr w:rsidR="00F46853" w14:paraId="048ED9CA" w14:textId="77777777">
        <w:trPr>
          <w:trHeight w:hRule="exact" w:val="298"/>
        </w:trPr>
        <w:tc>
          <w:tcPr>
            <w:tcW w:w="3539" w:type="dxa"/>
            <w:vMerge/>
            <w:tcBorders>
              <w:left w:val="single" w:sz="5" w:space="0" w:color="000000"/>
              <w:right w:val="single" w:sz="5" w:space="0" w:color="000000"/>
            </w:tcBorders>
          </w:tcPr>
          <w:p w14:paraId="1CD97C49" w14:textId="77777777" w:rsidR="00F46853" w:rsidRDefault="00F46853"/>
        </w:tc>
        <w:tc>
          <w:tcPr>
            <w:tcW w:w="4412" w:type="dxa"/>
            <w:vMerge/>
            <w:tcBorders>
              <w:left w:val="single" w:sz="5" w:space="0" w:color="000000"/>
              <w:right w:val="single" w:sz="5" w:space="0" w:color="000000"/>
            </w:tcBorders>
          </w:tcPr>
          <w:p w14:paraId="5E81C413"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334BF8A6"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pacing w:val="1"/>
                <w:sz w:val="18"/>
                <w:szCs w:val="18"/>
              </w:rPr>
              <w:t>R</w:t>
            </w:r>
            <w:r>
              <w:rPr>
                <w:rFonts w:ascii="Trebuchet MS" w:eastAsia="Trebuchet MS" w:hAnsi="Trebuchet MS" w:cs="Trebuchet MS"/>
                <w:i/>
                <w:spacing w:val="-1"/>
                <w:sz w:val="18"/>
                <w:szCs w:val="18"/>
              </w:rPr>
              <w:t>e</w:t>
            </w:r>
            <w:r>
              <w:rPr>
                <w:rFonts w:ascii="Trebuchet MS" w:eastAsia="Trebuchet MS" w:hAnsi="Trebuchet MS" w:cs="Trebuchet MS"/>
                <w:i/>
                <w:sz w:val="18"/>
                <w:szCs w:val="18"/>
              </w:rPr>
              <w:t>v.</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N</w:t>
            </w:r>
            <w:r>
              <w:rPr>
                <w:rFonts w:ascii="Trebuchet MS" w:eastAsia="Trebuchet MS" w:hAnsi="Trebuchet MS" w:cs="Trebuchet MS"/>
                <w:i/>
                <w:spacing w:val="-3"/>
                <w:sz w:val="18"/>
                <w:szCs w:val="18"/>
              </w:rPr>
              <w:t>o</w:t>
            </w:r>
            <w:r>
              <w:rPr>
                <w:rFonts w:ascii="Trebuchet MS" w:eastAsia="Trebuchet MS" w:hAnsi="Trebuchet MS" w:cs="Trebuchet MS"/>
                <w:i/>
                <w:sz w:val="18"/>
                <w:szCs w:val="18"/>
              </w:rPr>
              <w:t xml:space="preserve">.    </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1</w:t>
            </w:r>
          </w:p>
        </w:tc>
      </w:tr>
      <w:tr w:rsidR="00F46853" w14:paraId="42B3716A" w14:textId="77777777">
        <w:trPr>
          <w:trHeight w:hRule="exact" w:val="298"/>
        </w:trPr>
        <w:tc>
          <w:tcPr>
            <w:tcW w:w="3539" w:type="dxa"/>
            <w:vMerge/>
            <w:tcBorders>
              <w:left w:val="single" w:sz="5" w:space="0" w:color="000000"/>
              <w:right w:val="single" w:sz="5" w:space="0" w:color="000000"/>
            </w:tcBorders>
          </w:tcPr>
          <w:p w14:paraId="7745D9EB" w14:textId="77777777" w:rsidR="00F46853" w:rsidRDefault="00F46853"/>
        </w:tc>
        <w:tc>
          <w:tcPr>
            <w:tcW w:w="4412" w:type="dxa"/>
            <w:vMerge/>
            <w:tcBorders>
              <w:left w:val="single" w:sz="5" w:space="0" w:color="000000"/>
              <w:right w:val="single" w:sz="5" w:space="0" w:color="000000"/>
            </w:tcBorders>
          </w:tcPr>
          <w:p w14:paraId="4DC60DC6"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420B3315"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E</w:t>
            </w:r>
            <w:r>
              <w:rPr>
                <w:rFonts w:ascii="Trebuchet MS" w:eastAsia="Trebuchet MS" w:hAnsi="Trebuchet MS" w:cs="Trebuchet MS"/>
                <w:i/>
                <w:spacing w:val="-1"/>
                <w:sz w:val="18"/>
                <w:szCs w:val="18"/>
              </w:rPr>
              <w:t>f</w:t>
            </w:r>
            <w:r>
              <w:rPr>
                <w:rFonts w:ascii="Trebuchet MS" w:eastAsia="Trebuchet MS" w:hAnsi="Trebuchet MS" w:cs="Trebuchet MS"/>
                <w:i/>
                <w:sz w:val="18"/>
                <w:szCs w:val="18"/>
              </w:rPr>
              <w:t>f.</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D</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t</w:t>
            </w:r>
            <w:r>
              <w:rPr>
                <w:rFonts w:ascii="Trebuchet MS" w:eastAsia="Trebuchet MS" w:hAnsi="Trebuchet MS" w:cs="Trebuchet MS"/>
                <w:i/>
                <w:sz w:val="18"/>
                <w:szCs w:val="18"/>
              </w:rPr>
              <w:t>e   :</w:t>
            </w:r>
          </w:p>
        </w:tc>
      </w:tr>
      <w:tr w:rsidR="00F46853" w14:paraId="5472F7FA" w14:textId="77777777">
        <w:trPr>
          <w:trHeight w:hRule="exact" w:val="274"/>
        </w:trPr>
        <w:tc>
          <w:tcPr>
            <w:tcW w:w="3539" w:type="dxa"/>
            <w:vMerge/>
            <w:tcBorders>
              <w:left w:val="single" w:sz="5" w:space="0" w:color="000000"/>
              <w:bottom w:val="single" w:sz="5" w:space="0" w:color="000000"/>
              <w:right w:val="single" w:sz="5" w:space="0" w:color="000000"/>
            </w:tcBorders>
          </w:tcPr>
          <w:p w14:paraId="7912BF9A" w14:textId="77777777" w:rsidR="00F46853" w:rsidRDefault="00F46853"/>
        </w:tc>
        <w:tc>
          <w:tcPr>
            <w:tcW w:w="4412" w:type="dxa"/>
            <w:vMerge/>
            <w:tcBorders>
              <w:left w:val="single" w:sz="5" w:space="0" w:color="000000"/>
              <w:bottom w:val="single" w:sz="5" w:space="0" w:color="000000"/>
              <w:right w:val="single" w:sz="5" w:space="0" w:color="000000"/>
            </w:tcBorders>
          </w:tcPr>
          <w:p w14:paraId="5F4D7DD1"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3AE092F8" w14:textId="77777777" w:rsidR="00F46853" w:rsidRDefault="00533CCC">
            <w:pPr>
              <w:spacing w:before="27"/>
              <w:ind w:left="102"/>
              <w:rPr>
                <w:rFonts w:ascii="Trebuchet MS" w:eastAsia="Trebuchet MS" w:hAnsi="Trebuchet MS" w:cs="Trebuchet MS"/>
                <w:sz w:val="18"/>
                <w:szCs w:val="18"/>
              </w:rPr>
            </w:pPr>
            <w:r>
              <w:rPr>
                <w:rFonts w:ascii="Trebuchet MS" w:eastAsia="Trebuchet MS" w:hAnsi="Trebuchet MS" w:cs="Trebuchet MS"/>
                <w:i/>
                <w:sz w:val="18"/>
                <w:szCs w:val="18"/>
              </w:rPr>
              <w:t>P</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g</w:t>
            </w:r>
            <w:r>
              <w:rPr>
                <w:rFonts w:ascii="Trebuchet MS" w:eastAsia="Trebuchet MS" w:hAnsi="Trebuchet MS" w:cs="Trebuchet MS"/>
                <w:i/>
                <w:sz w:val="18"/>
                <w:szCs w:val="18"/>
              </w:rPr>
              <w:t xml:space="preserve">e         :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3 </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f</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9</w:t>
            </w:r>
          </w:p>
        </w:tc>
      </w:tr>
      <w:tr w:rsidR="00F46853" w14:paraId="48F46DDB" w14:textId="77777777">
        <w:trPr>
          <w:trHeight w:hRule="exact" w:val="792"/>
        </w:trPr>
        <w:tc>
          <w:tcPr>
            <w:tcW w:w="10711" w:type="dxa"/>
            <w:gridSpan w:val="3"/>
            <w:tcBorders>
              <w:top w:val="nil"/>
              <w:left w:val="single" w:sz="5" w:space="0" w:color="000000"/>
              <w:bottom w:val="single" w:sz="5" w:space="0" w:color="000000"/>
              <w:right w:val="single" w:sz="5" w:space="0" w:color="000000"/>
            </w:tcBorders>
          </w:tcPr>
          <w:p w14:paraId="59A02163" w14:textId="77777777" w:rsidR="00F46853" w:rsidRDefault="00533CCC">
            <w:pPr>
              <w:spacing w:before="5"/>
              <w:ind w:left="102"/>
              <w:rPr>
                <w:rFonts w:ascii="Trebuchet MS" w:eastAsia="Trebuchet MS" w:hAnsi="Trebuchet MS" w:cs="Trebuchet MS"/>
                <w:sz w:val="24"/>
                <w:szCs w:val="24"/>
              </w:rPr>
            </w:pPr>
            <w:r>
              <w:rPr>
                <w:rFonts w:ascii="Trebuchet MS" w:eastAsia="Trebuchet MS" w:hAnsi="Trebuchet MS" w:cs="Trebuchet MS"/>
                <w:sz w:val="24"/>
                <w:szCs w:val="24"/>
              </w:rPr>
              <w:t>TIT</w:t>
            </w:r>
            <w:r>
              <w:rPr>
                <w:rFonts w:ascii="Trebuchet MS" w:eastAsia="Trebuchet MS" w:hAnsi="Trebuchet MS" w:cs="Trebuchet MS"/>
                <w:spacing w:val="1"/>
                <w:sz w:val="24"/>
                <w:szCs w:val="24"/>
              </w:rPr>
              <w:t>LE</w:t>
            </w:r>
            <w:r>
              <w:rPr>
                <w:rFonts w:ascii="Trebuchet MS" w:eastAsia="Trebuchet MS" w:hAnsi="Trebuchet MS" w:cs="Trebuchet MS"/>
                <w:sz w:val="24"/>
                <w:szCs w:val="24"/>
              </w:rPr>
              <w:t>:</w:t>
            </w:r>
          </w:p>
          <w:p w14:paraId="6F2DBE8F" w14:textId="77777777" w:rsidR="00F46853" w:rsidRDefault="00533CCC">
            <w:pPr>
              <w:ind w:left="3154"/>
              <w:rPr>
                <w:rFonts w:ascii="Trebuchet MS" w:eastAsia="Trebuchet MS" w:hAnsi="Trebuchet MS" w:cs="Trebuchet MS"/>
                <w:sz w:val="28"/>
                <w:szCs w:val="28"/>
              </w:rPr>
            </w:pPr>
            <w:r>
              <w:rPr>
                <w:rFonts w:ascii="Trebuchet MS" w:eastAsia="Trebuchet MS" w:hAnsi="Trebuchet MS" w:cs="Trebuchet MS"/>
                <w:b/>
                <w:sz w:val="28"/>
                <w:szCs w:val="28"/>
              </w:rPr>
              <w:t>SU</w:t>
            </w:r>
            <w:r>
              <w:rPr>
                <w:rFonts w:ascii="Trebuchet MS" w:eastAsia="Trebuchet MS" w:hAnsi="Trebuchet MS" w:cs="Trebuchet MS"/>
                <w:b/>
                <w:spacing w:val="1"/>
                <w:sz w:val="28"/>
                <w:szCs w:val="28"/>
              </w:rPr>
              <w:t>BC</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T</w:t>
            </w:r>
            <w:r>
              <w:rPr>
                <w:rFonts w:ascii="Trebuchet MS" w:eastAsia="Trebuchet MS" w:hAnsi="Trebuchet MS" w:cs="Trebuchet MS"/>
                <w:b/>
                <w:spacing w:val="1"/>
                <w:sz w:val="28"/>
                <w:szCs w:val="28"/>
              </w:rPr>
              <w:t>R</w:t>
            </w:r>
            <w:r>
              <w:rPr>
                <w:rFonts w:ascii="Trebuchet MS" w:eastAsia="Trebuchet MS" w:hAnsi="Trebuchet MS" w:cs="Trebuchet MS"/>
                <w:b/>
                <w:spacing w:val="-3"/>
                <w:sz w:val="28"/>
                <w:szCs w:val="28"/>
              </w:rPr>
              <w:t>A</w:t>
            </w:r>
            <w:r>
              <w:rPr>
                <w:rFonts w:ascii="Trebuchet MS" w:eastAsia="Trebuchet MS" w:hAnsi="Trebuchet MS" w:cs="Trebuchet MS"/>
                <w:b/>
                <w:spacing w:val="1"/>
                <w:sz w:val="28"/>
                <w:szCs w:val="28"/>
              </w:rPr>
              <w:t>CT</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R M</w:t>
            </w:r>
            <w:r>
              <w:rPr>
                <w:rFonts w:ascii="Trebuchet MS" w:eastAsia="Trebuchet MS" w:hAnsi="Trebuchet MS" w:cs="Trebuchet MS"/>
                <w:b/>
                <w:spacing w:val="-1"/>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IT</w:t>
            </w:r>
            <w:r>
              <w:rPr>
                <w:rFonts w:ascii="Trebuchet MS" w:eastAsia="Trebuchet MS" w:hAnsi="Trebuchet MS" w:cs="Trebuchet MS"/>
                <w:b/>
                <w:spacing w:val="-3"/>
                <w:sz w:val="28"/>
                <w:szCs w:val="28"/>
              </w:rPr>
              <w:t>O</w:t>
            </w:r>
            <w:r>
              <w:rPr>
                <w:rFonts w:ascii="Trebuchet MS" w:eastAsia="Trebuchet MS" w:hAnsi="Trebuchet MS" w:cs="Trebuchet MS"/>
                <w:b/>
                <w:spacing w:val="-1"/>
                <w:sz w:val="28"/>
                <w:szCs w:val="28"/>
              </w:rPr>
              <w:t>R</w:t>
            </w:r>
            <w:r>
              <w:rPr>
                <w:rFonts w:ascii="Trebuchet MS" w:eastAsia="Trebuchet MS" w:hAnsi="Trebuchet MS" w:cs="Trebuchet MS"/>
                <w:b/>
                <w:spacing w:val="1"/>
                <w:sz w:val="28"/>
                <w:szCs w:val="28"/>
              </w:rPr>
              <w:t>I</w:t>
            </w:r>
            <w:r>
              <w:rPr>
                <w:rFonts w:ascii="Trebuchet MS" w:eastAsia="Trebuchet MS" w:hAnsi="Trebuchet MS" w:cs="Trebuchet MS"/>
                <w:b/>
                <w:sz w:val="28"/>
                <w:szCs w:val="28"/>
              </w:rPr>
              <w:t>NG</w:t>
            </w:r>
          </w:p>
        </w:tc>
      </w:tr>
    </w:tbl>
    <w:p w14:paraId="642758C7" w14:textId="77777777" w:rsidR="00F46853" w:rsidRDefault="00F46853">
      <w:pPr>
        <w:spacing w:before="9" w:line="100" w:lineRule="exact"/>
        <w:rPr>
          <w:sz w:val="10"/>
          <w:szCs w:val="10"/>
        </w:rPr>
      </w:pPr>
    </w:p>
    <w:p w14:paraId="5485AB8D" w14:textId="77777777" w:rsidR="00F46853" w:rsidRDefault="00533CCC">
      <w:pPr>
        <w:ind w:left="667" w:right="696"/>
        <w:jc w:val="both"/>
        <w:rPr>
          <w:rFonts w:ascii="Trebuchet MS" w:eastAsia="Trebuchet MS" w:hAnsi="Trebuchet MS" w:cs="Trebuchet MS"/>
          <w:sz w:val="22"/>
          <w:szCs w:val="22"/>
        </w:rPr>
      </w:pPr>
      <w:r>
        <w:rPr>
          <w:rFonts w:ascii="Trebuchet MS" w:eastAsia="Trebuchet MS" w:hAnsi="Trebuchet MS" w:cs="Trebuchet MS"/>
          <w:b/>
          <w:spacing w:val="-1"/>
          <w:sz w:val="22"/>
          <w:szCs w:val="22"/>
        </w:rPr>
        <w:t>C</w:t>
      </w:r>
      <w:r>
        <w:rPr>
          <w:rFonts w:ascii="Trebuchet MS" w:eastAsia="Trebuchet MS" w:hAnsi="Trebuchet MS" w:cs="Trebuchet MS"/>
          <w:b/>
          <w:sz w:val="22"/>
          <w:szCs w:val="22"/>
        </w:rPr>
        <w:t>o</w:t>
      </w:r>
      <w:r>
        <w:rPr>
          <w:rFonts w:ascii="Trebuchet MS" w:eastAsia="Trebuchet MS" w:hAnsi="Trebuchet MS" w:cs="Trebuchet MS"/>
          <w:b/>
          <w:spacing w:val="1"/>
          <w:sz w:val="22"/>
          <w:szCs w:val="22"/>
        </w:rPr>
        <w:t>s</w:t>
      </w:r>
      <w:r>
        <w:rPr>
          <w:rFonts w:ascii="Trebuchet MS" w:eastAsia="Trebuchet MS" w:hAnsi="Trebuchet MS" w:cs="Trebuchet MS"/>
          <w:b/>
          <w:sz w:val="22"/>
          <w:szCs w:val="22"/>
        </w:rPr>
        <w:t>t</w:t>
      </w:r>
      <w:r>
        <w:rPr>
          <w:rFonts w:ascii="Trebuchet MS" w:eastAsia="Trebuchet MS" w:hAnsi="Trebuchet MS" w:cs="Trebuchet MS"/>
          <w:b/>
          <w:spacing w:val="2"/>
          <w:sz w:val="22"/>
          <w:szCs w:val="22"/>
        </w:rPr>
        <w:t xml:space="preserve"> </w:t>
      </w:r>
      <w:r>
        <w:rPr>
          <w:rFonts w:ascii="Trebuchet MS" w:eastAsia="Trebuchet MS" w:hAnsi="Trebuchet MS" w:cs="Trebuchet MS"/>
          <w:b/>
          <w:sz w:val="22"/>
          <w:szCs w:val="22"/>
        </w:rPr>
        <w:t>P</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o</w:t>
      </w:r>
      <w:r>
        <w:rPr>
          <w:rFonts w:ascii="Trebuchet MS" w:eastAsia="Trebuchet MS" w:hAnsi="Trebuchet MS" w:cs="Trebuchet MS"/>
          <w:b/>
          <w:spacing w:val="-2"/>
          <w:sz w:val="22"/>
          <w:szCs w:val="22"/>
        </w:rPr>
        <w:t>p</w:t>
      </w:r>
      <w:r>
        <w:rPr>
          <w:rFonts w:ascii="Trebuchet MS" w:eastAsia="Trebuchet MS" w:hAnsi="Trebuchet MS" w:cs="Trebuchet MS"/>
          <w:b/>
          <w:sz w:val="22"/>
          <w:szCs w:val="22"/>
        </w:rPr>
        <w:t>o</w:t>
      </w:r>
      <w:r>
        <w:rPr>
          <w:rFonts w:ascii="Trebuchet MS" w:eastAsia="Trebuchet MS" w:hAnsi="Trebuchet MS" w:cs="Trebuchet MS"/>
          <w:b/>
          <w:spacing w:val="1"/>
          <w:sz w:val="22"/>
          <w:szCs w:val="22"/>
        </w:rPr>
        <w:t>s</w:t>
      </w:r>
      <w:r>
        <w:rPr>
          <w:rFonts w:ascii="Trebuchet MS" w:eastAsia="Trebuchet MS" w:hAnsi="Trebuchet MS" w:cs="Trebuchet MS"/>
          <w:b/>
          <w:sz w:val="22"/>
          <w:szCs w:val="22"/>
        </w:rPr>
        <w:t>al</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w:t>
      </w:r>
      <w:r>
        <w:rPr>
          <w:rFonts w:ascii="Trebuchet MS" w:eastAsia="Trebuchet MS" w:hAnsi="Trebuchet MS" w:cs="Trebuchet MS"/>
          <w:b/>
          <w:spacing w:val="4"/>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 i</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4"/>
          <w:sz w:val="22"/>
          <w:szCs w:val="22"/>
        </w:rPr>
        <w:t>m</w:t>
      </w:r>
      <w:r>
        <w:rPr>
          <w:rFonts w:ascii="Trebuchet MS" w:eastAsia="Trebuchet MS" w:hAnsi="Trebuchet MS" w:cs="Trebuchet MS"/>
          <w:sz w:val="22"/>
          <w:szCs w:val="22"/>
        </w:rPr>
        <w:t>ized</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u</w:t>
      </w:r>
      <w:r>
        <w:rPr>
          <w:rFonts w:ascii="Trebuchet MS" w:eastAsia="Trebuchet MS" w:hAnsi="Trebuchet MS" w:cs="Trebuchet MS"/>
          <w:spacing w:val="-1"/>
          <w:sz w:val="22"/>
          <w:szCs w:val="22"/>
        </w:rPr>
        <w:t>n</w:t>
      </w:r>
      <w:r>
        <w:rPr>
          <w:rFonts w:ascii="Trebuchet MS" w:eastAsia="Trebuchet MS" w:hAnsi="Trebuchet MS" w:cs="Trebuchet MS"/>
          <w:sz w:val="22"/>
          <w:szCs w:val="22"/>
        </w:rPr>
        <w:t>it</w:t>
      </w:r>
      <w:r>
        <w:rPr>
          <w:rFonts w:ascii="Trebuchet MS" w:eastAsia="Trebuchet MS" w:hAnsi="Trebuchet MS" w:cs="Trebuchet MS"/>
          <w:spacing w:val="1"/>
          <w:sz w:val="22"/>
          <w:szCs w:val="22"/>
        </w:rPr>
        <w:t xml:space="preserve"> c</w:t>
      </w:r>
      <w:r>
        <w:rPr>
          <w:rFonts w:ascii="Trebuchet MS" w:eastAsia="Trebuchet MS" w:hAnsi="Trebuchet MS" w:cs="Trebuchet MS"/>
          <w:spacing w:val="-1"/>
          <w:sz w:val="22"/>
          <w:szCs w:val="22"/>
        </w:rPr>
        <w:t>o</w:t>
      </w:r>
      <w:r>
        <w:rPr>
          <w:rFonts w:ascii="Trebuchet MS" w:eastAsia="Trebuchet MS" w:hAnsi="Trebuchet MS" w:cs="Trebuchet MS"/>
          <w:sz w:val="22"/>
          <w:szCs w:val="22"/>
        </w:rPr>
        <w:t>st</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bre</w:t>
      </w:r>
      <w:r>
        <w:rPr>
          <w:rFonts w:ascii="Trebuchet MS" w:eastAsia="Trebuchet MS" w:hAnsi="Trebuchet MS" w:cs="Trebuchet MS"/>
          <w:spacing w:val="-1"/>
          <w:sz w:val="22"/>
          <w:szCs w:val="22"/>
        </w:rPr>
        <w:t>ak</w:t>
      </w:r>
      <w:r>
        <w:rPr>
          <w:rFonts w:ascii="Trebuchet MS" w:eastAsia="Trebuchet MS" w:hAnsi="Trebuchet MS" w:cs="Trebuchet MS"/>
          <w:sz w:val="22"/>
          <w:szCs w:val="22"/>
        </w:rPr>
        <w:t>d</w:t>
      </w:r>
      <w:r>
        <w:rPr>
          <w:rFonts w:ascii="Trebuchet MS" w:eastAsia="Trebuchet MS" w:hAnsi="Trebuchet MS" w:cs="Trebuchet MS"/>
          <w:spacing w:val="-1"/>
          <w:sz w:val="22"/>
          <w:szCs w:val="22"/>
        </w:rPr>
        <w:t>ow</w:t>
      </w:r>
      <w:r>
        <w:rPr>
          <w:rFonts w:ascii="Trebuchet MS" w:eastAsia="Trebuchet MS" w:hAnsi="Trebuchet MS" w:cs="Trebuchet MS"/>
          <w:sz w:val="22"/>
          <w:szCs w:val="22"/>
        </w:rPr>
        <w:t>n</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repre</w:t>
      </w:r>
      <w:r>
        <w:rPr>
          <w:rFonts w:ascii="Trebuchet MS" w:eastAsia="Trebuchet MS" w:hAnsi="Trebuchet MS" w:cs="Trebuchet MS"/>
          <w:spacing w:val="-1"/>
          <w:sz w:val="22"/>
          <w:szCs w:val="22"/>
        </w:rPr>
        <w:t>s</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g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pacing w:val="-3"/>
          <w:sz w:val="22"/>
          <w:szCs w:val="22"/>
        </w:rPr>
        <w:t>s</w:t>
      </w:r>
      <w:r>
        <w:rPr>
          <w:rFonts w:ascii="Trebuchet MS" w:eastAsia="Trebuchet MS" w:hAnsi="Trebuchet MS" w:cs="Trebuchet MS"/>
          <w:sz w:val="22"/>
          <w:szCs w:val="22"/>
        </w:rPr>
        <w:t>t</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rvi</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3"/>
          <w:sz w:val="22"/>
          <w:szCs w:val="22"/>
        </w:rPr>
        <w:t>/</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rk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be ren</w:t>
      </w:r>
      <w:r>
        <w:rPr>
          <w:rFonts w:ascii="Trebuchet MS" w:eastAsia="Trebuchet MS" w:hAnsi="Trebuchet MS" w:cs="Trebuchet MS"/>
          <w:spacing w:val="-1"/>
          <w:sz w:val="22"/>
          <w:szCs w:val="22"/>
        </w:rPr>
        <w:t>d</w:t>
      </w:r>
      <w:r>
        <w:rPr>
          <w:rFonts w:ascii="Trebuchet MS" w:eastAsia="Trebuchet MS" w:hAnsi="Trebuchet MS" w:cs="Trebuchet MS"/>
          <w:sz w:val="22"/>
          <w:szCs w:val="22"/>
        </w:rPr>
        <w:t>ered</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by</w:t>
      </w:r>
      <w:r>
        <w:rPr>
          <w:rFonts w:ascii="Trebuchet MS" w:eastAsia="Trebuchet MS" w:hAnsi="Trebuchet MS" w:cs="Trebuchet MS"/>
          <w:spacing w:val="-10"/>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ra</w:t>
      </w:r>
      <w:r>
        <w:rPr>
          <w:rFonts w:ascii="Trebuchet MS" w:eastAsia="Trebuchet MS" w:hAnsi="Trebuchet MS" w:cs="Trebuchet MS"/>
          <w:spacing w:val="1"/>
          <w:sz w:val="22"/>
          <w:szCs w:val="22"/>
        </w:rPr>
        <w:t>ct</w:t>
      </w:r>
      <w:r>
        <w:rPr>
          <w:rFonts w:ascii="Trebuchet MS" w:eastAsia="Trebuchet MS" w:hAnsi="Trebuchet MS" w:cs="Trebuchet MS"/>
          <w:spacing w:val="-3"/>
          <w:sz w:val="22"/>
          <w:szCs w:val="22"/>
        </w:rPr>
        <w:t>o</w:t>
      </w:r>
      <w:r>
        <w:rPr>
          <w:rFonts w:ascii="Trebuchet MS" w:eastAsia="Trebuchet MS" w:hAnsi="Trebuchet MS" w:cs="Trebuchet MS"/>
          <w:sz w:val="22"/>
          <w:szCs w:val="22"/>
        </w:rPr>
        <w:t>r.</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I</w:t>
      </w:r>
      <w:r>
        <w:rPr>
          <w:rFonts w:ascii="Trebuchet MS" w:eastAsia="Trebuchet MS" w:hAnsi="Trebuchet MS" w:cs="Trebuchet MS"/>
          <w:sz w:val="22"/>
          <w:szCs w:val="22"/>
        </w:rPr>
        <w:t>t</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is</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u</w:t>
      </w:r>
      <w:r>
        <w:rPr>
          <w:rFonts w:ascii="Trebuchet MS" w:eastAsia="Trebuchet MS" w:hAnsi="Trebuchet MS" w:cs="Trebuchet MS"/>
          <w:spacing w:val="-1"/>
          <w:sz w:val="22"/>
          <w:szCs w:val="22"/>
        </w:rPr>
        <w:t>s</w:t>
      </w:r>
      <w:r>
        <w:rPr>
          <w:rFonts w:ascii="Trebuchet MS" w:eastAsia="Trebuchet MS" w:hAnsi="Trebuchet MS" w:cs="Trebuchet MS"/>
          <w:sz w:val="22"/>
          <w:szCs w:val="22"/>
        </w:rPr>
        <w:t>u</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y</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pacing w:val="-3"/>
          <w:sz w:val="22"/>
          <w:szCs w:val="22"/>
        </w:rPr>
        <w:t>p</w:t>
      </w:r>
      <w:r>
        <w:rPr>
          <w:rFonts w:ascii="Trebuchet MS" w:eastAsia="Trebuchet MS" w:hAnsi="Trebuchet MS" w:cs="Trebuchet MS"/>
          <w:spacing w:val="-1"/>
          <w:sz w:val="22"/>
          <w:szCs w:val="22"/>
        </w:rPr>
        <w:t>o</w:t>
      </w: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d</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a</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ver</w:t>
      </w:r>
      <w:r>
        <w:rPr>
          <w:rFonts w:ascii="Trebuchet MS" w:eastAsia="Trebuchet MS" w:hAnsi="Trebuchet MS" w:cs="Trebuchet MS"/>
          <w:spacing w:val="-9"/>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ge</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l</w:t>
      </w:r>
      <w:r>
        <w:rPr>
          <w:rFonts w:ascii="Trebuchet MS" w:eastAsia="Trebuchet MS" w:hAnsi="Trebuchet MS" w:cs="Trebuchet MS"/>
          <w:spacing w:val="-1"/>
          <w:sz w:val="22"/>
          <w:szCs w:val="22"/>
        </w:rPr>
        <w:t>ett</w:t>
      </w:r>
      <w:r>
        <w:rPr>
          <w:rFonts w:ascii="Trebuchet MS" w:eastAsia="Trebuchet MS" w:hAnsi="Trebuchet MS" w:cs="Trebuchet MS"/>
          <w:sz w:val="22"/>
          <w:szCs w:val="22"/>
        </w:rPr>
        <w:t>er,</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e</w:t>
      </w:r>
      <w:r>
        <w:rPr>
          <w:rFonts w:ascii="Trebuchet MS" w:eastAsia="Trebuchet MS" w:hAnsi="Trebuchet MS" w:cs="Trebuchet MS"/>
          <w:spacing w:val="-3"/>
          <w:sz w:val="22"/>
          <w:szCs w:val="22"/>
        </w:rPr>
        <w:t>s</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ma</w:t>
      </w:r>
      <w:r>
        <w:rPr>
          <w:rFonts w:ascii="Trebuchet MS" w:eastAsia="Trebuchet MS" w:hAnsi="Trebuchet MS" w:cs="Trebuchet MS"/>
          <w:spacing w:val="1"/>
          <w:sz w:val="22"/>
          <w:szCs w:val="22"/>
        </w:rPr>
        <w:t>te</w:t>
      </w:r>
      <w:r>
        <w:rPr>
          <w:rFonts w:ascii="Trebuchet MS" w:eastAsia="Trebuchet MS" w:hAnsi="Trebuchet MS" w:cs="Trebuchet MS"/>
          <w:sz w:val="22"/>
          <w:szCs w:val="22"/>
        </w:rPr>
        <w:t>,</w:t>
      </w:r>
      <w:r>
        <w:rPr>
          <w:rFonts w:ascii="Trebuchet MS" w:eastAsia="Trebuchet MS" w:hAnsi="Trebuchet MS" w:cs="Trebuchet MS"/>
          <w:spacing w:val="-8"/>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la</w:t>
      </w:r>
      <w:r>
        <w:rPr>
          <w:rFonts w:ascii="Trebuchet MS" w:eastAsia="Trebuchet MS" w:hAnsi="Trebuchet MS" w:cs="Trebuchet MS"/>
          <w:sz w:val="22"/>
          <w:szCs w:val="22"/>
        </w:rPr>
        <w:t>ns</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 s</w:t>
      </w:r>
      <w:r>
        <w:rPr>
          <w:rFonts w:ascii="Trebuchet MS" w:eastAsia="Trebuchet MS" w:hAnsi="Trebuchet MS" w:cs="Trebuchet MS"/>
          <w:spacing w:val="-1"/>
          <w:sz w:val="22"/>
          <w:szCs w:val="22"/>
        </w:rPr>
        <w:t>p</w:t>
      </w:r>
      <w:r>
        <w:rPr>
          <w:rFonts w:ascii="Trebuchet MS" w:eastAsia="Trebuchet MS" w:hAnsi="Trebuchet MS" w:cs="Trebuchet MS"/>
          <w:sz w:val="22"/>
          <w:szCs w:val="22"/>
        </w:rPr>
        <w:t>ecif</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s</w:t>
      </w:r>
      <w:r>
        <w:rPr>
          <w:rFonts w:ascii="Trebuchet MS" w:eastAsia="Trebuchet MS" w:hAnsi="Trebuchet MS" w:cs="Trebuchet MS"/>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i</w:t>
      </w:r>
      <w:r>
        <w:rPr>
          <w:rFonts w:ascii="Trebuchet MS" w:eastAsia="Trebuchet MS" w:hAnsi="Trebuchet MS" w:cs="Trebuchet MS"/>
          <w:sz w:val="22"/>
          <w:szCs w:val="22"/>
        </w:rPr>
        <w:t>s pr</w:t>
      </w:r>
      <w:r>
        <w:rPr>
          <w:rFonts w:ascii="Trebuchet MS" w:eastAsia="Trebuchet MS" w:hAnsi="Trebuchet MS" w:cs="Trebuchet MS"/>
          <w:spacing w:val="-1"/>
          <w:sz w:val="22"/>
          <w:szCs w:val="22"/>
        </w:rPr>
        <w:t>o</w:t>
      </w:r>
      <w:r>
        <w:rPr>
          <w:rFonts w:ascii="Trebuchet MS" w:eastAsia="Trebuchet MS" w:hAnsi="Trebuchet MS" w:cs="Trebuchet MS"/>
          <w:sz w:val="22"/>
          <w:szCs w:val="22"/>
        </w:rPr>
        <w:t>p</w:t>
      </w:r>
      <w:r>
        <w:rPr>
          <w:rFonts w:ascii="Trebuchet MS" w:eastAsia="Trebuchet MS" w:hAnsi="Trebuchet MS" w:cs="Trebuchet MS"/>
          <w:spacing w:val="-1"/>
          <w:sz w:val="22"/>
          <w:szCs w:val="22"/>
        </w:rPr>
        <w:t>o</w:t>
      </w:r>
      <w:r>
        <w:rPr>
          <w:rFonts w:ascii="Trebuchet MS" w:eastAsia="Trebuchet MS" w:hAnsi="Trebuchet MS" w:cs="Trebuchet MS"/>
          <w:sz w:val="22"/>
          <w:szCs w:val="22"/>
        </w:rPr>
        <w:t>s</w:t>
      </w:r>
      <w:r>
        <w:rPr>
          <w:rFonts w:ascii="Trebuchet MS" w:eastAsia="Trebuchet MS" w:hAnsi="Trebuchet MS" w:cs="Trebuchet MS"/>
          <w:spacing w:val="-1"/>
          <w:sz w:val="22"/>
          <w:szCs w:val="22"/>
        </w:rPr>
        <w:t>a</w:t>
      </w:r>
      <w:r>
        <w:rPr>
          <w:rFonts w:ascii="Trebuchet MS" w:eastAsia="Trebuchet MS" w:hAnsi="Trebuchet MS" w:cs="Trebuchet MS"/>
          <w:sz w:val="22"/>
          <w:szCs w:val="22"/>
        </w:rPr>
        <w:t>l is u</w:t>
      </w:r>
      <w:r>
        <w:rPr>
          <w:rFonts w:ascii="Trebuchet MS" w:eastAsia="Trebuchet MS" w:hAnsi="Trebuchet MS" w:cs="Trebuchet MS"/>
          <w:spacing w:val="-1"/>
          <w:sz w:val="22"/>
          <w:szCs w:val="22"/>
        </w:rPr>
        <w:t>s</w:t>
      </w:r>
      <w:r>
        <w:rPr>
          <w:rFonts w:ascii="Trebuchet MS" w:eastAsia="Trebuchet MS" w:hAnsi="Trebuchet MS" w:cs="Trebuchet MS"/>
          <w:sz w:val="22"/>
          <w:szCs w:val="22"/>
        </w:rPr>
        <w:t>u</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y pre</w:t>
      </w:r>
      <w:r>
        <w:rPr>
          <w:rFonts w:ascii="Trebuchet MS" w:eastAsia="Trebuchet MS" w:hAnsi="Trebuchet MS" w:cs="Trebuchet MS"/>
          <w:spacing w:val="-1"/>
          <w:sz w:val="22"/>
          <w:szCs w:val="22"/>
        </w:rPr>
        <w:t>s</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ed by</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a S</w:t>
      </w:r>
      <w:r>
        <w:rPr>
          <w:rFonts w:ascii="Trebuchet MS" w:eastAsia="Trebuchet MS" w:hAnsi="Trebuchet MS" w:cs="Trebuchet MS"/>
          <w:spacing w:val="-1"/>
          <w:sz w:val="22"/>
          <w:szCs w:val="22"/>
        </w:rPr>
        <w:t>p</w:t>
      </w:r>
      <w:r>
        <w:rPr>
          <w:rFonts w:ascii="Trebuchet MS" w:eastAsia="Trebuchet MS" w:hAnsi="Trebuchet MS" w:cs="Trebuchet MS"/>
          <w:sz w:val="22"/>
          <w:szCs w:val="22"/>
        </w:rPr>
        <w:t>eci</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t</w:t>
      </w:r>
      <w:r>
        <w:rPr>
          <w:rFonts w:ascii="Trebuchet MS" w:eastAsia="Trebuchet MS" w:hAnsi="Trebuchet MS" w:cs="Trebuchet MS"/>
          <w:sz w:val="22"/>
          <w:szCs w:val="22"/>
        </w:rPr>
        <w:t>y</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Wo</w:t>
      </w:r>
      <w:r>
        <w:rPr>
          <w:rFonts w:ascii="Trebuchet MS" w:eastAsia="Trebuchet MS" w:hAnsi="Trebuchet MS" w:cs="Trebuchet MS"/>
          <w:sz w:val="22"/>
          <w:szCs w:val="22"/>
        </w:rPr>
        <w:t>rk S</w:t>
      </w:r>
      <w:r>
        <w:rPr>
          <w:rFonts w:ascii="Trebuchet MS" w:eastAsia="Trebuchet MS" w:hAnsi="Trebuchet MS" w:cs="Trebuchet MS"/>
          <w:spacing w:val="-1"/>
          <w:sz w:val="22"/>
          <w:szCs w:val="22"/>
        </w:rPr>
        <w:t>u</w:t>
      </w:r>
      <w:r>
        <w:rPr>
          <w:rFonts w:ascii="Trebuchet MS" w:eastAsia="Trebuchet MS" w:hAnsi="Trebuchet MS" w:cs="Trebuchet MS"/>
          <w:spacing w:val="-3"/>
          <w:sz w:val="22"/>
          <w:szCs w:val="22"/>
        </w:rPr>
        <w:t>b</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3"/>
          <w:sz w:val="22"/>
          <w:szCs w:val="22"/>
        </w:rPr>
        <w:t>o</w:t>
      </w:r>
      <w:r>
        <w:rPr>
          <w:rFonts w:ascii="Trebuchet MS" w:eastAsia="Trebuchet MS" w:hAnsi="Trebuchet MS" w:cs="Trebuchet MS"/>
          <w:sz w:val="22"/>
          <w:szCs w:val="22"/>
        </w:rPr>
        <w:t>r.</w:t>
      </w:r>
    </w:p>
    <w:p w14:paraId="27131139" w14:textId="77777777" w:rsidR="00F46853" w:rsidRDefault="00F46853">
      <w:pPr>
        <w:spacing w:before="15" w:line="240" w:lineRule="exact"/>
        <w:rPr>
          <w:sz w:val="24"/>
          <w:szCs w:val="24"/>
        </w:rPr>
      </w:pPr>
    </w:p>
    <w:p w14:paraId="218878BF" w14:textId="77777777" w:rsidR="00F46853" w:rsidRDefault="00533CCC">
      <w:pPr>
        <w:ind w:left="667" w:right="698"/>
        <w:jc w:val="both"/>
        <w:rPr>
          <w:rFonts w:ascii="Trebuchet MS" w:eastAsia="Trebuchet MS" w:hAnsi="Trebuchet MS" w:cs="Trebuchet MS"/>
          <w:sz w:val="22"/>
          <w:szCs w:val="22"/>
        </w:rPr>
      </w:pPr>
      <w:r>
        <w:rPr>
          <w:rFonts w:ascii="Trebuchet MS" w:eastAsia="Trebuchet MS" w:hAnsi="Trebuchet MS" w:cs="Trebuchet MS"/>
          <w:b/>
          <w:sz w:val="22"/>
          <w:szCs w:val="22"/>
        </w:rPr>
        <w:t>Q</w:t>
      </w:r>
      <w:r>
        <w:rPr>
          <w:rFonts w:ascii="Trebuchet MS" w:eastAsia="Trebuchet MS" w:hAnsi="Trebuchet MS" w:cs="Trebuchet MS"/>
          <w:b/>
          <w:spacing w:val="-2"/>
          <w:sz w:val="22"/>
          <w:szCs w:val="22"/>
        </w:rPr>
        <w:t>u</w:t>
      </w:r>
      <w:r>
        <w:rPr>
          <w:rFonts w:ascii="Trebuchet MS" w:eastAsia="Trebuchet MS" w:hAnsi="Trebuchet MS" w:cs="Trebuchet MS"/>
          <w:b/>
          <w:sz w:val="22"/>
          <w:szCs w:val="22"/>
        </w:rPr>
        <w:t>o</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a</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i</w:t>
      </w:r>
      <w:r>
        <w:rPr>
          <w:rFonts w:ascii="Trebuchet MS" w:eastAsia="Trebuchet MS" w:hAnsi="Trebuchet MS" w:cs="Trebuchet MS"/>
          <w:b/>
          <w:sz w:val="22"/>
          <w:szCs w:val="22"/>
        </w:rPr>
        <w:t>on</w:t>
      </w:r>
      <w:r>
        <w:rPr>
          <w:rFonts w:ascii="Trebuchet MS" w:eastAsia="Trebuchet MS" w:hAnsi="Trebuchet MS" w:cs="Trebuchet MS"/>
          <w:b/>
          <w:spacing w:val="3"/>
          <w:sz w:val="22"/>
          <w:szCs w:val="22"/>
        </w:rPr>
        <w:t xml:space="preserve"> </w:t>
      </w:r>
      <w:r>
        <w:rPr>
          <w:rFonts w:ascii="Trebuchet MS" w:eastAsia="Trebuchet MS" w:hAnsi="Trebuchet MS" w:cs="Trebuchet MS"/>
          <w:sz w:val="22"/>
          <w:szCs w:val="22"/>
        </w:rPr>
        <w:t>–</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is</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a</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im</w:t>
      </w:r>
      <w:r>
        <w:rPr>
          <w:rFonts w:ascii="Trebuchet MS" w:eastAsia="Trebuchet MS" w:hAnsi="Trebuchet MS" w:cs="Trebuchet MS"/>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 xml:space="preserve">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ver</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ge</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l</w:t>
      </w:r>
      <w:r>
        <w:rPr>
          <w:rFonts w:ascii="Trebuchet MS" w:eastAsia="Trebuchet MS" w:hAnsi="Trebuchet MS" w:cs="Trebuchet MS"/>
          <w:spacing w:val="-3"/>
          <w:sz w:val="22"/>
          <w:szCs w:val="22"/>
        </w:rPr>
        <w:t>e</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t</w:t>
      </w:r>
      <w:r>
        <w:rPr>
          <w:rFonts w:ascii="Trebuchet MS" w:eastAsia="Trebuchet MS" w:hAnsi="Trebuchet MS" w:cs="Trebuchet MS"/>
          <w:sz w:val="22"/>
          <w:szCs w:val="22"/>
        </w:rPr>
        <w:t>er</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d</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c</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3"/>
          <w:sz w:val="22"/>
          <w:szCs w:val="22"/>
        </w:rPr>
        <w:t>n</w:t>
      </w:r>
      <w:r>
        <w:rPr>
          <w:rFonts w:ascii="Trebuchet MS" w:eastAsia="Trebuchet MS" w:hAnsi="Trebuchet MS" w:cs="Trebuchet MS"/>
          <w:sz w:val="22"/>
          <w:szCs w:val="22"/>
        </w:rPr>
        <w:t>t</w:t>
      </w:r>
      <w:r>
        <w:rPr>
          <w:rFonts w:ascii="Trebuchet MS" w:eastAsia="Trebuchet MS" w:hAnsi="Trebuchet MS" w:cs="Trebuchet MS"/>
          <w:spacing w:val="6"/>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he</w:t>
      </w:r>
      <w:r>
        <w:rPr>
          <w:rFonts w:ascii="Trebuchet MS" w:eastAsia="Trebuchet MS" w:hAnsi="Trebuchet MS" w:cs="Trebuchet MS"/>
          <w:spacing w:val="4"/>
          <w:sz w:val="22"/>
          <w:szCs w:val="22"/>
        </w:rPr>
        <w:t xml:space="preserve"> </w:t>
      </w:r>
      <w:r>
        <w:rPr>
          <w:rFonts w:ascii="Trebuchet MS" w:eastAsia="Trebuchet MS" w:hAnsi="Trebuchet MS" w:cs="Trebuchet MS"/>
          <w:spacing w:val="-3"/>
          <w:sz w:val="22"/>
          <w:szCs w:val="22"/>
        </w:rPr>
        <w:t>s</w:t>
      </w:r>
      <w:r>
        <w:rPr>
          <w:rFonts w:ascii="Trebuchet MS" w:eastAsia="Trebuchet MS" w:hAnsi="Trebuchet MS" w:cs="Trebuchet MS"/>
          <w:sz w:val="22"/>
          <w:szCs w:val="22"/>
        </w:rPr>
        <w:t>u</w:t>
      </w:r>
      <w:r>
        <w:rPr>
          <w:rFonts w:ascii="Trebuchet MS" w:eastAsia="Trebuchet MS" w:hAnsi="Trebuchet MS" w:cs="Trebuchet MS"/>
          <w:spacing w:val="-1"/>
          <w:sz w:val="22"/>
          <w:szCs w:val="22"/>
        </w:rPr>
        <w:t>b</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o</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ren</w:t>
      </w:r>
      <w:r>
        <w:rPr>
          <w:rFonts w:ascii="Trebuchet MS" w:eastAsia="Trebuchet MS" w:hAnsi="Trebuchet MS" w:cs="Trebuchet MS"/>
          <w:spacing w:val="-1"/>
          <w:sz w:val="22"/>
          <w:szCs w:val="22"/>
        </w:rPr>
        <w:t>d</w:t>
      </w:r>
      <w:r>
        <w:rPr>
          <w:rFonts w:ascii="Trebuchet MS" w:eastAsia="Trebuchet MS" w:hAnsi="Trebuchet MS" w:cs="Trebuchet MS"/>
          <w:sz w:val="22"/>
          <w:szCs w:val="22"/>
        </w:rPr>
        <w:t>er s</w:t>
      </w:r>
      <w:r>
        <w:rPr>
          <w:rFonts w:ascii="Trebuchet MS" w:eastAsia="Trebuchet MS" w:hAnsi="Trebuchet MS" w:cs="Trebuchet MS"/>
          <w:spacing w:val="-1"/>
          <w:sz w:val="22"/>
          <w:szCs w:val="22"/>
        </w:rPr>
        <w:t>e</w:t>
      </w:r>
      <w:r>
        <w:rPr>
          <w:rFonts w:ascii="Trebuchet MS" w:eastAsia="Trebuchet MS" w:hAnsi="Trebuchet MS" w:cs="Trebuchet MS"/>
          <w:sz w:val="22"/>
          <w:szCs w:val="22"/>
        </w:rPr>
        <w:t>rvi</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3"/>
          <w:sz w:val="22"/>
          <w:szCs w:val="22"/>
        </w:rPr>
        <w:t>/</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z w:val="22"/>
          <w:szCs w:val="22"/>
        </w:rPr>
        <w:t>rk</w:t>
      </w:r>
      <w:r>
        <w:rPr>
          <w:rFonts w:ascii="Trebuchet MS" w:eastAsia="Trebuchet MS" w:hAnsi="Trebuchet MS" w:cs="Trebuchet MS"/>
          <w:spacing w:val="5"/>
          <w:sz w:val="22"/>
          <w:szCs w:val="22"/>
        </w:rPr>
        <w:t xml:space="preserve"> </w:t>
      </w:r>
      <w:r>
        <w:rPr>
          <w:rFonts w:ascii="Trebuchet MS" w:eastAsia="Trebuchet MS" w:hAnsi="Trebuchet MS" w:cs="Trebuchet MS"/>
          <w:spacing w:val="-3"/>
          <w:sz w:val="22"/>
          <w:szCs w:val="22"/>
        </w:rPr>
        <w:t>a</w:t>
      </w:r>
      <w:r>
        <w:rPr>
          <w:rFonts w:ascii="Trebuchet MS" w:eastAsia="Trebuchet MS" w:hAnsi="Trebuchet MS" w:cs="Trebuchet MS"/>
          <w:sz w:val="22"/>
          <w:szCs w:val="22"/>
        </w:rPr>
        <w:t>t</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a</w:t>
      </w:r>
      <w:r>
        <w:rPr>
          <w:rFonts w:ascii="Trebuchet MS" w:eastAsia="Trebuchet MS" w:hAnsi="Trebuchet MS" w:cs="Trebuchet MS"/>
          <w:spacing w:val="1"/>
          <w:sz w:val="22"/>
          <w:szCs w:val="22"/>
        </w:rPr>
        <w:t xml:space="preserve"> c</w:t>
      </w:r>
      <w:r>
        <w:rPr>
          <w:rFonts w:ascii="Trebuchet MS" w:eastAsia="Trebuchet MS" w:hAnsi="Trebuchet MS" w:cs="Trebuchet MS"/>
          <w:spacing w:val="-3"/>
          <w:sz w:val="22"/>
          <w:szCs w:val="22"/>
        </w:rPr>
        <w:t>e</w:t>
      </w:r>
      <w:r>
        <w:rPr>
          <w:rFonts w:ascii="Trebuchet MS" w:eastAsia="Trebuchet MS" w:hAnsi="Trebuchet MS" w:cs="Trebuchet MS"/>
          <w:sz w:val="22"/>
          <w:szCs w:val="22"/>
        </w:rPr>
        <w:t>r</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3"/>
          <w:sz w:val="22"/>
          <w:szCs w:val="22"/>
        </w:rPr>
        <w:t>i</w:t>
      </w:r>
      <w:r>
        <w:rPr>
          <w:rFonts w:ascii="Trebuchet MS" w:eastAsia="Trebuchet MS" w:hAnsi="Trebuchet MS" w:cs="Trebuchet MS"/>
          <w:sz w:val="22"/>
          <w:szCs w:val="22"/>
        </w:rPr>
        <w:t>n</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u</w:t>
      </w:r>
      <w:r>
        <w:rPr>
          <w:rFonts w:ascii="Trebuchet MS" w:eastAsia="Trebuchet MS" w:hAnsi="Trebuchet MS" w:cs="Trebuchet MS"/>
          <w:spacing w:val="-1"/>
          <w:sz w:val="22"/>
          <w:szCs w:val="22"/>
        </w:rPr>
        <w:t>n</w:t>
      </w:r>
      <w:r>
        <w:rPr>
          <w:rFonts w:ascii="Trebuchet MS" w:eastAsia="Trebuchet MS" w:hAnsi="Trebuchet MS" w:cs="Trebuchet MS"/>
          <w:sz w:val="22"/>
          <w:szCs w:val="22"/>
        </w:rPr>
        <w:t>it</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pacing w:val="-3"/>
          <w:sz w:val="22"/>
          <w:szCs w:val="22"/>
        </w:rPr>
        <w:t>s</w:t>
      </w:r>
      <w:r>
        <w:rPr>
          <w:rFonts w:ascii="Trebuchet MS" w:eastAsia="Trebuchet MS" w:hAnsi="Trebuchet MS" w:cs="Trebuchet MS"/>
          <w:sz w:val="22"/>
          <w:szCs w:val="22"/>
        </w:rPr>
        <w:t>t</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3"/>
          <w:sz w:val="22"/>
          <w:szCs w:val="22"/>
        </w:rPr>
        <w:t>e</w:t>
      </w:r>
      <w:r>
        <w:rPr>
          <w:rFonts w:ascii="Trebuchet MS" w:eastAsia="Trebuchet MS" w:hAnsi="Trebuchet MS" w:cs="Trebuchet MS"/>
          <w:sz w:val="22"/>
          <w:szCs w:val="22"/>
        </w:rPr>
        <w:t>r</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u</w:t>
      </w:r>
      <w:r>
        <w:rPr>
          <w:rFonts w:ascii="Trebuchet MS" w:eastAsia="Trebuchet MS" w:hAnsi="Trebuchet MS" w:cs="Trebuchet MS"/>
          <w:spacing w:val="-1"/>
          <w:sz w:val="22"/>
          <w:szCs w:val="22"/>
        </w:rPr>
        <w:t>n</w:t>
      </w:r>
      <w:r>
        <w:rPr>
          <w:rFonts w:ascii="Trebuchet MS" w:eastAsia="Trebuchet MS" w:hAnsi="Trebuchet MS" w:cs="Trebuchet MS"/>
          <w:spacing w:val="-3"/>
          <w:sz w:val="22"/>
          <w:szCs w:val="22"/>
        </w:rPr>
        <w:t>i</w:t>
      </w:r>
      <w:r>
        <w:rPr>
          <w:rFonts w:ascii="Trebuchet MS" w:eastAsia="Trebuchet MS" w:hAnsi="Trebuchet MS" w:cs="Trebuchet MS"/>
          <w:sz w:val="22"/>
          <w:szCs w:val="22"/>
        </w:rPr>
        <w:t>t</w:t>
      </w:r>
      <w:r>
        <w:rPr>
          <w:rFonts w:ascii="Trebuchet MS" w:eastAsia="Trebuchet MS" w:hAnsi="Trebuchet MS" w:cs="Trebuchet MS"/>
          <w:spacing w:val="6"/>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1"/>
          <w:sz w:val="22"/>
          <w:szCs w:val="22"/>
        </w:rPr>
        <w:t>wo</w:t>
      </w:r>
      <w:r>
        <w:rPr>
          <w:rFonts w:ascii="Trebuchet MS" w:eastAsia="Trebuchet MS" w:hAnsi="Trebuchet MS" w:cs="Trebuchet MS"/>
          <w:sz w:val="22"/>
          <w:szCs w:val="22"/>
        </w:rPr>
        <w:t>rk</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w:t>
      </w:r>
      <w:r>
        <w:rPr>
          <w:rFonts w:ascii="Trebuchet MS" w:eastAsia="Trebuchet MS" w:hAnsi="Trebuchet MS" w:cs="Trebuchet MS"/>
          <w:sz w:val="22"/>
          <w:szCs w:val="22"/>
        </w:rPr>
        <w:t>u</w:t>
      </w:r>
      <w:r>
        <w:rPr>
          <w:rFonts w:ascii="Trebuchet MS" w:eastAsia="Trebuchet MS" w:hAnsi="Trebuchet MS" w:cs="Trebuchet MS"/>
          <w:spacing w:val="-1"/>
          <w:sz w:val="22"/>
          <w:szCs w:val="22"/>
        </w:rPr>
        <w:t>n</w:t>
      </w:r>
      <w:r>
        <w:rPr>
          <w:rFonts w:ascii="Trebuchet MS" w:eastAsia="Trebuchet MS" w:hAnsi="Trebuchet MS" w:cs="Trebuchet MS"/>
          <w:sz w:val="22"/>
          <w:szCs w:val="22"/>
        </w:rPr>
        <w:t>it</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3"/>
          <w:sz w:val="22"/>
          <w:szCs w:val="22"/>
        </w:rPr>
        <w:t>o</w:t>
      </w:r>
      <w:r>
        <w:rPr>
          <w:rFonts w:ascii="Trebuchet MS" w:eastAsia="Trebuchet MS" w:hAnsi="Trebuchet MS" w:cs="Trebuchet MS"/>
          <w:sz w:val="22"/>
          <w:szCs w:val="22"/>
        </w:rPr>
        <w:t>rk</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is</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h</w:t>
      </w:r>
      <w:r>
        <w:rPr>
          <w:rFonts w:ascii="Trebuchet MS" w:eastAsia="Trebuchet MS" w:hAnsi="Trebuchet MS" w:cs="Trebuchet MS"/>
          <w:spacing w:val="-2"/>
          <w:sz w:val="22"/>
          <w:szCs w:val="22"/>
        </w:rPr>
        <w:t>o</w:t>
      </w:r>
      <w:r>
        <w:rPr>
          <w:rFonts w:ascii="Trebuchet MS" w:eastAsia="Trebuchet MS" w:hAnsi="Trebuchet MS" w:cs="Trebuchet MS"/>
          <w:sz w:val="22"/>
          <w:szCs w:val="22"/>
        </w:rPr>
        <w:t>u</w:t>
      </w:r>
      <w:r>
        <w:rPr>
          <w:rFonts w:ascii="Trebuchet MS" w:eastAsia="Trebuchet MS" w:hAnsi="Trebuchet MS" w:cs="Trebuchet MS"/>
          <w:spacing w:val="-2"/>
          <w:sz w:val="22"/>
          <w:szCs w:val="22"/>
        </w:rPr>
        <w:t>r</w:t>
      </w:r>
      <w:r>
        <w:rPr>
          <w:rFonts w:ascii="Trebuchet MS" w:eastAsia="Trebuchet MS" w:hAnsi="Trebuchet MS" w:cs="Trebuchet MS"/>
          <w:sz w:val="22"/>
          <w:szCs w:val="22"/>
        </w:rPr>
        <w:t>l</w:t>
      </w:r>
      <w:r>
        <w:rPr>
          <w:rFonts w:ascii="Trebuchet MS" w:eastAsia="Trebuchet MS" w:hAnsi="Trebuchet MS" w:cs="Trebuchet MS"/>
          <w:spacing w:val="-1"/>
          <w:sz w:val="22"/>
          <w:szCs w:val="22"/>
        </w:rPr>
        <w:t>y</w:t>
      </w:r>
      <w:r>
        <w:rPr>
          <w:rFonts w:ascii="Trebuchet MS" w:eastAsia="Trebuchet MS" w:hAnsi="Trebuchet MS" w:cs="Trebuchet MS"/>
          <w:sz w:val="22"/>
          <w:szCs w:val="22"/>
        </w:rPr>
        <w:t>,</w:t>
      </w:r>
      <w:r>
        <w:rPr>
          <w:rFonts w:ascii="Trebuchet MS" w:eastAsia="Trebuchet MS" w:hAnsi="Trebuchet MS" w:cs="Trebuchet MS"/>
          <w:spacing w:val="5"/>
          <w:sz w:val="22"/>
          <w:szCs w:val="22"/>
        </w:rPr>
        <w:t xml:space="preserve"> </w:t>
      </w:r>
      <w:proofErr w:type="spellStart"/>
      <w:r>
        <w:rPr>
          <w:rFonts w:ascii="Trebuchet MS" w:eastAsia="Trebuchet MS" w:hAnsi="Trebuchet MS" w:cs="Trebuchet MS"/>
          <w:sz w:val="22"/>
          <w:szCs w:val="22"/>
        </w:rPr>
        <w:t>s</w:t>
      </w:r>
      <w:r>
        <w:rPr>
          <w:rFonts w:ascii="Trebuchet MS" w:eastAsia="Trebuchet MS" w:hAnsi="Trebuchet MS" w:cs="Trebuchet MS"/>
          <w:spacing w:val="-1"/>
          <w:sz w:val="22"/>
          <w:szCs w:val="22"/>
        </w:rPr>
        <w:t>q</w:t>
      </w:r>
      <w:r>
        <w:rPr>
          <w:rFonts w:ascii="Trebuchet MS" w:eastAsia="Trebuchet MS" w:hAnsi="Trebuchet MS" w:cs="Trebuchet MS"/>
          <w:sz w:val="22"/>
          <w:szCs w:val="22"/>
        </w:rPr>
        <w:t>.m</w:t>
      </w:r>
      <w:proofErr w:type="spellEnd"/>
      <w:r>
        <w:rPr>
          <w:rFonts w:ascii="Trebuchet MS" w:eastAsia="Trebuchet MS" w:hAnsi="Trebuchet MS" w:cs="Trebuchet MS"/>
          <w:spacing w:val="-2"/>
          <w:sz w:val="22"/>
          <w:szCs w:val="22"/>
        </w:rPr>
        <w:t>.</w:t>
      </w:r>
      <w:r>
        <w:rPr>
          <w:rFonts w:ascii="Trebuchet MS" w:eastAsia="Trebuchet MS" w:hAnsi="Trebuchet MS" w:cs="Trebuchet MS"/>
          <w:sz w:val="22"/>
          <w:szCs w:val="22"/>
        </w:rPr>
        <w:t>,</w:t>
      </w:r>
      <w:r>
        <w:rPr>
          <w:rFonts w:ascii="Trebuchet MS" w:eastAsia="Trebuchet MS" w:hAnsi="Trebuchet MS" w:cs="Trebuchet MS"/>
          <w:spacing w:val="3"/>
          <w:sz w:val="22"/>
          <w:szCs w:val="22"/>
        </w:rPr>
        <w:t xml:space="preserve"> </w:t>
      </w:r>
      <w:proofErr w:type="spellStart"/>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1"/>
          <w:sz w:val="22"/>
          <w:szCs w:val="22"/>
        </w:rPr>
        <w:t>m</w:t>
      </w:r>
      <w:proofErr w:type="spellEnd"/>
      <w:r>
        <w:rPr>
          <w:rFonts w:ascii="Trebuchet MS" w:eastAsia="Trebuchet MS" w:hAnsi="Trebuchet MS" w:cs="Trebuchet MS"/>
          <w:sz w:val="22"/>
          <w:szCs w:val="22"/>
        </w:rPr>
        <w:t>.,</w:t>
      </w:r>
      <w:r>
        <w:rPr>
          <w:rFonts w:ascii="Trebuchet MS" w:eastAsia="Trebuchet MS" w:hAnsi="Trebuchet MS" w:cs="Trebuchet MS"/>
          <w:spacing w:val="5"/>
          <w:sz w:val="22"/>
          <w:szCs w:val="22"/>
        </w:rPr>
        <w:t xml:space="preserve"> </w:t>
      </w:r>
      <w:r>
        <w:rPr>
          <w:rFonts w:ascii="Trebuchet MS" w:eastAsia="Trebuchet MS" w:hAnsi="Trebuchet MS" w:cs="Trebuchet MS"/>
          <w:spacing w:val="-3"/>
          <w:sz w:val="22"/>
          <w:szCs w:val="22"/>
        </w:rPr>
        <w:t>e</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c</w:t>
      </w:r>
      <w:r>
        <w:rPr>
          <w:rFonts w:ascii="Trebuchet MS" w:eastAsia="Trebuchet MS" w:hAnsi="Trebuchet MS" w:cs="Trebuchet MS"/>
          <w:sz w:val="22"/>
          <w:szCs w:val="22"/>
        </w:rPr>
        <w:t>.</w:t>
      </w:r>
      <w:r>
        <w:rPr>
          <w:rFonts w:ascii="Trebuchet MS" w:eastAsia="Trebuchet MS" w:hAnsi="Trebuchet MS" w:cs="Trebuchet MS"/>
          <w:spacing w:val="-1"/>
          <w:sz w:val="22"/>
          <w:szCs w:val="22"/>
        </w:rPr>
        <w:t>)</w:t>
      </w:r>
      <w:r>
        <w:rPr>
          <w:rFonts w:ascii="Trebuchet MS" w:eastAsia="Trebuchet MS" w:hAnsi="Trebuchet MS" w:cs="Trebuchet MS"/>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i</w:t>
      </w:r>
      <w:r>
        <w:rPr>
          <w:rFonts w:ascii="Trebuchet MS" w:eastAsia="Trebuchet MS" w:hAnsi="Trebuchet MS" w:cs="Trebuchet MS"/>
          <w:sz w:val="22"/>
          <w:szCs w:val="22"/>
        </w:rPr>
        <w:t>s pr</w:t>
      </w:r>
      <w:r>
        <w:rPr>
          <w:rFonts w:ascii="Trebuchet MS" w:eastAsia="Trebuchet MS" w:hAnsi="Trebuchet MS" w:cs="Trebuchet MS"/>
          <w:spacing w:val="-1"/>
          <w:sz w:val="22"/>
          <w:szCs w:val="22"/>
        </w:rPr>
        <w:t>o</w:t>
      </w:r>
      <w:r>
        <w:rPr>
          <w:rFonts w:ascii="Trebuchet MS" w:eastAsia="Trebuchet MS" w:hAnsi="Trebuchet MS" w:cs="Trebuchet MS"/>
          <w:sz w:val="22"/>
          <w:szCs w:val="22"/>
        </w:rPr>
        <w:t>p</w:t>
      </w:r>
      <w:r>
        <w:rPr>
          <w:rFonts w:ascii="Trebuchet MS" w:eastAsia="Trebuchet MS" w:hAnsi="Trebuchet MS" w:cs="Trebuchet MS"/>
          <w:spacing w:val="-1"/>
          <w:sz w:val="22"/>
          <w:szCs w:val="22"/>
        </w:rPr>
        <w:t>o</w:t>
      </w:r>
      <w:r>
        <w:rPr>
          <w:rFonts w:ascii="Trebuchet MS" w:eastAsia="Trebuchet MS" w:hAnsi="Trebuchet MS" w:cs="Trebuchet MS"/>
          <w:sz w:val="22"/>
          <w:szCs w:val="22"/>
        </w:rPr>
        <w:t>s</w:t>
      </w:r>
      <w:r>
        <w:rPr>
          <w:rFonts w:ascii="Trebuchet MS" w:eastAsia="Trebuchet MS" w:hAnsi="Trebuchet MS" w:cs="Trebuchet MS"/>
          <w:spacing w:val="-1"/>
          <w:sz w:val="22"/>
          <w:szCs w:val="22"/>
        </w:rPr>
        <w:t>a</w:t>
      </w:r>
      <w:r>
        <w:rPr>
          <w:rFonts w:ascii="Trebuchet MS" w:eastAsia="Trebuchet MS" w:hAnsi="Trebuchet MS" w:cs="Trebuchet MS"/>
          <w:sz w:val="22"/>
          <w:szCs w:val="22"/>
        </w:rPr>
        <w:t>l is u</w:t>
      </w:r>
      <w:r>
        <w:rPr>
          <w:rFonts w:ascii="Trebuchet MS" w:eastAsia="Trebuchet MS" w:hAnsi="Trebuchet MS" w:cs="Trebuchet MS"/>
          <w:spacing w:val="-1"/>
          <w:sz w:val="22"/>
          <w:szCs w:val="22"/>
        </w:rPr>
        <w:t>s</w:t>
      </w:r>
      <w:r>
        <w:rPr>
          <w:rFonts w:ascii="Trebuchet MS" w:eastAsia="Trebuchet MS" w:hAnsi="Trebuchet MS" w:cs="Trebuchet MS"/>
          <w:sz w:val="22"/>
          <w:szCs w:val="22"/>
        </w:rPr>
        <w:t>u</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y pre</w:t>
      </w:r>
      <w:r>
        <w:rPr>
          <w:rFonts w:ascii="Trebuchet MS" w:eastAsia="Trebuchet MS" w:hAnsi="Trebuchet MS" w:cs="Trebuchet MS"/>
          <w:spacing w:val="-1"/>
          <w:sz w:val="22"/>
          <w:szCs w:val="22"/>
        </w:rPr>
        <w:t>s</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ed by</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L</w:t>
      </w:r>
      <w:r>
        <w:rPr>
          <w:rFonts w:ascii="Trebuchet MS" w:eastAsia="Trebuchet MS" w:hAnsi="Trebuchet MS" w:cs="Trebuchet MS"/>
          <w:spacing w:val="-1"/>
          <w:sz w:val="22"/>
          <w:szCs w:val="22"/>
        </w:rPr>
        <w:t>a</w:t>
      </w:r>
      <w:r>
        <w:rPr>
          <w:rFonts w:ascii="Trebuchet MS" w:eastAsia="Trebuchet MS" w:hAnsi="Trebuchet MS" w:cs="Trebuchet MS"/>
          <w:sz w:val="22"/>
          <w:szCs w:val="22"/>
        </w:rPr>
        <w:t>b</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On</w:t>
      </w:r>
      <w:r>
        <w:rPr>
          <w:rFonts w:ascii="Trebuchet MS" w:eastAsia="Trebuchet MS" w:hAnsi="Trebuchet MS" w:cs="Trebuchet MS"/>
          <w:spacing w:val="-1"/>
          <w:sz w:val="22"/>
          <w:szCs w:val="22"/>
        </w:rPr>
        <w:t>l</w:t>
      </w:r>
      <w:r>
        <w:rPr>
          <w:rFonts w:ascii="Trebuchet MS" w:eastAsia="Trebuchet MS" w:hAnsi="Trebuchet MS" w:cs="Trebuchet MS"/>
          <w:sz w:val="22"/>
          <w:szCs w:val="22"/>
        </w:rPr>
        <w:t>y</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rs or</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il </w:t>
      </w:r>
      <w:r>
        <w:rPr>
          <w:rFonts w:ascii="Trebuchet MS" w:eastAsia="Trebuchet MS" w:hAnsi="Trebuchet MS" w:cs="Trebuchet MS"/>
          <w:spacing w:val="-3"/>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u</w:t>
      </w:r>
      <w:r>
        <w:rPr>
          <w:rFonts w:ascii="Trebuchet MS" w:eastAsia="Trebuchet MS" w:hAnsi="Trebuchet MS" w:cs="Trebuchet MS"/>
          <w:spacing w:val="-1"/>
          <w:sz w:val="22"/>
          <w:szCs w:val="22"/>
        </w:rPr>
        <w:t>l</w:t>
      </w:r>
      <w:r>
        <w:rPr>
          <w:rFonts w:ascii="Trebuchet MS" w:eastAsia="Trebuchet MS" w:hAnsi="Trebuchet MS" w:cs="Trebuchet MS"/>
          <w:sz w:val="22"/>
          <w:szCs w:val="22"/>
        </w:rPr>
        <w:t>ers.</w:t>
      </w:r>
    </w:p>
    <w:p w14:paraId="0B8D0457" w14:textId="77777777" w:rsidR="00F46853" w:rsidRDefault="00F46853">
      <w:pPr>
        <w:spacing w:before="15" w:line="240" w:lineRule="exact"/>
        <w:rPr>
          <w:sz w:val="24"/>
          <w:szCs w:val="24"/>
        </w:rPr>
      </w:pPr>
    </w:p>
    <w:p w14:paraId="3BEC45FD" w14:textId="77777777" w:rsidR="00F46853" w:rsidRDefault="00533CCC">
      <w:pPr>
        <w:ind w:left="667" w:right="1801"/>
        <w:jc w:val="both"/>
        <w:rPr>
          <w:rFonts w:ascii="Trebuchet MS" w:eastAsia="Trebuchet MS" w:hAnsi="Trebuchet MS" w:cs="Trebuchet MS"/>
          <w:sz w:val="22"/>
          <w:szCs w:val="22"/>
        </w:rPr>
      </w:pPr>
      <w:r>
        <w:rPr>
          <w:rFonts w:ascii="Trebuchet MS" w:eastAsia="Trebuchet MS" w:hAnsi="Trebuchet MS" w:cs="Trebuchet MS"/>
          <w:b/>
          <w:sz w:val="22"/>
          <w:szCs w:val="22"/>
        </w:rPr>
        <w:t>La</w:t>
      </w:r>
      <w:r>
        <w:rPr>
          <w:rFonts w:ascii="Trebuchet MS" w:eastAsia="Trebuchet MS" w:hAnsi="Trebuchet MS" w:cs="Trebuchet MS"/>
          <w:b/>
          <w:spacing w:val="1"/>
          <w:sz w:val="22"/>
          <w:szCs w:val="22"/>
        </w:rPr>
        <w:t>b</w:t>
      </w:r>
      <w:r>
        <w:rPr>
          <w:rFonts w:ascii="Trebuchet MS" w:eastAsia="Trebuchet MS" w:hAnsi="Trebuchet MS" w:cs="Trebuchet MS"/>
          <w:b/>
          <w:sz w:val="22"/>
          <w:szCs w:val="22"/>
        </w:rPr>
        <w:t>or</w:t>
      </w:r>
      <w:r>
        <w:rPr>
          <w:rFonts w:ascii="Trebuchet MS" w:eastAsia="Trebuchet MS" w:hAnsi="Trebuchet MS" w:cs="Trebuchet MS"/>
          <w:b/>
          <w:spacing w:val="-3"/>
          <w:sz w:val="22"/>
          <w:szCs w:val="22"/>
        </w:rPr>
        <w:t xml:space="preserve"> </w:t>
      </w:r>
      <w:r>
        <w:rPr>
          <w:rFonts w:ascii="Trebuchet MS" w:eastAsia="Trebuchet MS" w:hAnsi="Trebuchet MS" w:cs="Trebuchet MS"/>
          <w:b/>
          <w:spacing w:val="1"/>
          <w:sz w:val="22"/>
          <w:szCs w:val="22"/>
        </w:rPr>
        <w:t>O</w:t>
      </w:r>
      <w:r>
        <w:rPr>
          <w:rFonts w:ascii="Trebuchet MS" w:eastAsia="Trebuchet MS" w:hAnsi="Trebuchet MS" w:cs="Trebuchet MS"/>
          <w:b/>
          <w:spacing w:val="-1"/>
          <w:sz w:val="22"/>
          <w:szCs w:val="22"/>
        </w:rPr>
        <w:t>n</w:t>
      </w:r>
      <w:r>
        <w:rPr>
          <w:rFonts w:ascii="Trebuchet MS" w:eastAsia="Trebuchet MS" w:hAnsi="Trebuchet MS" w:cs="Trebuchet MS"/>
          <w:b/>
          <w:sz w:val="22"/>
          <w:szCs w:val="22"/>
        </w:rPr>
        <w:t>ly</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S</w:t>
      </w:r>
      <w:r>
        <w:rPr>
          <w:rFonts w:ascii="Trebuchet MS" w:eastAsia="Trebuchet MS" w:hAnsi="Trebuchet MS" w:cs="Trebuchet MS"/>
          <w:b/>
          <w:spacing w:val="-3"/>
          <w:sz w:val="22"/>
          <w:szCs w:val="22"/>
        </w:rPr>
        <w:t>u</w:t>
      </w:r>
      <w:r>
        <w:rPr>
          <w:rFonts w:ascii="Trebuchet MS" w:eastAsia="Trebuchet MS" w:hAnsi="Trebuchet MS" w:cs="Trebuchet MS"/>
          <w:b/>
          <w:spacing w:val="1"/>
          <w:sz w:val="22"/>
          <w:szCs w:val="22"/>
        </w:rPr>
        <w:t>b</w:t>
      </w:r>
      <w:r>
        <w:rPr>
          <w:rFonts w:ascii="Trebuchet MS" w:eastAsia="Trebuchet MS" w:hAnsi="Trebuchet MS" w:cs="Trebuchet MS"/>
          <w:b/>
          <w:sz w:val="22"/>
          <w:szCs w:val="22"/>
        </w:rPr>
        <w:t>co</w:t>
      </w:r>
      <w:r>
        <w:rPr>
          <w:rFonts w:ascii="Trebuchet MS" w:eastAsia="Trebuchet MS" w:hAnsi="Trebuchet MS" w:cs="Trebuchet MS"/>
          <w:b/>
          <w:spacing w:val="-4"/>
          <w:sz w:val="22"/>
          <w:szCs w:val="22"/>
        </w:rPr>
        <w:t>n</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ac</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o</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s</w:t>
      </w:r>
      <w:r>
        <w:rPr>
          <w:rFonts w:ascii="Trebuchet MS" w:eastAsia="Trebuchet MS" w:hAnsi="Trebuchet MS" w:cs="Trebuchet MS"/>
          <w:b/>
          <w:spacing w:val="3"/>
          <w:sz w:val="22"/>
          <w:szCs w:val="22"/>
        </w:rPr>
        <w:t xml:space="preserve"> </w:t>
      </w:r>
      <w:r>
        <w:rPr>
          <w:rFonts w:ascii="Trebuchet MS" w:eastAsia="Trebuchet MS" w:hAnsi="Trebuchet MS" w:cs="Trebuchet MS"/>
          <w:sz w:val="22"/>
          <w:szCs w:val="22"/>
        </w:rPr>
        <w:t>–</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is a 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ho</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ren</w:t>
      </w:r>
      <w:r>
        <w:rPr>
          <w:rFonts w:ascii="Trebuchet MS" w:eastAsia="Trebuchet MS" w:hAnsi="Trebuchet MS" w:cs="Trebuchet MS"/>
          <w:spacing w:val="-1"/>
          <w:sz w:val="22"/>
          <w:szCs w:val="22"/>
        </w:rPr>
        <w:t>d</w:t>
      </w:r>
      <w:r>
        <w:rPr>
          <w:rFonts w:ascii="Trebuchet MS" w:eastAsia="Trebuchet MS" w:hAnsi="Trebuchet MS" w:cs="Trebuchet MS"/>
          <w:sz w:val="22"/>
          <w:szCs w:val="22"/>
        </w:rPr>
        <w:t>ers</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l</w:t>
      </w:r>
      <w:r>
        <w:rPr>
          <w:rFonts w:ascii="Trebuchet MS" w:eastAsia="Trebuchet MS" w:hAnsi="Trebuchet MS" w:cs="Trebuchet MS"/>
          <w:spacing w:val="-1"/>
          <w:sz w:val="22"/>
          <w:szCs w:val="22"/>
        </w:rPr>
        <w:t>a</w:t>
      </w:r>
      <w:r>
        <w:rPr>
          <w:rFonts w:ascii="Trebuchet MS" w:eastAsia="Trebuchet MS" w:hAnsi="Trebuchet MS" w:cs="Trebuchet MS"/>
          <w:sz w:val="22"/>
          <w:szCs w:val="22"/>
        </w:rPr>
        <w:t>b</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c</w:t>
      </w:r>
      <w:r>
        <w:rPr>
          <w:rFonts w:ascii="Trebuchet MS" w:eastAsia="Trebuchet MS" w:hAnsi="Trebuchet MS" w:cs="Trebuchet MS"/>
          <w:spacing w:val="-1"/>
          <w:sz w:val="22"/>
          <w:szCs w:val="22"/>
        </w:rPr>
        <w:t>o</w:t>
      </w:r>
      <w:r>
        <w:rPr>
          <w:rFonts w:ascii="Trebuchet MS" w:eastAsia="Trebuchet MS" w:hAnsi="Trebuchet MS" w:cs="Trebuchet MS"/>
          <w:sz w:val="22"/>
          <w:szCs w:val="22"/>
        </w:rPr>
        <w:t>st</w:t>
      </w:r>
      <w:r>
        <w:rPr>
          <w:rFonts w:ascii="Trebuchet MS" w:eastAsia="Trebuchet MS" w:hAnsi="Trebuchet MS" w:cs="Trebuchet MS"/>
          <w:spacing w:val="1"/>
          <w:sz w:val="22"/>
          <w:szCs w:val="22"/>
        </w:rPr>
        <w:t xml:space="preserve"> </w:t>
      </w:r>
      <w:r>
        <w:rPr>
          <w:rFonts w:ascii="Trebuchet MS" w:eastAsia="Trebuchet MS" w:hAnsi="Trebuchet MS" w:cs="Trebuchet MS"/>
          <w:spacing w:val="-3"/>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l</w:t>
      </w:r>
      <w:r>
        <w:rPr>
          <w:rFonts w:ascii="Trebuchet MS" w:eastAsia="Trebuchet MS" w:hAnsi="Trebuchet MS" w:cs="Trebuchet MS"/>
          <w:sz w:val="22"/>
          <w:szCs w:val="22"/>
        </w:rPr>
        <w:t>y s</w:t>
      </w:r>
      <w:r>
        <w:rPr>
          <w:rFonts w:ascii="Trebuchet MS" w:eastAsia="Trebuchet MS" w:hAnsi="Trebuchet MS" w:cs="Trebuchet MS"/>
          <w:spacing w:val="-1"/>
          <w:sz w:val="22"/>
          <w:szCs w:val="22"/>
        </w:rPr>
        <w:t>e</w:t>
      </w:r>
      <w:r>
        <w:rPr>
          <w:rFonts w:ascii="Trebuchet MS" w:eastAsia="Trebuchet MS" w:hAnsi="Trebuchet MS" w:cs="Trebuchet MS"/>
          <w:sz w:val="22"/>
          <w:szCs w:val="22"/>
        </w:rPr>
        <w:t>rvi</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z w:val="22"/>
          <w:szCs w:val="22"/>
        </w:rPr>
        <w:t>.</w:t>
      </w:r>
    </w:p>
    <w:p w14:paraId="7245C037" w14:textId="77777777" w:rsidR="00F46853" w:rsidRDefault="00F46853">
      <w:pPr>
        <w:spacing w:before="20" w:line="240" w:lineRule="exact"/>
        <w:rPr>
          <w:sz w:val="24"/>
          <w:szCs w:val="24"/>
        </w:rPr>
      </w:pPr>
    </w:p>
    <w:p w14:paraId="78EBFEDB" w14:textId="77777777" w:rsidR="00F46853" w:rsidRDefault="00533CCC">
      <w:pPr>
        <w:spacing w:line="240" w:lineRule="exact"/>
        <w:ind w:left="667" w:right="698"/>
        <w:jc w:val="both"/>
        <w:rPr>
          <w:rFonts w:ascii="Trebuchet MS" w:eastAsia="Trebuchet MS" w:hAnsi="Trebuchet MS" w:cs="Trebuchet MS"/>
          <w:sz w:val="22"/>
          <w:szCs w:val="22"/>
        </w:rPr>
      </w:pPr>
      <w:r>
        <w:rPr>
          <w:rFonts w:ascii="Trebuchet MS" w:eastAsia="Trebuchet MS" w:hAnsi="Trebuchet MS" w:cs="Trebuchet MS"/>
          <w:b/>
          <w:sz w:val="22"/>
          <w:szCs w:val="22"/>
        </w:rPr>
        <w:t>S</w:t>
      </w:r>
      <w:r>
        <w:rPr>
          <w:rFonts w:ascii="Trebuchet MS" w:eastAsia="Trebuchet MS" w:hAnsi="Trebuchet MS" w:cs="Trebuchet MS"/>
          <w:b/>
          <w:spacing w:val="1"/>
          <w:sz w:val="22"/>
          <w:szCs w:val="22"/>
        </w:rPr>
        <w:t>p</w:t>
      </w:r>
      <w:r>
        <w:rPr>
          <w:rFonts w:ascii="Trebuchet MS" w:eastAsia="Trebuchet MS" w:hAnsi="Trebuchet MS" w:cs="Trebuchet MS"/>
          <w:b/>
          <w:sz w:val="22"/>
          <w:szCs w:val="22"/>
        </w:rPr>
        <w:t>ec</w:t>
      </w:r>
      <w:r>
        <w:rPr>
          <w:rFonts w:ascii="Trebuchet MS" w:eastAsia="Trebuchet MS" w:hAnsi="Trebuchet MS" w:cs="Trebuchet MS"/>
          <w:b/>
          <w:spacing w:val="-1"/>
          <w:sz w:val="22"/>
          <w:szCs w:val="22"/>
        </w:rPr>
        <w:t>i</w:t>
      </w:r>
      <w:r>
        <w:rPr>
          <w:rFonts w:ascii="Trebuchet MS" w:eastAsia="Trebuchet MS" w:hAnsi="Trebuchet MS" w:cs="Trebuchet MS"/>
          <w:b/>
          <w:sz w:val="22"/>
          <w:szCs w:val="22"/>
        </w:rPr>
        <w:t>a</w:t>
      </w:r>
      <w:r>
        <w:rPr>
          <w:rFonts w:ascii="Trebuchet MS" w:eastAsia="Trebuchet MS" w:hAnsi="Trebuchet MS" w:cs="Trebuchet MS"/>
          <w:b/>
          <w:spacing w:val="-3"/>
          <w:sz w:val="22"/>
          <w:szCs w:val="22"/>
        </w:rPr>
        <w:t>l</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y</w:t>
      </w:r>
      <w:r>
        <w:rPr>
          <w:rFonts w:ascii="Trebuchet MS" w:eastAsia="Trebuchet MS" w:hAnsi="Trebuchet MS" w:cs="Trebuchet MS"/>
          <w:b/>
          <w:spacing w:val="-1"/>
          <w:sz w:val="22"/>
          <w:szCs w:val="22"/>
        </w:rPr>
        <w:t xml:space="preserve"> C</w:t>
      </w:r>
      <w:r>
        <w:rPr>
          <w:rFonts w:ascii="Trebuchet MS" w:eastAsia="Trebuchet MS" w:hAnsi="Trebuchet MS" w:cs="Trebuchet MS"/>
          <w:b/>
          <w:sz w:val="22"/>
          <w:szCs w:val="22"/>
        </w:rPr>
        <w:t>o</w:t>
      </w:r>
      <w:r>
        <w:rPr>
          <w:rFonts w:ascii="Trebuchet MS" w:eastAsia="Trebuchet MS" w:hAnsi="Trebuchet MS" w:cs="Trebuchet MS"/>
          <w:b/>
          <w:spacing w:val="-1"/>
          <w:sz w:val="22"/>
          <w:szCs w:val="22"/>
        </w:rPr>
        <w:t>n</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a</w:t>
      </w:r>
      <w:r>
        <w:rPr>
          <w:rFonts w:ascii="Trebuchet MS" w:eastAsia="Trebuchet MS" w:hAnsi="Trebuchet MS" w:cs="Trebuchet MS"/>
          <w:b/>
          <w:spacing w:val="-3"/>
          <w:sz w:val="22"/>
          <w:szCs w:val="22"/>
        </w:rPr>
        <w:t>c</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o</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s</w:t>
      </w:r>
      <w:r>
        <w:rPr>
          <w:rFonts w:ascii="Trebuchet MS" w:eastAsia="Trebuchet MS" w:hAnsi="Trebuchet MS" w:cs="Trebuchet MS"/>
          <w:b/>
          <w:spacing w:val="-2"/>
          <w:sz w:val="22"/>
          <w:szCs w:val="22"/>
        </w:rPr>
        <w:t xml:space="preserve"> </w:t>
      </w:r>
      <w:r>
        <w:rPr>
          <w:rFonts w:ascii="Trebuchet MS" w:eastAsia="Trebuchet MS" w:hAnsi="Trebuchet MS" w:cs="Trebuchet MS"/>
          <w:sz w:val="22"/>
          <w:szCs w:val="22"/>
        </w:rPr>
        <w:t>–</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is</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a</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ho</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p</w:t>
      </w:r>
      <w:r>
        <w:rPr>
          <w:rFonts w:ascii="Trebuchet MS" w:eastAsia="Trebuchet MS" w:hAnsi="Trebuchet MS" w:cs="Trebuchet MS"/>
          <w:spacing w:val="-1"/>
          <w:sz w:val="22"/>
          <w:szCs w:val="22"/>
        </w:rPr>
        <w:t>p</w:t>
      </w:r>
      <w:r>
        <w:rPr>
          <w:rFonts w:ascii="Trebuchet MS" w:eastAsia="Trebuchet MS" w:hAnsi="Trebuchet MS" w:cs="Trebuchet MS"/>
          <w:sz w:val="22"/>
          <w:szCs w:val="22"/>
        </w:rPr>
        <w:t>ly</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ma</w:t>
      </w:r>
      <w:r>
        <w:rPr>
          <w:rFonts w:ascii="Trebuchet MS" w:eastAsia="Trebuchet MS" w:hAnsi="Trebuchet MS" w:cs="Trebuchet MS"/>
          <w:spacing w:val="1"/>
          <w:sz w:val="22"/>
          <w:szCs w:val="22"/>
        </w:rPr>
        <w:t>t</w:t>
      </w:r>
      <w:r>
        <w:rPr>
          <w:rFonts w:ascii="Trebuchet MS" w:eastAsia="Trebuchet MS" w:hAnsi="Trebuchet MS" w:cs="Trebuchet MS"/>
          <w:sz w:val="22"/>
          <w:szCs w:val="22"/>
        </w:rPr>
        <w:t>eri</w:t>
      </w:r>
      <w:r>
        <w:rPr>
          <w:rFonts w:ascii="Trebuchet MS" w:eastAsia="Trebuchet MS" w:hAnsi="Trebuchet MS" w:cs="Trebuchet MS"/>
          <w:spacing w:val="-1"/>
          <w:sz w:val="22"/>
          <w:szCs w:val="22"/>
        </w:rPr>
        <w:t>a</w:t>
      </w:r>
      <w:r>
        <w:rPr>
          <w:rFonts w:ascii="Trebuchet MS" w:eastAsia="Trebuchet MS" w:hAnsi="Trebuchet MS" w:cs="Trebuchet MS"/>
          <w:sz w:val="22"/>
          <w:szCs w:val="22"/>
        </w:rPr>
        <w:t>ls</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ren</w:t>
      </w:r>
      <w:r>
        <w:rPr>
          <w:rFonts w:ascii="Trebuchet MS" w:eastAsia="Trebuchet MS" w:hAnsi="Trebuchet MS" w:cs="Trebuchet MS"/>
          <w:spacing w:val="-1"/>
          <w:sz w:val="22"/>
          <w:szCs w:val="22"/>
        </w:rPr>
        <w:t>d</w:t>
      </w:r>
      <w:r>
        <w:rPr>
          <w:rFonts w:ascii="Trebuchet MS" w:eastAsia="Trebuchet MS" w:hAnsi="Trebuchet MS" w:cs="Trebuchet MS"/>
          <w:sz w:val="22"/>
          <w:szCs w:val="22"/>
        </w:rPr>
        <w:t>ers</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l</w:t>
      </w:r>
      <w:r>
        <w:rPr>
          <w:rFonts w:ascii="Trebuchet MS" w:eastAsia="Trebuchet MS" w:hAnsi="Trebuchet MS" w:cs="Trebuchet MS"/>
          <w:spacing w:val="-1"/>
          <w:sz w:val="22"/>
          <w:szCs w:val="22"/>
        </w:rPr>
        <w:t>a</w:t>
      </w:r>
      <w:r>
        <w:rPr>
          <w:rFonts w:ascii="Trebuchet MS" w:eastAsia="Trebuchet MS" w:hAnsi="Trebuchet MS" w:cs="Trebuchet MS"/>
          <w:sz w:val="22"/>
          <w:szCs w:val="22"/>
        </w:rPr>
        <w:t>b</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rvi</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t</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s</w:t>
      </w:r>
      <w:r>
        <w:rPr>
          <w:rFonts w:ascii="Trebuchet MS" w:eastAsia="Trebuchet MS" w:hAnsi="Trebuchet MS" w:cs="Trebuchet MS"/>
          <w:spacing w:val="-1"/>
          <w:sz w:val="22"/>
          <w:szCs w:val="22"/>
        </w:rPr>
        <w:t>am</w:t>
      </w:r>
      <w:r>
        <w:rPr>
          <w:rFonts w:ascii="Trebuchet MS" w:eastAsia="Trebuchet MS" w:hAnsi="Trebuchet MS" w:cs="Trebuchet MS"/>
          <w:sz w:val="22"/>
          <w:szCs w:val="22"/>
        </w:rPr>
        <w:t xml:space="preserve">e </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p>
    <w:p w14:paraId="109D0196" w14:textId="77777777" w:rsidR="00F46853" w:rsidRDefault="00F46853">
      <w:pPr>
        <w:spacing w:before="5" w:line="160" w:lineRule="exact"/>
        <w:rPr>
          <w:sz w:val="16"/>
          <w:szCs w:val="16"/>
        </w:rPr>
      </w:pPr>
    </w:p>
    <w:p w14:paraId="72528BDD" w14:textId="77777777" w:rsidR="00F46853" w:rsidRDefault="00F46853">
      <w:pPr>
        <w:spacing w:line="200" w:lineRule="exact"/>
      </w:pPr>
    </w:p>
    <w:p w14:paraId="63CC9C36" w14:textId="77777777" w:rsidR="00F46853" w:rsidRDefault="00F46853">
      <w:pPr>
        <w:spacing w:line="200" w:lineRule="exact"/>
      </w:pPr>
    </w:p>
    <w:p w14:paraId="3B91B86E" w14:textId="77777777" w:rsidR="00F46853" w:rsidRDefault="00F46853">
      <w:pPr>
        <w:spacing w:line="200" w:lineRule="exact"/>
      </w:pPr>
    </w:p>
    <w:p w14:paraId="605D349E" w14:textId="77777777" w:rsidR="00F46853" w:rsidRDefault="00533CCC">
      <w:pPr>
        <w:ind w:left="640" w:right="8405"/>
        <w:jc w:val="both"/>
        <w:rPr>
          <w:rFonts w:ascii="Trebuchet MS" w:eastAsia="Trebuchet MS" w:hAnsi="Trebuchet MS" w:cs="Trebuchet MS"/>
          <w:sz w:val="22"/>
          <w:szCs w:val="22"/>
        </w:rPr>
      </w:pPr>
      <w:r>
        <w:rPr>
          <w:rFonts w:ascii="Trebuchet MS" w:eastAsia="Trebuchet MS" w:hAnsi="Trebuchet MS" w:cs="Trebuchet MS"/>
          <w:b/>
          <w:sz w:val="22"/>
          <w:szCs w:val="22"/>
        </w:rPr>
        <w:t>3</w:t>
      </w:r>
      <w:r>
        <w:rPr>
          <w:rFonts w:ascii="Trebuchet MS" w:eastAsia="Trebuchet MS" w:hAnsi="Trebuchet MS" w:cs="Trebuchet MS"/>
          <w:b/>
          <w:spacing w:val="1"/>
          <w:sz w:val="22"/>
          <w:szCs w:val="22"/>
        </w:rPr>
        <w:t>.</w:t>
      </w:r>
      <w:r>
        <w:rPr>
          <w:rFonts w:ascii="Trebuchet MS" w:eastAsia="Trebuchet MS" w:hAnsi="Trebuchet MS" w:cs="Trebuchet MS"/>
          <w:b/>
          <w:sz w:val="22"/>
          <w:szCs w:val="22"/>
        </w:rPr>
        <w:t>2</w:t>
      </w:r>
      <w:r>
        <w:rPr>
          <w:rFonts w:ascii="Trebuchet MS" w:eastAsia="Trebuchet MS" w:hAnsi="Trebuchet MS" w:cs="Trebuchet MS"/>
          <w:b/>
          <w:spacing w:val="44"/>
          <w:sz w:val="22"/>
          <w:szCs w:val="22"/>
        </w:rPr>
        <w:t xml:space="preserve"> </w:t>
      </w:r>
      <w:r>
        <w:rPr>
          <w:rFonts w:ascii="Trebuchet MS" w:eastAsia="Trebuchet MS" w:hAnsi="Trebuchet MS" w:cs="Trebuchet MS"/>
          <w:b/>
          <w:sz w:val="22"/>
          <w:szCs w:val="22"/>
        </w:rPr>
        <w:t>Ab</w:t>
      </w:r>
      <w:r>
        <w:rPr>
          <w:rFonts w:ascii="Trebuchet MS" w:eastAsia="Trebuchet MS" w:hAnsi="Trebuchet MS" w:cs="Trebuchet MS"/>
          <w:b/>
          <w:spacing w:val="1"/>
          <w:sz w:val="22"/>
          <w:szCs w:val="22"/>
        </w:rPr>
        <w:t>b</w:t>
      </w:r>
      <w:r>
        <w:rPr>
          <w:rFonts w:ascii="Trebuchet MS" w:eastAsia="Trebuchet MS" w:hAnsi="Trebuchet MS" w:cs="Trebuchet MS"/>
          <w:b/>
          <w:spacing w:val="-1"/>
          <w:sz w:val="22"/>
          <w:szCs w:val="22"/>
        </w:rPr>
        <w:t>r</w:t>
      </w:r>
      <w:r>
        <w:rPr>
          <w:rFonts w:ascii="Trebuchet MS" w:eastAsia="Trebuchet MS" w:hAnsi="Trebuchet MS" w:cs="Trebuchet MS"/>
          <w:b/>
          <w:spacing w:val="-2"/>
          <w:sz w:val="22"/>
          <w:szCs w:val="22"/>
        </w:rPr>
        <w:t>e</w:t>
      </w:r>
      <w:r>
        <w:rPr>
          <w:rFonts w:ascii="Trebuchet MS" w:eastAsia="Trebuchet MS" w:hAnsi="Trebuchet MS" w:cs="Trebuchet MS"/>
          <w:b/>
          <w:spacing w:val="1"/>
          <w:sz w:val="22"/>
          <w:szCs w:val="22"/>
        </w:rPr>
        <w:t>v</w:t>
      </w:r>
      <w:r>
        <w:rPr>
          <w:rFonts w:ascii="Trebuchet MS" w:eastAsia="Trebuchet MS" w:hAnsi="Trebuchet MS" w:cs="Trebuchet MS"/>
          <w:b/>
          <w:spacing w:val="-1"/>
          <w:sz w:val="22"/>
          <w:szCs w:val="22"/>
        </w:rPr>
        <w:t>i</w:t>
      </w:r>
      <w:r>
        <w:rPr>
          <w:rFonts w:ascii="Trebuchet MS" w:eastAsia="Trebuchet MS" w:hAnsi="Trebuchet MS" w:cs="Trebuchet MS"/>
          <w:b/>
          <w:spacing w:val="-2"/>
          <w:sz w:val="22"/>
          <w:szCs w:val="22"/>
        </w:rPr>
        <w:t>a</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i</w:t>
      </w:r>
      <w:r>
        <w:rPr>
          <w:rFonts w:ascii="Trebuchet MS" w:eastAsia="Trebuchet MS" w:hAnsi="Trebuchet MS" w:cs="Trebuchet MS"/>
          <w:b/>
          <w:sz w:val="22"/>
          <w:szCs w:val="22"/>
        </w:rPr>
        <w:t>o</w:t>
      </w:r>
      <w:r>
        <w:rPr>
          <w:rFonts w:ascii="Trebuchet MS" w:eastAsia="Trebuchet MS" w:hAnsi="Trebuchet MS" w:cs="Trebuchet MS"/>
          <w:b/>
          <w:spacing w:val="-1"/>
          <w:sz w:val="22"/>
          <w:szCs w:val="22"/>
        </w:rPr>
        <w:t>n</w:t>
      </w:r>
      <w:r>
        <w:rPr>
          <w:rFonts w:ascii="Trebuchet MS" w:eastAsia="Trebuchet MS" w:hAnsi="Trebuchet MS" w:cs="Trebuchet MS"/>
          <w:b/>
          <w:sz w:val="22"/>
          <w:szCs w:val="22"/>
        </w:rPr>
        <w:t>s</w:t>
      </w:r>
    </w:p>
    <w:p w14:paraId="72B87760" w14:textId="77777777" w:rsidR="00F46853" w:rsidRDefault="00F46853">
      <w:pPr>
        <w:spacing w:before="3" w:line="120" w:lineRule="exact"/>
        <w:rPr>
          <w:sz w:val="13"/>
          <w:szCs w:val="13"/>
        </w:rPr>
      </w:pPr>
    </w:p>
    <w:p w14:paraId="29C87FE2" w14:textId="77777777" w:rsidR="00F46853" w:rsidRDefault="00F46853">
      <w:pPr>
        <w:spacing w:line="200" w:lineRule="exact"/>
      </w:pPr>
    </w:p>
    <w:p w14:paraId="0BDECB0F" w14:textId="77777777" w:rsidR="00F46853" w:rsidRDefault="00533CCC">
      <w:pPr>
        <w:ind w:left="1180"/>
        <w:rPr>
          <w:rFonts w:ascii="Trebuchet MS" w:eastAsia="Trebuchet MS" w:hAnsi="Trebuchet MS" w:cs="Trebuchet MS"/>
          <w:sz w:val="22"/>
          <w:szCs w:val="22"/>
        </w:rPr>
      </w:pPr>
      <w:r>
        <w:rPr>
          <w:rFonts w:ascii="Trebuchet MS" w:eastAsia="Trebuchet MS" w:hAnsi="Trebuchet MS" w:cs="Trebuchet MS"/>
          <w:sz w:val="22"/>
          <w:szCs w:val="22"/>
        </w:rPr>
        <w:t>C</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O         </w:t>
      </w:r>
      <w:r>
        <w:rPr>
          <w:rFonts w:ascii="Trebuchet MS" w:eastAsia="Trebuchet MS" w:hAnsi="Trebuchet MS" w:cs="Trebuchet MS"/>
          <w:spacing w:val="19"/>
          <w:sz w:val="22"/>
          <w:szCs w:val="22"/>
        </w:rPr>
        <w:t xml:space="preserve"> </w:t>
      </w:r>
      <w:r>
        <w:rPr>
          <w:rFonts w:ascii="Trebuchet MS" w:eastAsia="Trebuchet MS" w:hAnsi="Trebuchet MS" w:cs="Trebuchet MS"/>
          <w:sz w:val="22"/>
          <w:szCs w:val="22"/>
        </w:rPr>
        <w:t xml:space="preserve">-        </w:t>
      </w:r>
      <w:r>
        <w:rPr>
          <w:rFonts w:ascii="Trebuchet MS" w:eastAsia="Trebuchet MS" w:hAnsi="Trebuchet MS" w:cs="Trebuchet MS"/>
          <w:spacing w:val="43"/>
          <w:sz w:val="22"/>
          <w:szCs w:val="22"/>
        </w:rPr>
        <w:t xml:space="preserve"> </w:t>
      </w:r>
      <w:r>
        <w:rPr>
          <w:rFonts w:ascii="Trebuchet MS" w:eastAsia="Trebuchet MS" w:hAnsi="Trebuchet MS" w:cs="Trebuchet MS"/>
          <w:sz w:val="22"/>
          <w:szCs w:val="22"/>
        </w:rPr>
        <w:t>Ch</w:t>
      </w:r>
      <w:r>
        <w:rPr>
          <w:rFonts w:ascii="Trebuchet MS" w:eastAsia="Trebuchet MS" w:hAnsi="Trebuchet MS" w:cs="Trebuchet MS"/>
          <w:spacing w:val="-1"/>
          <w:sz w:val="22"/>
          <w:szCs w:val="22"/>
        </w:rPr>
        <w:t>i</w:t>
      </w:r>
      <w:r>
        <w:rPr>
          <w:rFonts w:ascii="Trebuchet MS" w:eastAsia="Trebuchet MS" w:hAnsi="Trebuchet MS" w:cs="Trebuchet MS"/>
          <w:sz w:val="22"/>
          <w:szCs w:val="22"/>
        </w:rPr>
        <w:t>ef E</w:t>
      </w:r>
      <w:r>
        <w:rPr>
          <w:rFonts w:ascii="Trebuchet MS" w:eastAsia="Trebuchet MS" w:hAnsi="Trebuchet MS" w:cs="Trebuchet MS"/>
          <w:spacing w:val="-1"/>
          <w:sz w:val="22"/>
          <w:szCs w:val="22"/>
        </w:rPr>
        <w:t>x</w:t>
      </w:r>
      <w:r>
        <w:rPr>
          <w:rFonts w:ascii="Trebuchet MS" w:eastAsia="Trebuchet MS" w:hAnsi="Trebuchet MS" w:cs="Trebuchet MS"/>
          <w:sz w:val="22"/>
          <w:szCs w:val="22"/>
        </w:rPr>
        <w:t>ec</w:t>
      </w:r>
      <w:r>
        <w:rPr>
          <w:rFonts w:ascii="Trebuchet MS" w:eastAsia="Trebuchet MS" w:hAnsi="Trebuchet MS" w:cs="Trebuchet MS"/>
          <w:spacing w:val="-3"/>
          <w:sz w:val="22"/>
          <w:szCs w:val="22"/>
        </w:rPr>
        <w:t>u</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v</w:t>
      </w:r>
      <w:r>
        <w:rPr>
          <w:rFonts w:ascii="Trebuchet MS" w:eastAsia="Trebuchet MS" w:hAnsi="Trebuchet MS" w:cs="Trebuchet MS"/>
          <w:sz w:val="22"/>
          <w:szCs w:val="22"/>
        </w:rPr>
        <w:t>e Off</w:t>
      </w:r>
      <w:r>
        <w:rPr>
          <w:rFonts w:ascii="Trebuchet MS" w:eastAsia="Trebuchet MS" w:hAnsi="Trebuchet MS" w:cs="Trebuchet MS"/>
          <w:spacing w:val="-2"/>
          <w:sz w:val="22"/>
          <w:szCs w:val="22"/>
        </w:rPr>
        <w:t>i</w:t>
      </w:r>
      <w:r>
        <w:rPr>
          <w:rFonts w:ascii="Trebuchet MS" w:eastAsia="Trebuchet MS" w:hAnsi="Trebuchet MS" w:cs="Trebuchet MS"/>
          <w:spacing w:val="1"/>
          <w:sz w:val="22"/>
          <w:szCs w:val="22"/>
        </w:rPr>
        <w:t>c</w:t>
      </w:r>
      <w:r>
        <w:rPr>
          <w:rFonts w:ascii="Trebuchet MS" w:eastAsia="Trebuchet MS" w:hAnsi="Trebuchet MS" w:cs="Trebuchet MS"/>
          <w:sz w:val="22"/>
          <w:szCs w:val="22"/>
        </w:rPr>
        <w:t>er</w:t>
      </w:r>
    </w:p>
    <w:p w14:paraId="7D20BCA3" w14:textId="77777777" w:rsidR="00F46853" w:rsidRDefault="00533CCC">
      <w:pPr>
        <w:spacing w:before="37"/>
        <w:ind w:left="1180"/>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 xml:space="preserve">M           </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 xml:space="preserve">-        </w:t>
      </w:r>
      <w:r>
        <w:rPr>
          <w:rFonts w:ascii="Trebuchet MS" w:eastAsia="Trebuchet MS" w:hAnsi="Trebuchet MS" w:cs="Trebuchet MS"/>
          <w:spacing w:val="43"/>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p>
    <w:p w14:paraId="6BF1B046" w14:textId="77777777" w:rsidR="00F46853" w:rsidRDefault="00533CCC">
      <w:pPr>
        <w:spacing w:before="39"/>
        <w:ind w:left="1180"/>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 xml:space="preserve">E           </w:t>
      </w:r>
      <w:r>
        <w:rPr>
          <w:rFonts w:ascii="Trebuchet MS" w:eastAsia="Trebuchet MS" w:hAnsi="Trebuchet MS" w:cs="Trebuchet MS"/>
          <w:spacing w:val="44"/>
          <w:sz w:val="22"/>
          <w:szCs w:val="22"/>
        </w:rPr>
        <w:t xml:space="preserve"> </w:t>
      </w:r>
      <w:r>
        <w:rPr>
          <w:rFonts w:ascii="Trebuchet MS" w:eastAsia="Trebuchet MS" w:hAnsi="Trebuchet MS" w:cs="Trebuchet MS"/>
          <w:sz w:val="22"/>
          <w:szCs w:val="22"/>
        </w:rPr>
        <w:t xml:space="preserve">-        </w:t>
      </w:r>
      <w:r>
        <w:rPr>
          <w:rFonts w:ascii="Trebuchet MS" w:eastAsia="Trebuchet MS" w:hAnsi="Trebuchet MS" w:cs="Trebuchet MS"/>
          <w:spacing w:val="43"/>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p>
    <w:p w14:paraId="3472537C" w14:textId="6037FCFB" w:rsidR="001A2259" w:rsidRDefault="00533CCC" w:rsidP="001A2259">
      <w:pPr>
        <w:spacing w:before="37"/>
        <w:ind w:left="1180"/>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 xml:space="preserve">O         </w:t>
      </w:r>
      <w:r>
        <w:rPr>
          <w:rFonts w:ascii="Trebuchet MS" w:eastAsia="Trebuchet MS" w:hAnsi="Trebuchet MS" w:cs="Trebuchet MS"/>
          <w:spacing w:val="33"/>
          <w:sz w:val="22"/>
          <w:szCs w:val="22"/>
        </w:rPr>
        <w:t xml:space="preserve"> </w:t>
      </w:r>
      <w:r>
        <w:rPr>
          <w:rFonts w:ascii="Trebuchet MS" w:eastAsia="Trebuchet MS" w:hAnsi="Trebuchet MS" w:cs="Trebuchet MS"/>
          <w:sz w:val="22"/>
          <w:szCs w:val="22"/>
        </w:rPr>
        <w:t xml:space="preserve">-        </w:t>
      </w:r>
      <w:r>
        <w:rPr>
          <w:rFonts w:ascii="Trebuchet MS" w:eastAsia="Trebuchet MS" w:hAnsi="Trebuchet MS" w:cs="Trebuchet MS"/>
          <w:spacing w:val="43"/>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z w:val="22"/>
          <w:szCs w:val="22"/>
        </w:rPr>
        <w:t>ur</w:t>
      </w:r>
      <w:r>
        <w:rPr>
          <w:rFonts w:ascii="Trebuchet MS" w:eastAsia="Trebuchet MS" w:hAnsi="Trebuchet MS" w:cs="Trebuchet MS"/>
          <w:spacing w:val="1"/>
          <w:sz w:val="22"/>
          <w:szCs w:val="22"/>
        </w:rPr>
        <w:t>c</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1"/>
          <w:sz w:val="22"/>
          <w:szCs w:val="22"/>
        </w:rPr>
        <w:t>i</w:t>
      </w:r>
      <w:r>
        <w:rPr>
          <w:rFonts w:ascii="Trebuchet MS" w:eastAsia="Trebuchet MS" w:hAnsi="Trebuchet MS" w:cs="Trebuchet MS"/>
          <w:sz w:val="22"/>
          <w:szCs w:val="22"/>
        </w:rPr>
        <w:t xml:space="preserve">ng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L</w:t>
      </w:r>
      <w:r>
        <w:rPr>
          <w:rFonts w:ascii="Trebuchet MS" w:eastAsia="Trebuchet MS" w:hAnsi="Trebuchet MS" w:cs="Trebuchet MS"/>
          <w:spacing w:val="-1"/>
          <w:sz w:val="22"/>
          <w:szCs w:val="22"/>
        </w:rPr>
        <w:t>o</w:t>
      </w:r>
      <w:r>
        <w:rPr>
          <w:rFonts w:ascii="Trebuchet MS" w:eastAsia="Trebuchet MS" w:hAnsi="Trebuchet MS" w:cs="Trebuchet MS"/>
          <w:sz w:val="22"/>
          <w:szCs w:val="22"/>
        </w:rPr>
        <w:t>g</w:t>
      </w:r>
      <w:r>
        <w:rPr>
          <w:rFonts w:ascii="Trebuchet MS" w:eastAsia="Trebuchet MS" w:hAnsi="Trebuchet MS" w:cs="Trebuchet MS"/>
          <w:spacing w:val="-1"/>
          <w:sz w:val="22"/>
          <w:szCs w:val="22"/>
        </w:rPr>
        <w:t>i</w:t>
      </w:r>
      <w:r>
        <w:rPr>
          <w:rFonts w:ascii="Trebuchet MS" w:eastAsia="Trebuchet MS" w:hAnsi="Trebuchet MS" w:cs="Trebuchet MS"/>
          <w:sz w:val="22"/>
          <w:szCs w:val="22"/>
        </w:rPr>
        <w:t>st</w:t>
      </w:r>
      <w:r>
        <w:rPr>
          <w:rFonts w:ascii="Trebuchet MS" w:eastAsia="Trebuchet MS" w:hAnsi="Trebuchet MS" w:cs="Trebuchet MS"/>
          <w:spacing w:val="-3"/>
          <w:sz w:val="22"/>
          <w:szCs w:val="22"/>
        </w:rPr>
        <w:t>i</w:t>
      </w:r>
      <w:r>
        <w:rPr>
          <w:rFonts w:ascii="Trebuchet MS" w:eastAsia="Trebuchet MS" w:hAnsi="Trebuchet MS" w:cs="Trebuchet MS"/>
          <w:sz w:val="22"/>
          <w:szCs w:val="22"/>
        </w:rPr>
        <w:t>c</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Offi</w:t>
      </w:r>
      <w:r>
        <w:rPr>
          <w:rFonts w:ascii="Trebuchet MS" w:eastAsia="Trebuchet MS" w:hAnsi="Trebuchet MS" w:cs="Trebuchet MS"/>
          <w:spacing w:val="1"/>
          <w:sz w:val="22"/>
          <w:szCs w:val="22"/>
        </w:rPr>
        <w:t>c</w:t>
      </w:r>
      <w:r>
        <w:rPr>
          <w:rFonts w:ascii="Trebuchet MS" w:eastAsia="Trebuchet MS" w:hAnsi="Trebuchet MS" w:cs="Trebuchet MS"/>
          <w:sz w:val="22"/>
          <w:szCs w:val="22"/>
        </w:rPr>
        <w:t>er</w:t>
      </w:r>
    </w:p>
    <w:p w14:paraId="2AE3B76F" w14:textId="70F9183A" w:rsidR="004B2A9C" w:rsidRPr="004B2A9C" w:rsidRDefault="004B2A9C" w:rsidP="004B2A9C">
      <w:pPr>
        <w:spacing w:before="37"/>
        <w:ind w:left="1180"/>
        <w:rPr>
          <w:rFonts w:ascii="Trebuchet MS" w:eastAsia="Trebuchet MS" w:hAnsi="Trebuchet MS" w:cs="Trebuchet MS"/>
          <w:spacing w:val="-1"/>
          <w:sz w:val="22"/>
          <w:szCs w:val="22"/>
          <w:highlight w:val="yellow"/>
        </w:rPr>
      </w:pPr>
      <w:r w:rsidRPr="004B2A9C">
        <w:rPr>
          <w:rFonts w:ascii="Trebuchet MS" w:eastAsia="Trebuchet MS" w:hAnsi="Trebuchet MS" w:cs="Trebuchet MS"/>
          <w:spacing w:val="-1"/>
          <w:sz w:val="22"/>
          <w:szCs w:val="22"/>
          <w:highlight w:val="yellow"/>
        </w:rPr>
        <w:t>QS</w:t>
      </w:r>
      <w:r w:rsidR="00CC75E8">
        <w:rPr>
          <w:rFonts w:ascii="Trebuchet MS" w:eastAsia="Trebuchet MS" w:hAnsi="Trebuchet MS" w:cs="Trebuchet MS"/>
          <w:spacing w:val="-1"/>
          <w:sz w:val="22"/>
          <w:szCs w:val="22"/>
          <w:highlight w:val="yellow"/>
        </w:rPr>
        <w:t>M</w:t>
      </w:r>
      <w:r w:rsidRPr="004B2A9C">
        <w:rPr>
          <w:rFonts w:ascii="Trebuchet MS" w:eastAsia="Trebuchet MS" w:hAnsi="Trebuchet MS" w:cs="Trebuchet MS"/>
          <w:spacing w:val="-1"/>
          <w:sz w:val="22"/>
          <w:szCs w:val="22"/>
          <w:highlight w:val="yellow"/>
        </w:rPr>
        <w:t xml:space="preserve">  </w:t>
      </w:r>
      <w:r w:rsidRPr="004B2A9C">
        <w:rPr>
          <w:rFonts w:ascii="Trebuchet MS" w:eastAsia="Trebuchet MS" w:hAnsi="Trebuchet MS" w:cs="Trebuchet MS"/>
          <w:sz w:val="22"/>
          <w:szCs w:val="22"/>
          <w:highlight w:val="yellow"/>
        </w:rPr>
        <w:t xml:space="preserve">         </w:t>
      </w:r>
      <w:r w:rsidRPr="004B2A9C">
        <w:rPr>
          <w:rFonts w:ascii="Trebuchet MS" w:eastAsia="Trebuchet MS" w:hAnsi="Trebuchet MS" w:cs="Trebuchet MS"/>
          <w:spacing w:val="33"/>
          <w:sz w:val="22"/>
          <w:szCs w:val="22"/>
          <w:highlight w:val="yellow"/>
        </w:rPr>
        <w:t xml:space="preserve"> </w:t>
      </w:r>
      <w:r w:rsidRPr="004B2A9C">
        <w:rPr>
          <w:rFonts w:ascii="Trebuchet MS" w:eastAsia="Trebuchet MS" w:hAnsi="Trebuchet MS" w:cs="Trebuchet MS"/>
          <w:sz w:val="22"/>
          <w:szCs w:val="22"/>
          <w:highlight w:val="yellow"/>
        </w:rPr>
        <w:t xml:space="preserve">-       </w:t>
      </w:r>
      <w:r w:rsidRPr="004B2A9C">
        <w:rPr>
          <w:rFonts w:ascii="Trebuchet MS" w:eastAsia="Trebuchet MS" w:hAnsi="Trebuchet MS" w:cs="Trebuchet MS"/>
          <w:spacing w:val="-1"/>
          <w:sz w:val="22"/>
          <w:szCs w:val="22"/>
          <w:highlight w:val="yellow"/>
        </w:rPr>
        <w:t>Quantity Survey</w:t>
      </w:r>
      <w:r w:rsidR="00CC75E8">
        <w:rPr>
          <w:rFonts w:ascii="Trebuchet MS" w:eastAsia="Trebuchet MS" w:hAnsi="Trebuchet MS" w:cs="Trebuchet MS"/>
          <w:spacing w:val="-1"/>
          <w:sz w:val="22"/>
          <w:szCs w:val="22"/>
          <w:highlight w:val="yellow"/>
        </w:rPr>
        <w:t>or Manager</w:t>
      </w:r>
    </w:p>
    <w:p w14:paraId="29710960" w14:textId="5B9A8476" w:rsidR="004B2A9C" w:rsidRDefault="004B2A9C" w:rsidP="004B2A9C">
      <w:pPr>
        <w:spacing w:before="37"/>
        <w:ind w:left="1180"/>
        <w:rPr>
          <w:rFonts w:ascii="Trebuchet MS" w:eastAsia="Trebuchet MS" w:hAnsi="Trebuchet MS" w:cs="Trebuchet MS"/>
          <w:spacing w:val="-1"/>
          <w:sz w:val="22"/>
          <w:szCs w:val="22"/>
        </w:rPr>
      </w:pPr>
      <w:r w:rsidRPr="004B2A9C">
        <w:rPr>
          <w:rFonts w:ascii="Trebuchet MS" w:eastAsia="Trebuchet MS" w:hAnsi="Trebuchet MS" w:cs="Trebuchet MS"/>
          <w:spacing w:val="-1"/>
          <w:sz w:val="22"/>
          <w:szCs w:val="22"/>
          <w:highlight w:val="yellow"/>
        </w:rPr>
        <w:t>QS</w:t>
      </w:r>
      <w:r w:rsidR="00CC75E8">
        <w:rPr>
          <w:rFonts w:ascii="Trebuchet MS" w:eastAsia="Trebuchet MS" w:hAnsi="Trebuchet MS" w:cs="Trebuchet MS"/>
          <w:spacing w:val="-1"/>
          <w:sz w:val="22"/>
          <w:szCs w:val="22"/>
          <w:highlight w:val="yellow"/>
        </w:rPr>
        <w:t>G</w:t>
      </w:r>
      <w:r w:rsidRPr="004B2A9C">
        <w:rPr>
          <w:rFonts w:ascii="Trebuchet MS" w:eastAsia="Trebuchet MS" w:hAnsi="Trebuchet MS" w:cs="Trebuchet MS"/>
          <w:spacing w:val="-1"/>
          <w:sz w:val="22"/>
          <w:szCs w:val="22"/>
          <w:highlight w:val="yellow"/>
        </w:rPr>
        <w:t xml:space="preserve">  </w:t>
      </w:r>
      <w:r w:rsidRPr="004B2A9C">
        <w:rPr>
          <w:rFonts w:ascii="Trebuchet MS" w:eastAsia="Trebuchet MS" w:hAnsi="Trebuchet MS" w:cs="Trebuchet MS"/>
          <w:sz w:val="22"/>
          <w:szCs w:val="22"/>
          <w:highlight w:val="yellow"/>
        </w:rPr>
        <w:t xml:space="preserve">         -        </w:t>
      </w:r>
      <w:r w:rsidRPr="00CC75E8">
        <w:rPr>
          <w:rFonts w:ascii="Trebuchet MS" w:eastAsia="Trebuchet MS" w:hAnsi="Trebuchet MS" w:cs="Trebuchet MS"/>
          <w:spacing w:val="-1"/>
          <w:sz w:val="22"/>
          <w:szCs w:val="22"/>
          <w:highlight w:val="yellow"/>
        </w:rPr>
        <w:t>Quantity Survey</w:t>
      </w:r>
      <w:r w:rsidR="00CC75E8" w:rsidRPr="00CC75E8">
        <w:rPr>
          <w:rFonts w:ascii="Trebuchet MS" w:eastAsia="Trebuchet MS" w:hAnsi="Trebuchet MS" w:cs="Trebuchet MS"/>
          <w:spacing w:val="-1"/>
          <w:sz w:val="22"/>
          <w:szCs w:val="22"/>
          <w:highlight w:val="yellow"/>
        </w:rPr>
        <w:t>or Group</w:t>
      </w:r>
    </w:p>
    <w:p w14:paraId="46AB740F" w14:textId="15FB1A9A" w:rsidR="003F2B16" w:rsidRDefault="003F2B16" w:rsidP="004B2A9C">
      <w:pPr>
        <w:spacing w:before="37"/>
        <w:ind w:left="1180"/>
        <w:rPr>
          <w:rFonts w:ascii="Trebuchet MS" w:eastAsia="Trebuchet MS" w:hAnsi="Trebuchet MS" w:cs="Trebuchet MS"/>
          <w:sz w:val="22"/>
          <w:szCs w:val="22"/>
        </w:rPr>
      </w:pPr>
      <w:r w:rsidRPr="003F2B16">
        <w:rPr>
          <w:rFonts w:ascii="Trebuchet MS" w:eastAsia="Trebuchet MS" w:hAnsi="Trebuchet MS" w:cs="Trebuchet MS"/>
          <w:spacing w:val="-1"/>
          <w:sz w:val="22"/>
          <w:szCs w:val="22"/>
          <w:highlight w:val="yellow"/>
        </w:rPr>
        <w:t>QA/QC       -         Quality Assurance/ Quality Control</w:t>
      </w:r>
    </w:p>
    <w:p w14:paraId="649B008D" w14:textId="77777777" w:rsidR="004B2A9C" w:rsidRDefault="004B2A9C" w:rsidP="004B2A9C">
      <w:pPr>
        <w:spacing w:before="37"/>
        <w:ind w:left="1180"/>
        <w:rPr>
          <w:rFonts w:ascii="Trebuchet MS" w:eastAsia="Trebuchet MS" w:hAnsi="Trebuchet MS" w:cs="Trebuchet MS"/>
          <w:sz w:val="22"/>
          <w:szCs w:val="22"/>
        </w:rPr>
      </w:pPr>
    </w:p>
    <w:p w14:paraId="56DB01DF" w14:textId="77777777" w:rsidR="004B2A9C" w:rsidRDefault="004B2A9C" w:rsidP="001A2259">
      <w:pPr>
        <w:spacing w:before="37"/>
        <w:ind w:left="1180"/>
        <w:rPr>
          <w:rFonts w:ascii="Trebuchet MS" w:eastAsia="Trebuchet MS" w:hAnsi="Trebuchet MS" w:cs="Trebuchet MS"/>
          <w:sz w:val="22"/>
          <w:szCs w:val="22"/>
        </w:rPr>
      </w:pPr>
    </w:p>
    <w:p w14:paraId="6CCC8A2B" w14:textId="77777777" w:rsidR="00F46853" w:rsidRDefault="00F46853">
      <w:pPr>
        <w:spacing w:before="9" w:line="140" w:lineRule="exact"/>
        <w:rPr>
          <w:sz w:val="14"/>
          <w:szCs w:val="14"/>
        </w:rPr>
      </w:pPr>
    </w:p>
    <w:p w14:paraId="7DDD83B6" w14:textId="77777777" w:rsidR="00F46853" w:rsidRDefault="00F46853">
      <w:pPr>
        <w:spacing w:line="200" w:lineRule="exact"/>
      </w:pPr>
    </w:p>
    <w:p w14:paraId="3612D321" w14:textId="77777777" w:rsidR="00F46853" w:rsidRDefault="00F46853">
      <w:pPr>
        <w:spacing w:line="200" w:lineRule="exact"/>
      </w:pPr>
    </w:p>
    <w:p w14:paraId="0B3A7621" w14:textId="77777777" w:rsidR="00F46853" w:rsidRDefault="00533CCC">
      <w:pPr>
        <w:ind w:left="63" w:right="7829"/>
        <w:jc w:val="center"/>
        <w:rPr>
          <w:rFonts w:ascii="Trebuchet MS" w:eastAsia="Trebuchet MS" w:hAnsi="Trebuchet MS" w:cs="Trebuchet MS"/>
          <w:sz w:val="22"/>
          <w:szCs w:val="22"/>
        </w:rPr>
      </w:pPr>
      <w:r>
        <w:rPr>
          <w:rFonts w:ascii="Trebuchet MS" w:eastAsia="Trebuchet MS" w:hAnsi="Trebuchet MS" w:cs="Trebuchet MS"/>
          <w:b/>
          <w:sz w:val="22"/>
          <w:szCs w:val="22"/>
        </w:rPr>
        <w:t>4</w:t>
      </w:r>
      <w:r>
        <w:rPr>
          <w:rFonts w:ascii="Trebuchet MS" w:eastAsia="Trebuchet MS" w:hAnsi="Trebuchet MS" w:cs="Trebuchet MS"/>
          <w:b/>
          <w:spacing w:val="1"/>
          <w:sz w:val="22"/>
          <w:szCs w:val="22"/>
        </w:rPr>
        <w:t>.</w:t>
      </w:r>
      <w:r>
        <w:rPr>
          <w:rFonts w:ascii="Trebuchet MS" w:eastAsia="Trebuchet MS" w:hAnsi="Trebuchet MS" w:cs="Trebuchet MS"/>
          <w:b/>
          <w:sz w:val="22"/>
          <w:szCs w:val="22"/>
        </w:rPr>
        <w:t>0</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GE</w:t>
      </w:r>
      <w:r>
        <w:rPr>
          <w:rFonts w:ascii="Trebuchet MS" w:eastAsia="Trebuchet MS" w:hAnsi="Trebuchet MS" w:cs="Trebuchet MS"/>
          <w:b/>
          <w:spacing w:val="-1"/>
          <w:sz w:val="22"/>
          <w:szCs w:val="22"/>
        </w:rPr>
        <w:t>NE</w:t>
      </w:r>
      <w:r>
        <w:rPr>
          <w:rFonts w:ascii="Trebuchet MS" w:eastAsia="Trebuchet MS" w:hAnsi="Trebuchet MS" w:cs="Trebuchet MS"/>
          <w:b/>
          <w:sz w:val="22"/>
          <w:szCs w:val="22"/>
        </w:rPr>
        <w:t>R</w:t>
      </w:r>
      <w:r>
        <w:rPr>
          <w:rFonts w:ascii="Trebuchet MS" w:eastAsia="Trebuchet MS" w:hAnsi="Trebuchet MS" w:cs="Trebuchet MS"/>
          <w:b/>
          <w:spacing w:val="-1"/>
          <w:sz w:val="22"/>
          <w:szCs w:val="22"/>
        </w:rPr>
        <w:t>A</w:t>
      </w:r>
      <w:r>
        <w:rPr>
          <w:rFonts w:ascii="Trebuchet MS" w:eastAsia="Trebuchet MS" w:hAnsi="Trebuchet MS" w:cs="Trebuchet MS"/>
          <w:b/>
          <w:sz w:val="22"/>
          <w:szCs w:val="22"/>
        </w:rPr>
        <w:t>L</w:t>
      </w:r>
      <w:r>
        <w:rPr>
          <w:rFonts w:ascii="Trebuchet MS" w:eastAsia="Trebuchet MS" w:hAnsi="Trebuchet MS" w:cs="Trebuchet MS"/>
          <w:b/>
          <w:spacing w:val="2"/>
          <w:sz w:val="22"/>
          <w:szCs w:val="22"/>
        </w:rPr>
        <w:t xml:space="preserve"> </w:t>
      </w:r>
      <w:r>
        <w:rPr>
          <w:rFonts w:ascii="Trebuchet MS" w:eastAsia="Trebuchet MS" w:hAnsi="Trebuchet MS" w:cs="Trebuchet MS"/>
          <w:b/>
          <w:sz w:val="22"/>
          <w:szCs w:val="22"/>
        </w:rPr>
        <w:t>R</w:t>
      </w:r>
      <w:r>
        <w:rPr>
          <w:rFonts w:ascii="Trebuchet MS" w:eastAsia="Trebuchet MS" w:hAnsi="Trebuchet MS" w:cs="Trebuchet MS"/>
          <w:b/>
          <w:spacing w:val="-1"/>
          <w:sz w:val="22"/>
          <w:szCs w:val="22"/>
        </w:rPr>
        <w:t>E</w:t>
      </w:r>
      <w:r>
        <w:rPr>
          <w:rFonts w:ascii="Trebuchet MS" w:eastAsia="Trebuchet MS" w:hAnsi="Trebuchet MS" w:cs="Trebuchet MS"/>
          <w:b/>
          <w:sz w:val="22"/>
          <w:szCs w:val="22"/>
        </w:rPr>
        <w:t>Q</w:t>
      </w:r>
      <w:r>
        <w:rPr>
          <w:rFonts w:ascii="Trebuchet MS" w:eastAsia="Trebuchet MS" w:hAnsi="Trebuchet MS" w:cs="Trebuchet MS"/>
          <w:b/>
          <w:spacing w:val="-1"/>
          <w:sz w:val="22"/>
          <w:szCs w:val="22"/>
        </w:rPr>
        <w:t>U</w:t>
      </w:r>
      <w:r>
        <w:rPr>
          <w:rFonts w:ascii="Trebuchet MS" w:eastAsia="Trebuchet MS" w:hAnsi="Trebuchet MS" w:cs="Trebuchet MS"/>
          <w:b/>
          <w:spacing w:val="1"/>
          <w:sz w:val="22"/>
          <w:szCs w:val="22"/>
        </w:rPr>
        <w:t>I</w:t>
      </w:r>
      <w:r>
        <w:rPr>
          <w:rFonts w:ascii="Trebuchet MS" w:eastAsia="Trebuchet MS" w:hAnsi="Trebuchet MS" w:cs="Trebuchet MS"/>
          <w:b/>
          <w:sz w:val="22"/>
          <w:szCs w:val="22"/>
        </w:rPr>
        <w:t>R</w:t>
      </w:r>
      <w:r>
        <w:rPr>
          <w:rFonts w:ascii="Trebuchet MS" w:eastAsia="Trebuchet MS" w:hAnsi="Trebuchet MS" w:cs="Trebuchet MS"/>
          <w:b/>
          <w:spacing w:val="-4"/>
          <w:sz w:val="22"/>
          <w:szCs w:val="22"/>
        </w:rPr>
        <w:t>E</w:t>
      </w:r>
      <w:r>
        <w:rPr>
          <w:rFonts w:ascii="Trebuchet MS" w:eastAsia="Trebuchet MS" w:hAnsi="Trebuchet MS" w:cs="Trebuchet MS"/>
          <w:b/>
          <w:spacing w:val="1"/>
          <w:sz w:val="22"/>
          <w:szCs w:val="22"/>
        </w:rPr>
        <w:t>M</w:t>
      </w:r>
      <w:r>
        <w:rPr>
          <w:rFonts w:ascii="Trebuchet MS" w:eastAsia="Trebuchet MS" w:hAnsi="Trebuchet MS" w:cs="Trebuchet MS"/>
          <w:b/>
          <w:spacing w:val="-1"/>
          <w:sz w:val="22"/>
          <w:szCs w:val="22"/>
        </w:rPr>
        <w:t>ENT</w:t>
      </w:r>
      <w:r>
        <w:rPr>
          <w:rFonts w:ascii="Trebuchet MS" w:eastAsia="Trebuchet MS" w:hAnsi="Trebuchet MS" w:cs="Trebuchet MS"/>
          <w:b/>
          <w:sz w:val="22"/>
          <w:szCs w:val="22"/>
        </w:rPr>
        <w:t>S</w:t>
      </w:r>
    </w:p>
    <w:p w14:paraId="5CD27AFF" w14:textId="77777777" w:rsidR="00F46853" w:rsidRDefault="00F46853">
      <w:pPr>
        <w:spacing w:before="16" w:line="240" w:lineRule="exact"/>
        <w:rPr>
          <w:sz w:val="24"/>
          <w:szCs w:val="24"/>
        </w:rPr>
      </w:pPr>
    </w:p>
    <w:p w14:paraId="11C56C85" w14:textId="77777777" w:rsidR="00F46853" w:rsidRDefault="00533CCC">
      <w:pPr>
        <w:ind w:left="698" w:right="7262"/>
        <w:jc w:val="both"/>
        <w:rPr>
          <w:rFonts w:ascii="Trebuchet MS" w:eastAsia="Trebuchet MS" w:hAnsi="Trebuchet MS" w:cs="Trebuchet MS"/>
          <w:sz w:val="22"/>
          <w:szCs w:val="22"/>
        </w:rPr>
      </w:pPr>
      <w:r>
        <w:rPr>
          <w:rFonts w:ascii="Trebuchet MS" w:eastAsia="Trebuchet MS" w:hAnsi="Trebuchet MS" w:cs="Trebuchet MS"/>
          <w:b/>
          <w:sz w:val="22"/>
          <w:szCs w:val="22"/>
        </w:rPr>
        <w:t>4</w:t>
      </w:r>
      <w:r>
        <w:rPr>
          <w:rFonts w:ascii="Trebuchet MS" w:eastAsia="Trebuchet MS" w:hAnsi="Trebuchet MS" w:cs="Trebuchet MS"/>
          <w:b/>
          <w:spacing w:val="1"/>
          <w:sz w:val="22"/>
          <w:szCs w:val="22"/>
        </w:rPr>
        <w:t>.</w:t>
      </w:r>
      <w:r>
        <w:rPr>
          <w:rFonts w:ascii="Trebuchet MS" w:eastAsia="Trebuchet MS" w:hAnsi="Trebuchet MS" w:cs="Trebuchet MS"/>
          <w:b/>
          <w:sz w:val="22"/>
          <w:szCs w:val="22"/>
        </w:rPr>
        <w:t>1</w:t>
      </w:r>
      <w:r>
        <w:rPr>
          <w:rFonts w:ascii="Trebuchet MS" w:eastAsia="Trebuchet MS" w:hAnsi="Trebuchet MS" w:cs="Trebuchet MS"/>
          <w:b/>
          <w:spacing w:val="-2"/>
          <w:sz w:val="22"/>
          <w:szCs w:val="22"/>
        </w:rPr>
        <w:t xml:space="preserve"> </w:t>
      </w:r>
      <w:r>
        <w:rPr>
          <w:rFonts w:ascii="Trebuchet MS" w:eastAsia="Trebuchet MS" w:hAnsi="Trebuchet MS" w:cs="Trebuchet MS"/>
          <w:b/>
          <w:spacing w:val="-1"/>
          <w:sz w:val="22"/>
          <w:szCs w:val="22"/>
        </w:rPr>
        <w:t>E</w:t>
      </w:r>
      <w:r>
        <w:rPr>
          <w:rFonts w:ascii="Trebuchet MS" w:eastAsia="Trebuchet MS" w:hAnsi="Trebuchet MS" w:cs="Trebuchet MS"/>
          <w:b/>
          <w:sz w:val="22"/>
          <w:szCs w:val="22"/>
        </w:rPr>
        <w:t>qu</w:t>
      </w:r>
      <w:r>
        <w:rPr>
          <w:rFonts w:ascii="Trebuchet MS" w:eastAsia="Trebuchet MS" w:hAnsi="Trebuchet MS" w:cs="Trebuchet MS"/>
          <w:b/>
          <w:spacing w:val="-1"/>
          <w:sz w:val="22"/>
          <w:szCs w:val="22"/>
        </w:rPr>
        <w:t>i</w:t>
      </w:r>
      <w:r>
        <w:rPr>
          <w:rFonts w:ascii="Trebuchet MS" w:eastAsia="Trebuchet MS" w:hAnsi="Trebuchet MS" w:cs="Trebuchet MS"/>
          <w:b/>
          <w:spacing w:val="1"/>
          <w:sz w:val="22"/>
          <w:szCs w:val="22"/>
        </w:rPr>
        <w:t>p</w:t>
      </w:r>
      <w:r>
        <w:rPr>
          <w:rFonts w:ascii="Trebuchet MS" w:eastAsia="Trebuchet MS" w:hAnsi="Trebuchet MS" w:cs="Trebuchet MS"/>
          <w:b/>
          <w:spacing w:val="-3"/>
          <w:sz w:val="22"/>
          <w:szCs w:val="22"/>
        </w:rPr>
        <w:t>m</w:t>
      </w:r>
      <w:r>
        <w:rPr>
          <w:rFonts w:ascii="Trebuchet MS" w:eastAsia="Trebuchet MS" w:hAnsi="Trebuchet MS" w:cs="Trebuchet MS"/>
          <w:b/>
          <w:sz w:val="22"/>
          <w:szCs w:val="22"/>
        </w:rPr>
        <w:t>ent a</w:t>
      </w:r>
      <w:r>
        <w:rPr>
          <w:rFonts w:ascii="Trebuchet MS" w:eastAsia="Trebuchet MS" w:hAnsi="Trebuchet MS" w:cs="Trebuchet MS"/>
          <w:b/>
          <w:spacing w:val="-3"/>
          <w:sz w:val="22"/>
          <w:szCs w:val="22"/>
        </w:rPr>
        <w:t>n</w:t>
      </w:r>
      <w:r>
        <w:rPr>
          <w:rFonts w:ascii="Trebuchet MS" w:eastAsia="Trebuchet MS" w:hAnsi="Trebuchet MS" w:cs="Trebuchet MS"/>
          <w:b/>
          <w:sz w:val="22"/>
          <w:szCs w:val="22"/>
        </w:rPr>
        <w:t xml:space="preserve">d </w:t>
      </w:r>
      <w:r>
        <w:rPr>
          <w:rFonts w:ascii="Trebuchet MS" w:eastAsia="Trebuchet MS" w:hAnsi="Trebuchet MS" w:cs="Trebuchet MS"/>
          <w:b/>
          <w:spacing w:val="1"/>
          <w:sz w:val="22"/>
          <w:szCs w:val="22"/>
        </w:rPr>
        <w:t>M</w:t>
      </w:r>
      <w:r>
        <w:rPr>
          <w:rFonts w:ascii="Trebuchet MS" w:eastAsia="Trebuchet MS" w:hAnsi="Trebuchet MS" w:cs="Trebuchet MS"/>
          <w:b/>
          <w:spacing w:val="-2"/>
          <w:sz w:val="22"/>
          <w:szCs w:val="22"/>
        </w:rPr>
        <w:t>a</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er</w:t>
      </w:r>
      <w:r>
        <w:rPr>
          <w:rFonts w:ascii="Trebuchet MS" w:eastAsia="Trebuchet MS" w:hAnsi="Trebuchet MS" w:cs="Trebuchet MS"/>
          <w:b/>
          <w:spacing w:val="-2"/>
          <w:sz w:val="22"/>
          <w:szCs w:val="22"/>
        </w:rPr>
        <w:t>i</w:t>
      </w:r>
      <w:r>
        <w:rPr>
          <w:rFonts w:ascii="Trebuchet MS" w:eastAsia="Trebuchet MS" w:hAnsi="Trebuchet MS" w:cs="Trebuchet MS"/>
          <w:b/>
          <w:sz w:val="22"/>
          <w:szCs w:val="22"/>
        </w:rPr>
        <w:t>als</w:t>
      </w:r>
    </w:p>
    <w:p w14:paraId="5DE0E2A9" w14:textId="77777777" w:rsidR="00F46853" w:rsidRDefault="00F46853">
      <w:pPr>
        <w:spacing w:before="7" w:line="140" w:lineRule="exact"/>
        <w:rPr>
          <w:sz w:val="14"/>
          <w:szCs w:val="14"/>
        </w:rPr>
      </w:pPr>
    </w:p>
    <w:p w14:paraId="17645E04" w14:textId="77777777" w:rsidR="00F46853" w:rsidRDefault="00F46853">
      <w:pPr>
        <w:spacing w:line="200" w:lineRule="exact"/>
      </w:pPr>
    </w:p>
    <w:p w14:paraId="00777328" w14:textId="77777777" w:rsidR="00F46853" w:rsidRDefault="00533CCC">
      <w:pPr>
        <w:ind w:left="1180"/>
        <w:rPr>
          <w:rFonts w:ascii="Trebuchet MS" w:eastAsia="Trebuchet MS" w:hAnsi="Trebuchet MS" w:cs="Trebuchet MS"/>
          <w:sz w:val="22"/>
          <w:szCs w:val="22"/>
        </w:rPr>
      </w:pPr>
      <w:r>
        <w:rPr>
          <w:w w:val="131"/>
          <w:sz w:val="22"/>
          <w:szCs w:val="22"/>
        </w:rPr>
        <w:t xml:space="preserve">•  </w:t>
      </w:r>
      <w:r>
        <w:rPr>
          <w:spacing w:val="42"/>
          <w:w w:val="131"/>
          <w:sz w:val="22"/>
          <w:szCs w:val="22"/>
        </w:rPr>
        <w:t xml:space="preserve"> </w:t>
      </w:r>
      <w:r>
        <w:rPr>
          <w:rFonts w:ascii="Trebuchet MS" w:eastAsia="Trebuchet MS" w:hAnsi="Trebuchet MS" w:cs="Trebuchet MS"/>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u</w:t>
      </w:r>
      <w:r>
        <w:rPr>
          <w:rFonts w:ascii="Trebuchet MS" w:eastAsia="Trebuchet MS" w:hAnsi="Trebuchet MS" w:cs="Trebuchet MS"/>
          <w:spacing w:val="1"/>
          <w:sz w:val="22"/>
          <w:szCs w:val="22"/>
        </w:rPr>
        <w:t>t</w:t>
      </w:r>
      <w:r>
        <w:rPr>
          <w:rFonts w:ascii="Trebuchet MS" w:eastAsia="Trebuchet MS" w:hAnsi="Trebuchet MS" w:cs="Trebuchet MS"/>
          <w:sz w:val="22"/>
          <w:szCs w:val="22"/>
        </w:rPr>
        <w:t>er</w:t>
      </w:r>
    </w:p>
    <w:p w14:paraId="018985C0" w14:textId="77777777" w:rsidR="00F46853" w:rsidRDefault="00533CCC">
      <w:pPr>
        <w:spacing w:before="51"/>
        <w:ind w:left="1180"/>
        <w:rPr>
          <w:rFonts w:ascii="Trebuchet MS" w:eastAsia="Trebuchet MS" w:hAnsi="Trebuchet MS" w:cs="Trebuchet MS"/>
          <w:sz w:val="22"/>
          <w:szCs w:val="22"/>
        </w:rPr>
      </w:pPr>
      <w:r>
        <w:rPr>
          <w:w w:val="131"/>
          <w:sz w:val="22"/>
          <w:szCs w:val="22"/>
        </w:rPr>
        <w:t xml:space="preserve">•  </w:t>
      </w:r>
      <w:r>
        <w:rPr>
          <w:spacing w:val="42"/>
          <w:w w:val="131"/>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z w:val="22"/>
          <w:szCs w:val="22"/>
        </w:rPr>
        <w:t>rin</w:t>
      </w:r>
      <w:r>
        <w:rPr>
          <w:rFonts w:ascii="Trebuchet MS" w:eastAsia="Trebuchet MS" w:hAnsi="Trebuchet MS" w:cs="Trebuchet MS"/>
          <w:spacing w:val="1"/>
          <w:sz w:val="22"/>
          <w:szCs w:val="22"/>
        </w:rPr>
        <w:t>t</w:t>
      </w:r>
      <w:r>
        <w:rPr>
          <w:rFonts w:ascii="Trebuchet MS" w:eastAsia="Trebuchet MS" w:hAnsi="Trebuchet MS" w:cs="Trebuchet MS"/>
          <w:sz w:val="22"/>
          <w:szCs w:val="22"/>
        </w:rPr>
        <w:t>er</w:t>
      </w:r>
    </w:p>
    <w:p w14:paraId="13DCBD6B" w14:textId="77777777" w:rsidR="00F46853" w:rsidRDefault="00533CCC">
      <w:pPr>
        <w:spacing w:before="54"/>
        <w:ind w:left="1180"/>
        <w:rPr>
          <w:rFonts w:ascii="Trebuchet MS" w:eastAsia="Trebuchet MS" w:hAnsi="Trebuchet MS" w:cs="Trebuchet MS"/>
          <w:sz w:val="22"/>
          <w:szCs w:val="22"/>
        </w:rPr>
      </w:pPr>
      <w:r>
        <w:rPr>
          <w:w w:val="131"/>
          <w:sz w:val="22"/>
          <w:szCs w:val="22"/>
        </w:rPr>
        <w:t xml:space="preserve">•  </w:t>
      </w:r>
      <w:r>
        <w:rPr>
          <w:spacing w:val="42"/>
          <w:w w:val="131"/>
          <w:sz w:val="22"/>
          <w:szCs w:val="22"/>
        </w:rPr>
        <w:t xml:space="preserve"> </w:t>
      </w:r>
      <w:r>
        <w:rPr>
          <w:rFonts w:ascii="Trebuchet MS" w:eastAsia="Trebuchet MS" w:hAnsi="Trebuchet MS" w:cs="Trebuchet MS"/>
          <w:sz w:val="22"/>
          <w:szCs w:val="22"/>
        </w:rPr>
        <w:t>M</w:t>
      </w:r>
      <w:r>
        <w:rPr>
          <w:rFonts w:ascii="Trebuchet MS" w:eastAsia="Trebuchet MS" w:hAnsi="Trebuchet MS" w:cs="Trebuchet MS"/>
          <w:spacing w:val="-1"/>
          <w:sz w:val="22"/>
          <w:szCs w:val="22"/>
        </w:rPr>
        <w:t>ea</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 xml:space="preserve">ring </w:t>
      </w:r>
      <w:r>
        <w:rPr>
          <w:rFonts w:ascii="Trebuchet MS" w:eastAsia="Trebuchet MS" w:hAnsi="Trebuchet MS" w:cs="Trebuchet MS"/>
          <w:spacing w:val="-1"/>
          <w:sz w:val="22"/>
          <w:szCs w:val="22"/>
        </w:rPr>
        <w:t>Too</w:t>
      </w:r>
      <w:r>
        <w:rPr>
          <w:rFonts w:ascii="Trebuchet MS" w:eastAsia="Trebuchet MS" w:hAnsi="Trebuchet MS" w:cs="Trebuchet MS"/>
          <w:sz w:val="22"/>
          <w:szCs w:val="22"/>
        </w:rPr>
        <w:t>ls</w:t>
      </w:r>
    </w:p>
    <w:p w14:paraId="165B665C" w14:textId="77777777" w:rsidR="00F46853" w:rsidRDefault="00533CCC">
      <w:pPr>
        <w:spacing w:before="51"/>
        <w:ind w:left="1180"/>
        <w:rPr>
          <w:rFonts w:ascii="Trebuchet MS" w:eastAsia="Trebuchet MS" w:hAnsi="Trebuchet MS" w:cs="Trebuchet MS"/>
          <w:sz w:val="22"/>
          <w:szCs w:val="22"/>
        </w:rPr>
      </w:pPr>
      <w:r>
        <w:rPr>
          <w:w w:val="131"/>
          <w:sz w:val="22"/>
          <w:szCs w:val="22"/>
        </w:rPr>
        <w:t xml:space="preserve">•  </w:t>
      </w:r>
      <w:r>
        <w:rPr>
          <w:spacing w:val="42"/>
          <w:w w:val="131"/>
          <w:sz w:val="22"/>
          <w:szCs w:val="22"/>
        </w:rPr>
        <w:t xml:space="preserve"> </w:t>
      </w:r>
      <w:r>
        <w:rPr>
          <w:rFonts w:ascii="Trebuchet MS" w:eastAsia="Trebuchet MS" w:hAnsi="Trebuchet MS" w:cs="Trebuchet MS"/>
          <w:sz w:val="22"/>
          <w:szCs w:val="22"/>
        </w:rPr>
        <w:t>C</w:t>
      </w:r>
      <w:r>
        <w:rPr>
          <w:rFonts w:ascii="Trebuchet MS" w:eastAsia="Trebuchet MS" w:hAnsi="Trebuchet MS" w:cs="Trebuchet MS"/>
          <w:spacing w:val="-1"/>
          <w:sz w:val="22"/>
          <w:szCs w:val="22"/>
        </w:rPr>
        <w:t>am</w:t>
      </w:r>
      <w:r>
        <w:rPr>
          <w:rFonts w:ascii="Trebuchet MS" w:eastAsia="Trebuchet MS" w:hAnsi="Trebuchet MS" w:cs="Trebuchet MS"/>
          <w:sz w:val="22"/>
          <w:szCs w:val="22"/>
        </w:rPr>
        <w:t>era</w:t>
      </w:r>
    </w:p>
    <w:p w14:paraId="4B729041" w14:textId="77777777" w:rsidR="00F46853" w:rsidRDefault="00533CCC">
      <w:pPr>
        <w:spacing w:before="54"/>
        <w:ind w:left="1180"/>
        <w:rPr>
          <w:rFonts w:ascii="Trebuchet MS" w:eastAsia="Trebuchet MS" w:hAnsi="Trebuchet MS" w:cs="Trebuchet MS"/>
          <w:sz w:val="22"/>
          <w:szCs w:val="22"/>
        </w:rPr>
        <w:sectPr w:rsidR="00F46853">
          <w:pgSz w:w="11920" w:h="16840"/>
          <w:pgMar w:top="600" w:right="340" w:bottom="280" w:left="620" w:header="720" w:footer="720" w:gutter="0"/>
          <w:cols w:space="720"/>
        </w:sectPr>
      </w:pPr>
      <w:r>
        <w:rPr>
          <w:w w:val="131"/>
          <w:sz w:val="22"/>
          <w:szCs w:val="22"/>
        </w:rPr>
        <w:t xml:space="preserve">•  </w:t>
      </w:r>
      <w:r>
        <w:rPr>
          <w:spacing w:val="42"/>
          <w:w w:val="131"/>
          <w:sz w:val="22"/>
          <w:szCs w:val="22"/>
        </w:rPr>
        <w:t xml:space="preserve"> </w:t>
      </w:r>
      <w:r>
        <w:rPr>
          <w:rFonts w:ascii="Trebuchet MS" w:eastAsia="Trebuchet MS" w:hAnsi="Trebuchet MS" w:cs="Trebuchet MS"/>
          <w:sz w:val="22"/>
          <w:szCs w:val="22"/>
        </w:rPr>
        <w:t>Offi</w:t>
      </w:r>
      <w:r>
        <w:rPr>
          <w:rFonts w:ascii="Trebuchet MS" w:eastAsia="Trebuchet MS" w:hAnsi="Trebuchet MS" w:cs="Trebuchet MS"/>
          <w:spacing w:val="1"/>
          <w:sz w:val="22"/>
          <w:szCs w:val="22"/>
        </w:rPr>
        <w:t>c</w:t>
      </w:r>
      <w:r>
        <w:rPr>
          <w:rFonts w:ascii="Trebuchet MS" w:eastAsia="Trebuchet MS" w:hAnsi="Trebuchet MS" w:cs="Trebuchet MS"/>
          <w:sz w:val="22"/>
          <w:szCs w:val="22"/>
        </w:rPr>
        <w:t>e s</w:t>
      </w:r>
      <w:r>
        <w:rPr>
          <w:rFonts w:ascii="Trebuchet MS" w:eastAsia="Trebuchet MS" w:hAnsi="Trebuchet MS" w:cs="Trebuchet MS"/>
          <w:spacing w:val="-1"/>
          <w:sz w:val="22"/>
          <w:szCs w:val="22"/>
        </w:rPr>
        <w:t>u</w:t>
      </w:r>
      <w:r>
        <w:rPr>
          <w:rFonts w:ascii="Trebuchet MS" w:eastAsia="Trebuchet MS" w:hAnsi="Trebuchet MS" w:cs="Trebuchet MS"/>
          <w:sz w:val="22"/>
          <w:szCs w:val="22"/>
        </w:rPr>
        <w:t>p</w:t>
      </w:r>
      <w:r>
        <w:rPr>
          <w:rFonts w:ascii="Trebuchet MS" w:eastAsia="Trebuchet MS" w:hAnsi="Trebuchet MS" w:cs="Trebuchet MS"/>
          <w:spacing w:val="-1"/>
          <w:sz w:val="22"/>
          <w:szCs w:val="22"/>
        </w:rPr>
        <w:t>p</w:t>
      </w:r>
      <w:r>
        <w:rPr>
          <w:rFonts w:ascii="Trebuchet MS" w:eastAsia="Trebuchet MS" w:hAnsi="Trebuchet MS" w:cs="Trebuchet MS"/>
          <w:sz w:val="22"/>
          <w:szCs w:val="22"/>
        </w:rPr>
        <w:t>l</w:t>
      </w:r>
      <w:r>
        <w:rPr>
          <w:rFonts w:ascii="Trebuchet MS" w:eastAsia="Trebuchet MS" w:hAnsi="Trebuchet MS" w:cs="Trebuchet MS"/>
          <w:spacing w:val="-1"/>
          <w:sz w:val="22"/>
          <w:szCs w:val="22"/>
        </w:rPr>
        <w:t>i</w:t>
      </w:r>
      <w:r>
        <w:rPr>
          <w:rFonts w:ascii="Trebuchet MS" w:eastAsia="Trebuchet MS" w:hAnsi="Trebuchet MS" w:cs="Trebuchet MS"/>
          <w:sz w:val="22"/>
          <w:szCs w:val="22"/>
        </w:rPr>
        <w:t>es</w:t>
      </w:r>
    </w:p>
    <w:p w14:paraId="0514F1FC" w14:textId="77777777" w:rsidR="00F46853" w:rsidRDefault="00F46853">
      <w:pPr>
        <w:spacing w:before="6" w:line="80" w:lineRule="exact"/>
        <w:rPr>
          <w:sz w:val="9"/>
          <w:szCs w:val="9"/>
        </w:rPr>
      </w:pPr>
    </w:p>
    <w:tbl>
      <w:tblPr>
        <w:tblW w:w="0" w:type="auto"/>
        <w:tblInd w:w="118" w:type="dxa"/>
        <w:tblLayout w:type="fixed"/>
        <w:tblCellMar>
          <w:left w:w="0" w:type="dxa"/>
          <w:right w:w="0" w:type="dxa"/>
        </w:tblCellMar>
        <w:tblLook w:val="01E0" w:firstRow="1" w:lastRow="1" w:firstColumn="1" w:lastColumn="1" w:noHBand="0" w:noVBand="0"/>
      </w:tblPr>
      <w:tblGrid>
        <w:gridCol w:w="3539"/>
        <w:gridCol w:w="4412"/>
        <w:gridCol w:w="2760"/>
      </w:tblGrid>
      <w:tr w:rsidR="00F46853" w14:paraId="40427C83" w14:textId="77777777">
        <w:trPr>
          <w:trHeight w:hRule="exact" w:val="298"/>
        </w:trPr>
        <w:tc>
          <w:tcPr>
            <w:tcW w:w="3539" w:type="dxa"/>
            <w:vMerge w:val="restart"/>
            <w:tcBorders>
              <w:top w:val="single" w:sz="5" w:space="0" w:color="000000"/>
              <w:left w:val="single" w:sz="5" w:space="0" w:color="000000"/>
              <w:right w:val="single" w:sz="5" w:space="0" w:color="000000"/>
            </w:tcBorders>
          </w:tcPr>
          <w:p w14:paraId="0F93FC9C" w14:textId="77777777" w:rsidR="00F46853" w:rsidRDefault="00F46853">
            <w:pPr>
              <w:spacing w:before="17" w:line="200" w:lineRule="exact"/>
            </w:pPr>
          </w:p>
          <w:p w14:paraId="3B4E98A8" w14:textId="77777777" w:rsidR="00F46853" w:rsidRDefault="00D56C4D">
            <w:pPr>
              <w:ind w:left="102"/>
            </w:pPr>
            <w:r>
              <w:pict w14:anchorId="3782869C">
                <v:shape id="_x0000_i1028" type="#_x0000_t75" style="width:166pt;height:32.65pt">
                  <v:imagedata r:id="rId5" o:title=""/>
                </v:shape>
              </w:pict>
            </w:r>
          </w:p>
          <w:p w14:paraId="51433069" w14:textId="77777777" w:rsidR="00F46853" w:rsidRDefault="00F46853">
            <w:pPr>
              <w:spacing w:before="8" w:line="280" w:lineRule="exact"/>
              <w:rPr>
                <w:sz w:val="28"/>
                <w:szCs w:val="28"/>
              </w:rPr>
            </w:pPr>
          </w:p>
        </w:tc>
        <w:tc>
          <w:tcPr>
            <w:tcW w:w="4412" w:type="dxa"/>
            <w:vMerge w:val="restart"/>
            <w:tcBorders>
              <w:top w:val="single" w:sz="5" w:space="0" w:color="000000"/>
              <w:left w:val="single" w:sz="5" w:space="0" w:color="000000"/>
              <w:right w:val="single" w:sz="5" w:space="0" w:color="000000"/>
            </w:tcBorders>
          </w:tcPr>
          <w:p w14:paraId="19A4FBA5" w14:textId="77777777" w:rsidR="00F46853" w:rsidRDefault="00F46853">
            <w:pPr>
              <w:spacing w:line="200" w:lineRule="exact"/>
            </w:pPr>
          </w:p>
          <w:p w14:paraId="6956B810" w14:textId="77777777" w:rsidR="00F46853" w:rsidRDefault="00F46853">
            <w:pPr>
              <w:spacing w:before="13" w:line="200" w:lineRule="exact"/>
            </w:pPr>
          </w:p>
          <w:p w14:paraId="3EE036D2" w14:textId="77777777" w:rsidR="00F46853" w:rsidRDefault="00533CCC">
            <w:pPr>
              <w:ind w:left="102"/>
              <w:rPr>
                <w:rFonts w:ascii="Trebuchet MS" w:eastAsia="Trebuchet MS" w:hAnsi="Trebuchet MS" w:cs="Trebuchet MS"/>
                <w:sz w:val="40"/>
                <w:szCs w:val="40"/>
              </w:rPr>
            </w:pPr>
            <w:r>
              <w:rPr>
                <w:rFonts w:ascii="Trebuchet MS" w:eastAsia="Trebuchet MS" w:hAnsi="Trebuchet MS" w:cs="Trebuchet MS"/>
                <w:b/>
                <w:sz w:val="40"/>
                <w:szCs w:val="40"/>
              </w:rPr>
              <w:t>PRO</w:t>
            </w:r>
            <w:r>
              <w:rPr>
                <w:rFonts w:ascii="Trebuchet MS" w:eastAsia="Trebuchet MS" w:hAnsi="Trebuchet MS" w:cs="Trebuchet MS"/>
                <w:b/>
                <w:spacing w:val="-1"/>
                <w:sz w:val="40"/>
                <w:szCs w:val="40"/>
              </w:rPr>
              <w:t>C</w:t>
            </w:r>
            <w:r>
              <w:rPr>
                <w:rFonts w:ascii="Trebuchet MS" w:eastAsia="Trebuchet MS" w:hAnsi="Trebuchet MS" w:cs="Trebuchet MS"/>
                <w:b/>
                <w:sz w:val="40"/>
                <w:szCs w:val="40"/>
              </w:rPr>
              <w:t>ED</w:t>
            </w:r>
            <w:r>
              <w:rPr>
                <w:rFonts w:ascii="Trebuchet MS" w:eastAsia="Trebuchet MS" w:hAnsi="Trebuchet MS" w:cs="Trebuchet MS"/>
                <w:b/>
                <w:spacing w:val="-1"/>
                <w:sz w:val="40"/>
                <w:szCs w:val="40"/>
              </w:rPr>
              <w:t>U</w:t>
            </w:r>
            <w:r>
              <w:rPr>
                <w:rFonts w:ascii="Trebuchet MS" w:eastAsia="Trebuchet MS" w:hAnsi="Trebuchet MS" w:cs="Trebuchet MS"/>
                <w:b/>
                <w:sz w:val="40"/>
                <w:szCs w:val="40"/>
              </w:rPr>
              <w:t>RES</w:t>
            </w:r>
            <w:r>
              <w:rPr>
                <w:rFonts w:ascii="Trebuchet MS" w:eastAsia="Trebuchet MS" w:hAnsi="Trebuchet MS" w:cs="Trebuchet MS"/>
                <w:b/>
                <w:spacing w:val="-1"/>
                <w:sz w:val="40"/>
                <w:szCs w:val="40"/>
              </w:rPr>
              <w:t xml:space="preserve"> </w:t>
            </w:r>
            <w:r>
              <w:rPr>
                <w:rFonts w:ascii="Trebuchet MS" w:eastAsia="Trebuchet MS" w:hAnsi="Trebuchet MS" w:cs="Trebuchet MS"/>
                <w:b/>
                <w:sz w:val="40"/>
                <w:szCs w:val="40"/>
              </w:rPr>
              <w:t>MANUAL</w:t>
            </w:r>
          </w:p>
        </w:tc>
        <w:tc>
          <w:tcPr>
            <w:tcW w:w="2760" w:type="dxa"/>
            <w:tcBorders>
              <w:top w:val="single" w:sz="5" w:space="0" w:color="000000"/>
              <w:left w:val="single" w:sz="5" w:space="0" w:color="000000"/>
              <w:bottom w:val="single" w:sz="5" w:space="0" w:color="000000"/>
              <w:right w:val="single" w:sz="5" w:space="0" w:color="000000"/>
            </w:tcBorders>
          </w:tcPr>
          <w:p w14:paraId="3AA3FD8A"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D</w:t>
            </w:r>
            <w:r>
              <w:rPr>
                <w:rFonts w:ascii="Trebuchet MS" w:eastAsia="Trebuchet MS" w:hAnsi="Trebuchet MS" w:cs="Trebuchet MS"/>
                <w:i/>
                <w:spacing w:val="-1"/>
                <w:sz w:val="18"/>
                <w:szCs w:val="18"/>
              </w:rPr>
              <w:t>o</w:t>
            </w:r>
            <w:r>
              <w:rPr>
                <w:rFonts w:ascii="Trebuchet MS" w:eastAsia="Trebuchet MS" w:hAnsi="Trebuchet MS" w:cs="Trebuchet MS"/>
                <w:i/>
                <w:spacing w:val="1"/>
                <w:sz w:val="18"/>
                <w:szCs w:val="18"/>
              </w:rPr>
              <w:t>c</w:t>
            </w:r>
            <w:r>
              <w:rPr>
                <w:rFonts w:ascii="Trebuchet MS" w:eastAsia="Trebuchet MS" w:hAnsi="Trebuchet MS" w:cs="Trebuchet MS"/>
                <w:i/>
                <w:sz w:val="18"/>
                <w:szCs w:val="18"/>
              </w:rPr>
              <w:t>.</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Code </w:t>
            </w:r>
            <w:r>
              <w:rPr>
                <w:rFonts w:ascii="Trebuchet MS" w:eastAsia="Trebuchet MS" w:hAnsi="Trebuchet MS" w:cs="Trebuchet MS"/>
                <w:i/>
                <w:spacing w:val="52"/>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P</w:t>
            </w:r>
            <w:r>
              <w:rPr>
                <w:rFonts w:ascii="Trebuchet MS" w:eastAsia="Trebuchet MS" w:hAnsi="Trebuchet MS" w:cs="Trebuchet MS"/>
                <w:i/>
                <w:spacing w:val="-1"/>
                <w:sz w:val="18"/>
                <w:szCs w:val="18"/>
              </w:rPr>
              <w:t>M</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PN</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06</w:t>
            </w:r>
          </w:p>
        </w:tc>
      </w:tr>
      <w:tr w:rsidR="00F46853" w14:paraId="426847CF" w14:textId="77777777">
        <w:trPr>
          <w:trHeight w:hRule="exact" w:val="298"/>
        </w:trPr>
        <w:tc>
          <w:tcPr>
            <w:tcW w:w="3539" w:type="dxa"/>
            <w:vMerge/>
            <w:tcBorders>
              <w:left w:val="single" w:sz="5" w:space="0" w:color="000000"/>
              <w:right w:val="single" w:sz="5" w:space="0" w:color="000000"/>
            </w:tcBorders>
          </w:tcPr>
          <w:p w14:paraId="51AF7E36" w14:textId="77777777" w:rsidR="00F46853" w:rsidRDefault="00F46853"/>
        </w:tc>
        <w:tc>
          <w:tcPr>
            <w:tcW w:w="4412" w:type="dxa"/>
            <w:vMerge/>
            <w:tcBorders>
              <w:left w:val="single" w:sz="5" w:space="0" w:color="000000"/>
              <w:right w:val="single" w:sz="5" w:space="0" w:color="000000"/>
            </w:tcBorders>
          </w:tcPr>
          <w:p w14:paraId="5489C88A"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44DF37B1"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pacing w:val="1"/>
                <w:sz w:val="18"/>
                <w:szCs w:val="18"/>
              </w:rPr>
              <w:t>R</w:t>
            </w:r>
            <w:r>
              <w:rPr>
                <w:rFonts w:ascii="Trebuchet MS" w:eastAsia="Trebuchet MS" w:hAnsi="Trebuchet MS" w:cs="Trebuchet MS"/>
                <w:i/>
                <w:spacing w:val="-1"/>
                <w:sz w:val="18"/>
                <w:szCs w:val="18"/>
              </w:rPr>
              <w:t>e</w:t>
            </w:r>
            <w:r>
              <w:rPr>
                <w:rFonts w:ascii="Trebuchet MS" w:eastAsia="Trebuchet MS" w:hAnsi="Trebuchet MS" w:cs="Trebuchet MS"/>
                <w:i/>
                <w:sz w:val="18"/>
                <w:szCs w:val="18"/>
              </w:rPr>
              <w:t>v.</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N</w:t>
            </w:r>
            <w:r>
              <w:rPr>
                <w:rFonts w:ascii="Trebuchet MS" w:eastAsia="Trebuchet MS" w:hAnsi="Trebuchet MS" w:cs="Trebuchet MS"/>
                <w:i/>
                <w:spacing w:val="-3"/>
                <w:sz w:val="18"/>
                <w:szCs w:val="18"/>
              </w:rPr>
              <w:t>o</w:t>
            </w:r>
            <w:r>
              <w:rPr>
                <w:rFonts w:ascii="Trebuchet MS" w:eastAsia="Trebuchet MS" w:hAnsi="Trebuchet MS" w:cs="Trebuchet MS"/>
                <w:i/>
                <w:sz w:val="18"/>
                <w:szCs w:val="18"/>
              </w:rPr>
              <w:t xml:space="preserve">.    </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1</w:t>
            </w:r>
          </w:p>
        </w:tc>
      </w:tr>
      <w:tr w:rsidR="00F46853" w14:paraId="7C9925E2" w14:textId="77777777">
        <w:trPr>
          <w:trHeight w:hRule="exact" w:val="298"/>
        </w:trPr>
        <w:tc>
          <w:tcPr>
            <w:tcW w:w="3539" w:type="dxa"/>
            <w:vMerge/>
            <w:tcBorders>
              <w:left w:val="single" w:sz="5" w:space="0" w:color="000000"/>
              <w:right w:val="single" w:sz="5" w:space="0" w:color="000000"/>
            </w:tcBorders>
          </w:tcPr>
          <w:p w14:paraId="3597A71E" w14:textId="77777777" w:rsidR="00F46853" w:rsidRDefault="00F46853"/>
        </w:tc>
        <w:tc>
          <w:tcPr>
            <w:tcW w:w="4412" w:type="dxa"/>
            <w:vMerge/>
            <w:tcBorders>
              <w:left w:val="single" w:sz="5" w:space="0" w:color="000000"/>
              <w:right w:val="single" w:sz="5" w:space="0" w:color="000000"/>
            </w:tcBorders>
          </w:tcPr>
          <w:p w14:paraId="15F2F85A"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252E4EFE"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E</w:t>
            </w:r>
            <w:r>
              <w:rPr>
                <w:rFonts w:ascii="Trebuchet MS" w:eastAsia="Trebuchet MS" w:hAnsi="Trebuchet MS" w:cs="Trebuchet MS"/>
                <w:i/>
                <w:spacing w:val="-1"/>
                <w:sz w:val="18"/>
                <w:szCs w:val="18"/>
              </w:rPr>
              <w:t>f</w:t>
            </w:r>
            <w:r>
              <w:rPr>
                <w:rFonts w:ascii="Trebuchet MS" w:eastAsia="Trebuchet MS" w:hAnsi="Trebuchet MS" w:cs="Trebuchet MS"/>
                <w:i/>
                <w:sz w:val="18"/>
                <w:szCs w:val="18"/>
              </w:rPr>
              <w:t>f.</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D</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t</w:t>
            </w:r>
            <w:r>
              <w:rPr>
                <w:rFonts w:ascii="Trebuchet MS" w:eastAsia="Trebuchet MS" w:hAnsi="Trebuchet MS" w:cs="Trebuchet MS"/>
                <w:i/>
                <w:sz w:val="18"/>
                <w:szCs w:val="18"/>
              </w:rPr>
              <w:t>e   :</w:t>
            </w:r>
          </w:p>
        </w:tc>
      </w:tr>
      <w:tr w:rsidR="00F46853" w14:paraId="3C76DE60" w14:textId="77777777">
        <w:trPr>
          <w:trHeight w:hRule="exact" w:val="274"/>
        </w:trPr>
        <w:tc>
          <w:tcPr>
            <w:tcW w:w="3539" w:type="dxa"/>
            <w:vMerge/>
            <w:tcBorders>
              <w:left w:val="single" w:sz="5" w:space="0" w:color="000000"/>
              <w:bottom w:val="single" w:sz="5" w:space="0" w:color="000000"/>
              <w:right w:val="single" w:sz="5" w:space="0" w:color="000000"/>
            </w:tcBorders>
          </w:tcPr>
          <w:p w14:paraId="1A4F5779" w14:textId="77777777" w:rsidR="00F46853" w:rsidRDefault="00F46853"/>
        </w:tc>
        <w:tc>
          <w:tcPr>
            <w:tcW w:w="4412" w:type="dxa"/>
            <w:vMerge/>
            <w:tcBorders>
              <w:left w:val="single" w:sz="5" w:space="0" w:color="000000"/>
              <w:bottom w:val="single" w:sz="5" w:space="0" w:color="000000"/>
              <w:right w:val="single" w:sz="5" w:space="0" w:color="000000"/>
            </w:tcBorders>
          </w:tcPr>
          <w:p w14:paraId="70DB86E9"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30D37D33" w14:textId="77777777" w:rsidR="00F46853" w:rsidRDefault="00533CCC">
            <w:pPr>
              <w:spacing w:before="27"/>
              <w:ind w:left="102"/>
              <w:rPr>
                <w:rFonts w:ascii="Trebuchet MS" w:eastAsia="Trebuchet MS" w:hAnsi="Trebuchet MS" w:cs="Trebuchet MS"/>
                <w:sz w:val="18"/>
                <w:szCs w:val="18"/>
              </w:rPr>
            </w:pPr>
            <w:r>
              <w:rPr>
                <w:rFonts w:ascii="Trebuchet MS" w:eastAsia="Trebuchet MS" w:hAnsi="Trebuchet MS" w:cs="Trebuchet MS"/>
                <w:i/>
                <w:sz w:val="18"/>
                <w:szCs w:val="18"/>
              </w:rPr>
              <w:t>P</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g</w:t>
            </w:r>
            <w:r>
              <w:rPr>
                <w:rFonts w:ascii="Trebuchet MS" w:eastAsia="Trebuchet MS" w:hAnsi="Trebuchet MS" w:cs="Trebuchet MS"/>
                <w:i/>
                <w:sz w:val="18"/>
                <w:szCs w:val="18"/>
              </w:rPr>
              <w:t xml:space="preserve">e         :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4 </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f</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9</w:t>
            </w:r>
          </w:p>
        </w:tc>
      </w:tr>
      <w:tr w:rsidR="00F46853" w14:paraId="77F5981A" w14:textId="77777777">
        <w:trPr>
          <w:trHeight w:hRule="exact" w:val="792"/>
        </w:trPr>
        <w:tc>
          <w:tcPr>
            <w:tcW w:w="10711" w:type="dxa"/>
            <w:gridSpan w:val="3"/>
            <w:tcBorders>
              <w:top w:val="nil"/>
              <w:left w:val="single" w:sz="5" w:space="0" w:color="000000"/>
              <w:bottom w:val="single" w:sz="5" w:space="0" w:color="000000"/>
              <w:right w:val="single" w:sz="5" w:space="0" w:color="000000"/>
            </w:tcBorders>
          </w:tcPr>
          <w:p w14:paraId="373DE257" w14:textId="77777777" w:rsidR="00F46853" w:rsidRDefault="00533CCC">
            <w:pPr>
              <w:spacing w:before="5"/>
              <w:ind w:left="102"/>
              <w:rPr>
                <w:rFonts w:ascii="Trebuchet MS" w:eastAsia="Trebuchet MS" w:hAnsi="Trebuchet MS" w:cs="Trebuchet MS"/>
                <w:sz w:val="24"/>
                <w:szCs w:val="24"/>
              </w:rPr>
            </w:pPr>
            <w:r>
              <w:rPr>
                <w:rFonts w:ascii="Trebuchet MS" w:eastAsia="Trebuchet MS" w:hAnsi="Trebuchet MS" w:cs="Trebuchet MS"/>
                <w:sz w:val="24"/>
                <w:szCs w:val="24"/>
              </w:rPr>
              <w:t>TIT</w:t>
            </w:r>
            <w:r>
              <w:rPr>
                <w:rFonts w:ascii="Trebuchet MS" w:eastAsia="Trebuchet MS" w:hAnsi="Trebuchet MS" w:cs="Trebuchet MS"/>
                <w:spacing w:val="1"/>
                <w:sz w:val="24"/>
                <w:szCs w:val="24"/>
              </w:rPr>
              <w:t>LE</w:t>
            </w:r>
            <w:r>
              <w:rPr>
                <w:rFonts w:ascii="Trebuchet MS" w:eastAsia="Trebuchet MS" w:hAnsi="Trebuchet MS" w:cs="Trebuchet MS"/>
                <w:sz w:val="24"/>
                <w:szCs w:val="24"/>
              </w:rPr>
              <w:t>:</w:t>
            </w:r>
          </w:p>
          <w:p w14:paraId="5C20F8CC" w14:textId="77777777" w:rsidR="00F46853" w:rsidRDefault="00533CCC">
            <w:pPr>
              <w:ind w:left="3154"/>
              <w:rPr>
                <w:rFonts w:ascii="Trebuchet MS" w:eastAsia="Trebuchet MS" w:hAnsi="Trebuchet MS" w:cs="Trebuchet MS"/>
                <w:sz w:val="28"/>
                <w:szCs w:val="28"/>
              </w:rPr>
            </w:pPr>
            <w:r>
              <w:rPr>
                <w:rFonts w:ascii="Trebuchet MS" w:eastAsia="Trebuchet MS" w:hAnsi="Trebuchet MS" w:cs="Trebuchet MS"/>
                <w:b/>
                <w:sz w:val="28"/>
                <w:szCs w:val="28"/>
              </w:rPr>
              <w:t>SU</w:t>
            </w:r>
            <w:r>
              <w:rPr>
                <w:rFonts w:ascii="Trebuchet MS" w:eastAsia="Trebuchet MS" w:hAnsi="Trebuchet MS" w:cs="Trebuchet MS"/>
                <w:b/>
                <w:spacing w:val="1"/>
                <w:sz w:val="28"/>
                <w:szCs w:val="28"/>
              </w:rPr>
              <w:t>BC</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T</w:t>
            </w:r>
            <w:r>
              <w:rPr>
                <w:rFonts w:ascii="Trebuchet MS" w:eastAsia="Trebuchet MS" w:hAnsi="Trebuchet MS" w:cs="Trebuchet MS"/>
                <w:b/>
                <w:spacing w:val="1"/>
                <w:sz w:val="28"/>
                <w:szCs w:val="28"/>
              </w:rPr>
              <w:t>R</w:t>
            </w:r>
            <w:r>
              <w:rPr>
                <w:rFonts w:ascii="Trebuchet MS" w:eastAsia="Trebuchet MS" w:hAnsi="Trebuchet MS" w:cs="Trebuchet MS"/>
                <w:b/>
                <w:spacing w:val="-3"/>
                <w:sz w:val="28"/>
                <w:szCs w:val="28"/>
              </w:rPr>
              <w:t>A</w:t>
            </w:r>
            <w:r>
              <w:rPr>
                <w:rFonts w:ascii="Trebuchet MS" w:eastAsia="Trebuchet MS" w:hAnsi="Trebuchet MS" w:cs="Trebuchet MS"/>
                <w:b/>
                <w:spacing w:val="1"/>
                <w:sz w:val="28"/>
                <w:szCs w:val="28"/>
              </w:rPr>
              <w:t>CT</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R M</w:t>
            </w:r>
            <w:r>
              <w:rPr>
                <w:rFonts w:ascii="Trebuchet MS" w:eastAsia="Trebuchet MS" w:hAnsi="Trebuchet MS" w:cs="Trebuchet MS"/>
                <w:b/>
                <w:spacing w:val="-1"/>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IT</w:t>
            </w:r>
            <w:r>
              <w:rPr>
                <w:rFonts w:ascii="Trebuchet MS" w:eastAsia="Trebuchet MS" w:hAnsi="Trebuchet MS" w:cs="Trebuchet MS"/>
                <w:b/>
                <w:spacing w:val="-3"/>
                <w:sz w:val="28"/>
                <w:szCs w:val="28"/>
              </w:rPr>
              <w:t>O</w:t>
            </w:r>
            <w:r>
              <w:rPr>
                <w:rFonts w:ascii="Trebuchet MS" w:eastAsia="Trebuchet MS" w:hAnsi="Trebuchet MS" w:cs="Trebuchet MS"/>
                <w:b/>
                <w:spacing w:val="-1"/>
                <w:sz w:val="28"/>
                <w:szCs w:val="28"/>
              </w:rPr>
              <w:t>R</w:t>
            </w:r>
            <w:r>
              <w:rPr>
                <w:rFonts w:ascii="Trebuchet MS" w:eastAsia="Trebuchet MS" w:hAnsi="Trebuchet MS" w:cs="Trebuchet MS"/>
                <w:b/>
                <w:spacing w:val="1"/>
                <w:sz w:val="28"/>
                <w:szCs w:val="28"/>
              </w:rPr>
              <w:t>I</w:t>
            </w:r>
            <w:r>
              <w:rPr>
                <w:rFonts w:ascii="Trebuchet MS" w:eastAsia="Trebuchet MS" w:hAnsi="Trebuchet MS" w:cs="Trebuchet MS"/>
                <w:b/>
                <w:sz w:val="28"/>
                <w:szCs w:val="28"/>
              </w:rPr>
              <w:t>NG</w:t>
            </w:r>
          </w:p>
        </w:tc>
      </w:tr>
    </w:tbl>
    <w:p w14:paraId="23D9102A" w14:textId="77777777" w:rsidR="00F46853" w:rsidRDefault="00F46853">
      <w:pPr>
        <w:spacing w:before="8" w:line="180" w:lineRule="exact"/>
        <w:rPr>
          <w:sz w:val="18"/>
          <w:szCs w:val="18"/>
        </w:rPr>
      </w:pPr>
    </w:p>
    <w:p w14:paraId="594DD254" w14:textId="77777777" w:rsidR="00F46853" w:rsidRDefault="00F46853">
      <w:pPr>
        <w:spacing w:line="200" w:lineRule="exact"/>
      </w:pPr>
    </w:p>
    <w:p w14:paraId="198ACDC4" w14:textId="77777777" w:rsidR="00F46853" w:rsidRDefault="00F46853">
      <w:pPr>
        <w:spacing w:line="200" w:lineRule="exact"/>
      </w:pPr>
    </w:p>
    <w:p w14:paraId="7D04853B" w14:textId="77777777" w:rsidR="00F46853" w:rsidRDefault="00533CCC">
      <w:pPr>
        <w:spacing w:before="32"/>
        <w:ind w:left="100"/>
        <w:rPr>
          <w:rFonts w:ascii="Trebuchet MS" w:eastAsia="Trebuchet MS" w:hAnsi="Trebuchet MS" w:cs="Trebuchet MS"/>
          <w:sz w:val="22"/>
          <w:szCs w:val="22"/>
        </w:rPr>
      </w:pPr>
      <w:r>
        <w:rPr>
          <w:rFonts w:ascii="Trebuchet MS" w:eastAsia="Trebuchet MS" w:hAnsi="Trebuchet MS" w:cs="Trebuchet MS"/>
          <w:b/>
          <w:sz w:val="22"/>
          <w:szCs w:val="22"/>
        </w:rPr>
        <w:t>5</w:t>
      </w:r>
      <w:r>
        <w:rPr>
          <w:rFonts w:ascii="Trebuchet MS" w:eastAsia="Trebuchet MS" w:hAnsi="Trebuchet MS" w:cs="Trebuchet MS"/>
          <w:b/>
          <w:spacing w:val="1"/>
          <w:sz w:val="22"/>
          <w:szCs w:val="22"/>
        </w:rPr>
        <w:t>.</w:t>
      </w:r>
      <w:r>
        <w:rPr>
          <w:rFonts w:ascii="Trebuchet MS" w:eastAsia="Trebuchet MS" w:hAnsi="Trebuchet MS" w:cs="Trebuchet MS"/>
          <w:b/>
          <w:sz w:val="22"/>
          <w:szCs w:val="22"/>
        </w:rPr>
        <w:t xml:space="preserve">0  </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PROC</w:t>
      </w:r>
      <w:r>
        <w:rPr>
          <w:rFonts w:ascii="Trebuchet MS" w:eastAsia="Trebuchet MS" w:hAnsi="Trebuchet MS" w:cs="Trebuchet MS"/>
          <w:b/>
          <w:spacing w:val="-1"/>
          <w:sz w:val="22"/>
          <w:szCs w:val="22"/>
        </w:rPr>
        <w:t>E</w:t>
      </w:r>
      <w:r>
        <w:rPr>
          <w:rFonts w:ascii="Trebuchet MS" w:eastAsia="Trebuchet MS" w:hAnsi="Trebuchet MS" w:cs="Trebuchet MS"/>
          <w:b/>
          <w:sz w:val="22"/>
          <w:szCs w:val="22"/>
        </w:rPr>
        <w:t>D</w:t>
      </w:r>
      <w:r>
        <w:rPr>
          <w:rFonts w:ascii="Trebuchet MS" w:eastAsia="Trebuchet MS" w:hAnsi="Trebuchet MS" w:cs="Trebuchet MS"/>
          <w:b/>
          <w:spacing w:val="-1"/>
          <w:sz w:val="22"/>
          <w:szCs w:val="22"/>
        </w:rPr>
        <w:t>U</w:t>
      </w:r>
      <w:r>
        <w:rPr>
          <w:rFonts w:ascii="Trebuchet MS" w:eastAsia="Trebuchet MS" w:hAnsi="Trebuchet MS" w:cs="Trebuchet MS"/>
          <w:b/>
          <w:sz w:val="22"/>
          <w:szCs w:val="22"/>
        </w:rPr>
        <w:t>RE &amp;</w:t>
      </w:r>
      <w:r>
        <w:rPr>
          <w:rFonts w:ascii="Trebuchet MS" w:eastAsia="Trebuchet MS" w:hAnsi="Trebuchet MS" w:cs="Trebuchet MS"/>
          <w:b/>
          <w:spacing w:val="-1"/>
          <w:sz w:val="22"/>
          <w:szCs w:val="22"/>
        </w:rPr>
        <w:t xml:space="preserve"> </w:t>
      </w:r>
      <w:r>
        <w:rPr>
          <w:rFonts w:ascii="Trebuchet MS" w:eastAsia="Trebuchet MS" w:hAnsi="Trebuchet MS" w:cs="Trebuchet MS"/>
          <w:b/>
          <w:spacing w:val="1"/>
          <w:sz w:val="22"/>
          <w:szCs w:val="22"/>
        </w:rPr>
        <w:t>I</w:t>
      </w:r>
      <w:r>
        <w:rPr>
          <w:rFonts w:ascii="Trebuchet MS" w:eastAsia="Trebuchet MS" w:hAnsi="Trebuchet MS" w:cs="Trebuchet MS"/>
          <w:b/>
          <w:spacing w:val="-1"/>
          <w:sz w:val="22"/>
          <w:szCs w:val="22"/>
        </w:rPr>
        <w:t>N</w:t>
      </w:r>
      <w:r>
        <w:rPr>
          <w:rFonts w:ascii="Trebuchet MS" w:eastAsia="Trebuchet MS" w:hAnsi="Trebuchet MS" w:cs="Trebuchet MS"/>
          <w:b/>
          <w:sz w:val="22"/>
          <w:szCs w:val="22"/>
        </w:rPr>
        <w:t>S</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R</w:t>
      </w:r>
      <w:r>
        <w:rPr>
          <w:rFonts w:ascii="Trebuchet MS" w:eastAsia="Trebuchet MS" w:hAnsi="Trebuchet MS" w:cs="Trebuchet MS"/>
          <w:b/>
          <w:spacing w:val="-1"/>
          <w:sz w:val="22"/>
          <w:szCs w:val="22"/>
        </w:rPr>
        <w:t>UCT</w:t>
      </w:r>
      <w:r>
        <w:rPr>
          <w:rFonts w:ascii="Trebuchet MS" w:eastAsia="Trebuchet MS" w:hAnsi="Trebuchet MS" w:cs="Trebuchet MS"/>
          <w:b/>
          <w:spacing w:val="1"/>
          <w:sz w:val="22"/>
          <w:szCs w:val="22"/>
        </w:rPr>
        <w:t>IO</w:t>
      </w:r>
      <w:r>
        <w:rPr>
          <w:rFonts w:ascii="Trebuchet MS" w:eastAsia="Trebuchet MS" w:hAnsi="Trebuchet MS" w:cs="Trebuchet MS"/>
          <w:b/>
          <w:spacing w:val="-1"/>
          <w:sz w:val="22"/>
          <w:szCs w:val="22"/>
        </w:rPr>
        <w:t>N</w:t>
      </w:r>
      <w:r>
        <w:rPr>
          <w:rFonts w:ascii="Trebuchet MS" w:eastAsia="Trebuchet MS" w:hAnsi="Trebuchet MS" w:cs="Trebuchet MS"/>
          <w:b/>
          <w:sz w:val="22"/>
          <w:szCs w:val="22"/>
        </w:rPr>
        <w:t>S</w:t>
      </w:r>
    </w:p>
    <w:p w14:paraId="31782F02" w14:textId="77777777" w:rsidR="00F46853" w:rsidRDefault="00F46853">
      <w:pPr>
        <w:spacing w:before="16" w:line="240" w:lineRule="exact"/>
        <w:rPr>
          <w:sz w:val="24"/>
          <w:szCs w:val="24"/>
        </w:rPr>
      </w:pPr>
    </w:p>
    <w:p w14:paraId="6AB01BE4" w14:textId="77777777" w:rsidR="00F46853" w:rsidRDefault="00533CCC">
      <w:pPr>
        <w:spacing w:line="240" w:lineRule="exact"/>
        <w:ind w:left="708"/>
        <w:rPr>
          <w:rFonts w:ascii="Trebuchet MS" w:eastAsia="Trebuchet MS" w:hAnsi="Trebuchet MS" w:cs="Trebuchet MS"/>
          <w:sz w:val="22"/>
          <w:szCs w:val="22"/>
        </w:rPr>
      </w:pPr>
      <w:r>
        <w:rPr>
          <w:rFonts w:ascii="Trebuchet MS" w:eastAsia="Trebuchet MS" w:hAnsi="Trebuchet MS" w:cs="Trebuchet MS"/>
          <w:b/>
          <w:position w:val="-1"/>
          <w:sz w:val="22"/>
          <w:szCs w:val="22"/>
        </w:rPr>
        <w:t>P</w:t>
      </w:r>
      <w:r>
        <w:rPr>
          <w:rFonts w:ascii="Trebuchet MS" w:eastAsia="Trebuchet MS" w:hAnsi="Trebuchet MS" w:cs="Trebuchet MS"/>
          <w:b/>
          <w:spacing w:val="-1"/>
          <w:position w:val="-1"/>
          <w:sz w:val="22"/>
          <w:szCs w:val="22"/>
        </w:rPr>
        <w:t>r</w:t>
      </w:r>
      <w:r>
        <w:rPr>
          <w:rFonts w:ascii="Trebuchet MS" w:eastAsia="Trebuchet MS" w:hAnsi="Trebuchet MS" w:cs="Trebuchet MS"/>
          <w:b/>
          <w:position w:val="-1"/>
          <w:sz w:val="22"/>
          <w:szCs w:val="22"/>
        </w:rPr>
        <w:t>oce</w:t>
      </w:r>
      <w:r>
        <w:rPr>
          <w:rFonts w:ascii="Trebuchet MS" w:eastAsia="Trebuchet MS" w:hAnsi="Trebuchet MS" w:cs="Trebuchet MS"/>
          <w:b/>
          <w:spacing w:val="-1"/>
          <w:position w:val="-1"/>
          <w:sz w:val="22"/>
          <w:szCs w:val="22"/>
        </w:rPr>
        <w:t>dur</w:t>
      </w:r>
      <w:r>
        <w:rPr>
          <w:rFonts w:ascii="Trebuchet MS" w:eastAsia="Trebuchet MS" w:hAnsi="Trebuchet MS" w:cs="Trebuchet MS"/>
          <w:b/>
          <w:position w:val="-1"/>
          <w:sz w:val="22"/>
          <w:szCs w:val="22"/>
        </w:rPr>
        <w:t>e</w:t>
      </w:r>
      <w:r>
        <w:rPr>
          <w:rFonts w:ascii="Trebuchet MS" w:eastAsia="Trebuchet MS" w:hAnsi="Trebuchet MS" w:cs="Trebuchet MS"/>
          <w:b/>
          <w:spacing w:val="-1"/>
          <w:position w:val="-1"/>
          <w:sz w:val="22"/>
          <w:szCs w:val="22"/>
        </w:rPr>
        <w:t xml:space="preserve"> </w:t>
      </w:r>
      <w:r>
        <w:rPr>
          <w:rFonts w:ascii="Trebuchet MS" w:eastAsia="Trebuchet MS" w:hAnsi="Trebuchet MS" w:cs="Trebuchet MS"/>
          <w:b/>
          <w:spacing w:val="1"/>
          <w:position w:val="-1"/>
          <w:sz w:val="22"/>
          <w:szCs w:val="22"/>
        </w:rPr>
        <w:t>O</w:t>
      </w:r>
      <w:r>
        <w:rPr>
          <w:rFonts w:ascii="Trebuchet MS" w:eastAsia="Trebuchet MS" w:hAnsi="Trebuchet MS" w:cs="Trebuchet MS"/>
          <w:b/>
          <w:spacing w:val="-1"/>
          <w:position w:val="-1"/>
          <w:sz w:val="22"/>
          <w:szCs w:val="22"/>
        </w:rPr>
        <w:t>u</w:t>
      </w:r>
      <w:r>
        <w:rPr>
          <w:rFonts w:ascii="Trebuchet MS" w:eastAsia="Trebuchet MS" w:hAnsi="Trebuchet MS" w:cs="Trebuchet MS"/>
          <w:b/>
          <w:spacing w:val="1"/>
          <w:position w:val="-1"/>
          <w:sz w:val="22"/>
          <w:szCs w:val="22"/>
        </w:rPr>
        <w:t>t</w:t>
      </w:r>
      <w:r>
        <w:rPr>
          <w:rFonts w:ascii="Trebuchet MS" w:eastAsia="Trebuchet MS" w:hAnsi="Trebuchet MS" w:cs="Trebuchet MS"/>
          <w:b/>
          <w:position w:val="-1"/>
          <w:sz w:val="22"/>
          <w:szCs w:val="22"/>
        </w:rPr>
        <w:t>l</w:t>
      </w:r>
      <w:r>
        <w:rPr>
          <w:rFonts w:ascii="Trebuchet MS" w:eastAsia="Trebuchet MS" w:hAnsi="Trebuchet MS" w:cs="Trebuchet MS"/>
          <w:b/>
          <w:spacing w:val="-1"/>
          <w:position w:val="-1"/>
          <w:sz w:val="22"/>
          <w:szCs w:val="22"/>
        </w:rPr>
        <w:t>in</w:t>
      </w:r>
      <w:r>
        <w:rPr>
          <w:rFonts w:ascii="Trebuchet MS" w:eastAsia="Trebuchet MS" w:hAnsi="Trebuchet MS" w:cs="Trebuchet MS"/>
          <w:b/>
          <w:position w:val="-1"/>
          <w:sz w:val="22"/>
          <w:szCs w:val="22"/>
        </w:rPr>
        <w:t>e</w:t>
      </w:r>
    </w:p>
    <w:p w14:paraId="012AF491" w14:textId="77777777" w:rsidR="00F46853" w:rsidRDefault="00F46853">
      <w:pPr>
        <w:spacing w:before="2" w:line="120" w:lineRule="exact"/>
        <w:rPr>
          <w:sz w:val="13"/>
          <w:szCs w:val="13"/>
        </w:rPr>
      </w:pPr>
    </w:p>
    <w:p w14:paraId="67F50004" w14:textId="77777777" w:rsidR="00F46853" w:rsidRDefault="00F46853">
      <w:pPr>
        <w:spacing w:line="200" w:lineRule="exact"/>
      </w:pPr>
    </w:p>
    <w:p w14:paraId="3D0E9323" w14:textId="77777777" w:rsidR="00F46853" w:rsidRDefault="00F46853">
      <w:pPr>
        <w:spacing w:line="200" w:lineRule="exact"/>
      </w:pPr>
    </w:p>
    <w:p w14:paraId="732F8A6A" w14:textId="77777777" w:rsidR="00F46853" w:rsidRDefault="00F46853">
      <w:pPr>
        <w:spacing w:line="200" w:lineRule="exact"/>
      </w:pPr>
    </w:p>
    <w:p w14:paraId="01DE0982" w14:textId="77777777" w:rsidR="00F46853" w:rsidRDefault="00F46853">
      <w:pPr>
        <w:spacing w:line="200" w:lineRule="exact"/>
      </w:pPr>
    </w:p>
    <w:p w14:paraId="3E1F8396" w14:textId="77777777" w:rsidR="00F46853" w:rsidRDefault="00F46853">
      <w:pPr>
        <w:spacing w:line="200" w:lineRule="exact"/>
      </w:pPr>
    </w:p>
    <w:p w14:paraId="5A07F6A5" w14:textId="77777777" w:rsidR="00F46853" w:rsidRDefault="00F46853">
      <w:pPr>
        <w:spacing w:line="200" w:lineRule="exact"/>
      </w:pPr>
    </w:p>
    <w:p w14:paraId="7E8E1106" w14:textId="77777777" w:rsidR="00F46853" w:rsidRDefault="00F46853">
      <w:pPr>
        <w:spacing w:line="200" w:lineRule="exact"/>
      </w:pPr>
    </w:p>
    <w:p w14:paraId="2B300167" w14:textId="77777777" w:rsidR="00F46853" w:rsidRDefault="00F46853">
      <w:pPr>
        <w:spacing w:line="200" w:lineRule="exact"/>
      </w:pPr>
    </w:p>
    <w:p w14:paraId="6BB28762" w14:textId="77777777" w:rsidR="00F46853" w:rsidRDefault="00F46853">
      <w:pPr>
        <w:spacing w:line="200" w:lineRule="exact"/>
      </w:pPr>
    </w:p>
    <w:p w14:paraId="3B00B8EE" w14:textId="77777777" w:rsidR="00F46853" w:rsidRDefault="00F46853">
      <w:pPr>
        <w:spacing w:line="200" w:lineRule="exact"/>
      </w:pPr>
    </w:p>
    <w:p w14:paraId="25C365E5" w14:textId="77777777" w:rsidR="00F46853" w:rsidRDefault="00F46853">
      <w:pPr>
        <w:spacing w:line="200" w:lineRule="exact"/>
      </w:pPr>
    </w:p>
    <w:p w14:paraId="5428B717" w14:textId="77777777" w:rsidR="00F46853" w:rsidRDefault="00F46853">
      <w:pPr>
        <w:spacing w:line="200" w:lineRule="exact"/>
      </w:pPr>
    </w:p>
    <w:p w14:paraId="3904D056" w14:textId="77777777" w:rsidR="00F46853" w:rsidRDefault="00F46853">
      <w:pPr>
        <w:spacing w:line="200" w:lineRule="exact"/>
      </w:pPr>
    </w:p>
    <w:p w14:paraId="08B94B10" w14:textId="77777777" w:rsidR="00F46853" w:rsidRDefault="00F46853">
      <w:pPr>
        <w:spacing w:line="200" w:lineRule="exact"/>
      </w:pPr>
    </w:p>
    <w:p w14:paraId="478153CB" w14:textId="77777777" w:rsidR="00F46853" w:rsidRDefault="00F46853">
      <w:pPr>
        <w:spacing w:line="200" w:lineRule="exact"/>
      </w:pPr>
    </w:p>
    <w:p w14:paraId="47786850" w14:textId="77777777" w:rsidR="00F46853" w:rsidRDefault="00F46853">
      <w:pPr>
        <w:spacing w:line="200" w:lineRule="exact"/>
      </w:pPr>
    </w:p>
    <w:p w14:paraId="7146AF88" w14:textId="77777777" w:rsidR="00F46853" w:rsidRDefault="00F46853">
      <w:pPr>
        <w:spacing w:line="200" w:lineRule="exact"/>
      </w:pPr>
    </w:p>
    <w:p w14:paraId="3FC8F8E1" w14:textId="77777777" w:rsidR="00F46853" w:rsidRDefault="00F46853">
      <w:pPr>
        <w:spacing w:line="200" w:lineRule="exact"/>
      </w:pPr>
    </w:p>
    <w:p w14:paraId="1C00AEFA" w14:textId="2D2578AE" w:rsidR="00F46853" w:rsidRDefault="00D56C4D">
      <w:pPr>
        <w:spacing w:line="200" w:lineRule="exact"/>
      </w:pPr>
      <w:r>
        <w:pict w14:anchorId="13D7427A">
          <v:group id="_x0000_s1038" style="position:absolute;margin-left:150.95pt;margin-top:5.35pt;width:417.65pt;height:96.1pt;z-index:-251659776;mso-position-horizontal-relative:page" coordorigin="3019,-1387" coordsize="8353,1922">
            <v:shape id="_x0000_s1043" style="position:absolute;left:3026;top:-48;width:5760;height:576" coordorigin="3026,-48" coordsize="5760,576" path="m3026,528r5760,l8786,-48r-5760,l3026,528xe" filled="f">
              <v:path arrowok="t"/>
            </v:shape>
            <v:shape id="_x0000_s1042" style="position:absolute;left:8769;top:282;width:1254;height:67" coordorigin="8769,282" coordsize="1254,67" path="m8889,297r1134,l10023,282r-1154,l8869,297r20,xe" fillcolor="black" stroked="f">
              <v:path arrowok="t"/>
            </v:shape>
            <v:shape id="_x0000_s1041" style="position:absolute;left:8769;top:282;width:1254;height:67" coordorigin="8769,282" coordsize="1254,67" path="m8889,282r,-52l8769,290r120,60l8889,297r-20,l8869,282r20,xe" fillcolor="black" stroked="f">
              <v:path arrowok="t"/>
            </v:shape>
            <v:shape id="_x0000_s1040" style="position:absolute;left:8746;top:-1380;width:2618;height:660" coordorigin="8746,-1380" coordsize="2618,660" path="m8746,-720r2618,l11364,-1380r-2618,l8746,-720xe" filled="f">
              <v:path arrowok="t"/>
            </v:shape>
            <v:shape id="_x0000_s1039" style="position:absolute;left:10023;top:-708;width:8;height:998" coordorigin="10023,-708" coordsize="8,998" path="m10031,-708r-8,998e" filled="f">
              <v:path arrowok="t"/>
            </v:shape>
            <w10:wrap anchorx="page"/>
          </v:group>
        </w:pict>
      </w:r>
      <w:r>
        <w:pict w14:anchorId="2572DDB9">
          <v:group id="_x0000_s1045" style="position:absolute;margin-left:301.1pt;margin-top:5.15pt;width:130.9pt;height:33pt;z-index:-251656704;mso-position-horizontal-relative:page" coordorigin="6022,-47" coordsize="2618,660">
            <v:shape id="_x0000_s1046" style="position:absolute;left:6022;top:-47;width:2618;height:660" coordorigin="6022,-47" coordsize="2618,660" path="m6022,613r2618,l8640,-47r-2618,l6022,613xe" filled="f">
              <v:path arrowok="t"/>
            </v:shape>
            <w10:wrap anchorx="page"/>
          </v:group>
        </w:pict>
      </w:r>
      <w:r>
        <w:pict w14:anchorId="4E17B183">
          <v:group id="_x0000_s1031" style="position:absolute;margin-left:185.3pt;margin-top:4.7pt;width:110.5pt;height:33pt;z-index:-251657728;mso-position-horizontal-relative:page" coordorigin="3706,-1380" coordsize="2210,660">
            <v:shape id="_x0000_s1032" style="position:absolute;left:3706;top:-1380;width:2210;height:660" coordorigin="3706,-1380" coordsize="2210,660" path="m3706,-720r2210,l5916,-1380r-2210,l3706,-720xe" filled="f">
              <v:path arrowok="t"/>
            </v:shape>
            <w10:wrap anchorx="page"/>
          </v:group>
        </w:pict>
      </w:r>
      <w:r>
        <w:pict w14:anchorId="441E00F6">
          <v:group id="_x0000_s1033" style="position:absolute;margin-left:37.45pt;margin-top:3.45pt;width:143.55pt;height:33.75pt;z-index:-251658752;mso-position-horizontal-relative:page" coordorigin="749,-1375" coordsize="2871,675">
            <v:shape id="_x0000_s1037" style="position:absolute;left:1210;top:-1368;width:2402;height:660" coordorigin="1210,-1368" coordsize="2402,660" path="m1210,-708r2402,l3612,-1368r-2402,l1210,-708xe" filled="f">
              <v:path arrowok="t"/>
            </v:shape>
            <v:shape id="_x0000_s1036" style="position:absolute;left:756;top:-1114;width:454;height:120" coordorigin="756,-1114" coordsize="454,120" path="m1110,-1047r-20,l1090,-994r120,-60l1110,-1047xe" fillcolor="black" stroked="f">
              <v:path arrowok="t"/>
            </v:shape>
            <v:shape id="_x0000_s1035" style="position:absolute;left:756;top:-1114;width:454;height:120" coordorigin="756,-1114" coordsize="454,120" path="m1110,-1062r-20,-52l1090,-1062r20,xe" fillcolor="black" stroked="f">
              <v:path arrowok="t"/>
            </v:shape>
            <v:shape id="_x0000_s1034" style="position:absolute;left:756;top:-1114;width:454;height:120" coordorigin="756,-1114" coordsize="454,120" path="m756,-1062r,15l1110,-1047r100,-7l1090,-1114r20,52l756,-1062xe" fillcolor="black" stroked="f">
              <v:path arrowok="t"/>
            </v:shape>
            <w10:wrap anchorx="page"/>
          </v:group>
        </w:pict>
      </w:r>
    </w:p>
    <w:p w14:paraId="61455B20" w14:textId="548C805E" w:rsidR="00F46853" w:rsidRDefault="00D56C4D">
      <w:pPr>
        <w:spacing w:before="32" w:line="240" w:lineRule="exact"/>
        <w:ind w:right="646"/>
        <w:jc w:val="right"/>
        <w:rPr>
          <w:rFonts w:ascii="Trebuchet MS" w:eastAsia="Trebuchet MS" w:hAnsi="Trebuchet MS" w:cs="Trebuchet MS"/>
          <w:sz w:val="22"/>
          <w:szCs w:val="22"/>
        </w:rPr>
      </w:pPr>
      <w:r>
        <w:pict w14:anchorId="42B0CDE3">
          <v:shapetype id="_x0000_t202" coordsize="21600,21600" o:spt="202" path="m,l,21600r21600,l21600,xe">
            <v:stroke joinstyle="miter"/>
            <v:path gradientshapeok="t" o:connecttype="rect"/>
          </v:shapetype>
          <v:shape id="_x0000_s1044" type="#_x0000_t202" style="position:absolute;left:0;text-align:left;margin-left:37.45pt;margin-top:-158.95pt;width:405pt;height:172.8pt;z-index:-251655680;mso-position-horizontal-relative:page" filled="f" stroked="f">
            <v:textbox style="mso-next-textbox:#_x0000_s1044" inset="0,0,0,0">
              <w:txbxContent>
                <w:tbl>
                  <w:tblPr>
                    <w:tblW w:w="0" w:type="auto"/>
                    <w:tblLayout w:type="fixed"/>
                    <w:tblCellMar>
                      <w:left w:w="0" w:type="dxa"/>
                      <w:right w:w="0" w:type="dxa"/>
                    </w:tblCellMar>
                    <w:tblLook w:val="01E0" w:firstRow="1" w:lastRow="1" w:firstColumn="1" w:lastColumn="1" w:noHBand="0" w:noVBand="0"/>
                  </w:tblPr>
                  <w:tblGrid>
                    <w:gridCol w:w="2302"/>
                    <w:gridCol w:w="2869"/>
                    <w:gridCol w:w="2891"/>
                  </w:tblGrid>
                  <w:tr w:rsidR="00F46853" w14:paraId="3FEAE78B" w14:textId="77777777">
                    <w:trPr>
                      <w:trHeight w:hRule="exact" w:val="672"/>
                    </w:trPr>
                    <w:tc>
                      <w:tcPr>
                        <w:tcW w:w="2302" w:type="dxa"/>
                        <w:tcBorders>
                          <w:top w:val="nil"/>
                          <w:left w:val="nil"/>
                          <w:bottom w:val="nil"/>
                          <w:right w:val="single" w:sz="6" w:space="0" w:color="000000"/>
                        </w:tcBorders>
                      </w:tcPr>
                      <w:p w14:paraId="68E7F0E9" w14:textId="77777777" w:rsidR="00F46853" w:rsidRDefault="00F46853"/>
                    </w:tc>
                    <w:tc>
                      <w:tcPr>
                        <w:tcW w:w="5760" w:type="dxa"/>
                        <w:gridSpan w:val="2"/>
                        <w:tcBorders>
                          <w:top w:val="single" w:sz="6" w:space="0" w:color="000000"/>
                          <w:left w:val="single" w:sz="6" w:space="0" w:color="000000"/>
                          <w:bottom w:val="single" w:sz="6" w:space="0" w:color="000000"/>
                          <w:right w:val="single" w:sz="6" w:space="0" w:color="000000"/>
                        </w:tcBorders>
                      </w:tcPr>
                      <w:p w14:paraId="251208DE" w14:textId="77777777" w:rsidR="00F46853" w:rsidRDefault="00533CCC">
                        <w:pPr>
                          <w:spacing w:before="70"/>
                          <w:ind w:left="1243"/>
                          <w:rPr>
                            <w:rFonts w:ascii="Trebuchet MS" w:eastAsia="Trebuchet MS" w:hAnsi="Trebuchet MS" w:cs="Trebuchet MS"/>
                            <w:sz w:val="22"/>
                            <w:szCs w:val="22"/>
                          </w:rPr>
                        </w:pPr>
                        <w:r>
                          <w:rPr>
                            <w:rFonts w:ascii="Trebuchet MS" w:eastAsia="Trebuchet MS" w:hAnsi="Trebuchet MS" w:cs="Trebuchet MS"/>
                            <w:sz w:val="22"/>
                            <w:szCs w:val="22"/>
                          </w:rPr>
                          <w:t xml:space="preserve">5.1. </w:t>
                        </w:r>
                        <w:r>
                          <w:rPr>
                            <w:rFonts w:ascii="Trebuchet MS" w:eastAsia="Trebuchet MS" w:hAnsi="Trebuchet MS" w:cs="Trebuchet MS"/>
                            <w:spacing w:val="14"/>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r </w:t>
                        </w:r>
                        <w:r>
                          <w:rPr>
                            <w:rFonts w:ascii="Trebuchet MS" w:eastAsia="Trebuchet MS" w:hAnsi="Trebuchet MS" w:cs="Trebuchet MS"/>
                            <w:spacing w:val="-1"/>
                            <w:sz w:val="22"/>
                            <w:szCs w:val="22"/>
                          </w:rPr>
                          <w:t>P</w:t>
                        </w:r>
                        <w:r>
                          <w:rPr>
                            <w:rFonts w:ascii="Trebuchet MS" w:eastAsia="Trebuchet MS" w:hAnsi="Trebuchet MS" w:cs="Trebuchet MS"/>
                            <w:sz w:val="22"/>
                            <w:szCs w:val="22"/>
                          </w:rPr>
                          <w:t>roc</w:t>
                        </w:r>
                        <w:r>
                          <w:rPr>
                            <w:rFonts w:ascii="Trebuchet MS" w:eastAsia="Trebuchet MS" w:hAnsi="Trebuchet MS" w:cs="Trebuchet MS"/>
                            <w:spacing w:val="-2"/>
                            <w:sz w:val="22"/>
                            <w:szCs w:val="22"/>
                          </w:rPr>
                          <w:t>u</w:t>
                        </w:r>
                        <w:r>
                          <w:rPr>
                            <w:rFonts w:ascii="Trebuchet MS" w:eastAsia="Trebuchet MS" w:hAnsi="Trebuchet MS" w:cs="Trebuchet MS"/>
                            <w:sz w:val="22"/>
                            <w:szCs w:val="22"/>
                          </w:rPr>
                          <w:t>re</w:t>
                        </w:r>
                        <w:r>
                          <w:rPr>
                            <w:rFonts w:ascii="Trebuchet MS" w:eastAsia="Trebuchet MS" w:hAnsi="Trebuchet MS" w:cs="Trebuchet MS"/>
                            <w:spacing w:val="-3"/>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p>
                    </w:tc>
                  </w:tr>
                  <w:tr w:rsidR="00F46853" w14:paraId="15BFA04D" w14:textId="77777777">
                    <w:trPr>
                      <w:trHeight w:hRule="exact" w:val="460"/>
                    </w:trPr>
                    <w:tc>
                      <w:tcPr>
                        <w:tcW w:w="5171" w:type="dxa"/>
                        <w:gridSpan w:val="2"/>
                        <w:tcBorders>
                          <w:top w:val="nil"/>
                          <w:left w:val="nil"/>
                          <w:bottom w:val="nil"/>
                          <w:right w:val="single" w:sz="6" w:space="0" w:color="000000"/>
                        </w:tcBorders>
                      </w:tcPr>
                      <w:p w14:paraId="31C1907F" w14:textId="77777777" w:rsidR="00F46853" w:rsidRDefault="00F46853"/>
                    </w:tc>
                    <w:tc>
                      <w:tcPr>
                        <w:tcW w:w="2891" w:type="dxa"/>
                        <w:tcBorders>
                          <w:top w:val="single" w:sz="6" w:space="0" w:color="000000"/>
                          <w:left w:val="single" w:sz="6" w:space="0" w:color="000000"/>
                          <w:bottom w:val="single" w:sz="6" w:space="0" w:color="000000"/>
                          <w:right w:val="nil"/>
                        </w:tcBorders>
                      </w:tcPr>
                      <w:p w14:paraId="69D1192C" w14:textId="77777777" w:rsidR="00F46853" w:rsidRDefault="00F46853"/>
                    </w:tc>
                  </w:tr>
                  <w:tr w:rsidR="00F46853" w14:paraId="49833ABD" w14:textId="77777777">
                    <w:trPr>
                      <w:trHeight w:hRule="exact" w:val="576"/>
                    </w:trPr>
                    <w:tc>
                      <w:tcPr>
                        <w:tcW w:w="2302" w:type="dxa"/>
                        <w:tcBorders>
                          <w:top w:val="nil"/>
                          <w:left w:val="nil"/>
                          <w:bottom w:val="nil"/>
                          <w:right w:val="single" w:sz="6" w:space="0" w:color="000000"/>
                        </w:tcBorders>
                      </w:tcPr>
                      <w:p w14:paraId="7375725A" w14:textId="77777777" w:rsidR="00F46853" w:rsidRDefault="00F46853"/>
                    </w:tc>
                    <w:tc>
                      <w:tcPr>
                        <w:tcW w:w="5760" w:type="dxa"/>
                        <w:gridSpan w:val="2"/>
                        <w:tcBorders>
                          <w:top w:val="single" w:sz="6" w:space="0" w:color="000000"/>
                          <w:left w:val="single" w:sz="6" w:space="0" w:color="000000"/>
                          <w:bottom w:val="single" w:sz="6" w:space="0" w:color="000000"/>
                          <w:right w:val="single" w:sz="6" w:space="0" w:color="000000"/>
                        </w:tcBorders>
                      </w:tcPr>
                      <w:p w14:paraId="7BB0D25D" w14:textId="77777777" w:rsidR="00F46853" w:rsidRDefault="00533CCC">
                        <w:pPr>
                          <w:spacing w:before="71"/>
                          <w:ind w:left="1675"/>
                          <w:rPr>
                            <w:rFonts w:ascii="Trebuchet MS" w:eastAsia="Trebuchet MS" w:hAnsi="Trebuchet MS" w:cs="Trebuchet MS"/>
                            <w:sz w:val="22"/>
                            <w:szCs w:val="22"/>
                          </w:rPr>
                        </w:pPr>
                        <w:r>
                          <w:rPr>
                            <w:rFonts w:ascii="Trebuchet MS" w:eastAsia="Trebuchet MS" w:hAnsi="Trebuchet MS" w:cs="Trebuchet MS"/>
                            <w:spacing w:val="-1"/>
                            <w:sz w:val="22"/>
                            <w:szCs w:val="22"/>
                          </w:rPr>
                          <w:t>5</w:t>
                        </w:r>
                        <w:r>
                          <w:rPr>
                            <w:rFonts w:ascii="Trebuchet MS" w:eastAsia="Trebuchet MS" w:hAnsi="Trebuchet MS" w:cs="Trebuchet MS"/>
                            <w:spacing w:val="1"/>
                            <w:sz w:val="22"/>
                            <w:szCs w:val="22"/>
                          </w:rPr>
                          <w:t>.</w:t>
                        </w:r>
                        <w:r>
                          <w:rPr>
                            <w:rFonts w:ascii="Trebuchet MS" w:eastAsia="Trebuchet MS" w:hAnsi="Trebuchet MS" w:cs="Trebuchet MS"/>
                            <w:spacing w:val="-1"/>
                            <w:sz w:val="22"/>
                            <w:szCs w:val="22"/>
                          </w:rPr>
                          <w:t>2</w:t>
                        </w:r>
                        <w:r>
                          <w:rPr>
                            <w:rFonts w:ascii="Trebuchet MS" w:eastAsia="Trebuchet MS" w:hAnsi="Trebuchet MS" w:cs="Trebuchet MS"/>
                            <w:sz w:val="22"/>
                            <w:szCs w:val="22"/>
                          </w:rPr>
                          <w:t xml:space="preserve">. </w:t>
                        </w:r>
                        <w:r>
                          <w:rPr>
                            <w:rFonts w:ascii="Trebuchet MS" w:eastAsia="Trebuchet MS" w:hAnsi="Trebuchet MS" w:cs="Trebuchet MS"/>
                            <w:spacing w:val="14"/>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rvi</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pacing w:val="-3"/>
                            <w:sz w:val="22"/>
                            <w:szCs w:val="22"/>
                          </w:rPr>
                          <w:t>g</w:t>
                        </w:r>
                        <w:r>
                          <w:rPr>
                            <w:rFonts w:ascii="Trebuchet MS" w:eastAsia="Trebuchet MS" w:hAnsi="Trebuchet MS" w:cs="Trebuchet MS"/>
                            <w:sz w:val="22"/>
                            <w:szCs w:val="22"/>
                          </w:rPr>
                          <w:t>ree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p>
                    </w:tc>
                  </w:tr>
                  <w:tr w:rsidR="00F46853" w14:paraId="01D39177" w14:textId="77777777">
                    <w:trPr>
                      <w:trHeight w:hRule="exact" w:val="516"/>
                    </w:trPr>
                    <w:tc>
                      <w:tcPr>
                        <w:tcW w:w="5171" w:type="dxa"/>
                        <w:gridSpan w:val="2"/>
                        <w:tcBorders>
                          <w:top w:val="nil"/>
                          <w:left w:val="nil"/>
                          <w:bottom w:val="nil"/>
                          <w:right w:val="single" w:sz="6" w:space="0" w:color="000000"/>
                        </w:tcBorders>
                      </w:tcPr>
                      <w:p w14:paraId="4A712F5D" w14:textId="77777777" w:rsidR="00F46853" w:rsidRDefault="00F46853"/>
                    </w:tc>
                    <w:tc>
                      <w:tcPr>
                        <w:tcW w:w="2891" w:type="dxa"/>
                        <w:tcBorders>
                          <w:top w:val="single" w:sz="6" w:space="0" w:color="000000"/>
                          <w:left w:val="single" w:sz="6" w:space="0" w:color="000000"/>
                          <w:bottom w:val="single" w:sz="6" w:space="0" w:color="000000"/>
                          <w:right w:val="nil"/>
                        </w:tcBorders>
                      </w:tcPr>
                      <w:p w14:paraId="7332E04B" w14:textId="77777777" w:rsidR="00F46853" w:rsidRDefault="00F46853"/>
                    </w:tc>
                  </w:tr>
                  <w:tr w:rsidR="00F46853" w14:paraId="3AAE874C" w14:textId="77777777">
                    <w:trPr>
                      <w:trHeight w:hRule="exact" w:val="325"/>
                    </w:trPr>
                    <w:tc>
                      <w:tcPr>
                        <w:tcW w:w="2302" w:type="dxa"/>
                        <w:tcBorders>
                          <w:top w:val="nil"/>
                          <w:left w:val="nil"/>
                          <w:bottom w:val="single" w:sz="6" w:space="0" w:color="000000"/>
                          <w:right w:val="single" w:sz="6" w:space="0" w:color="000000"/>
                        </w:tcBorders>
                      </w:tcPr>
                      <w:p w14:paraId="2C802B38" w14:textId="77777777" w:rsidR="00F46853" w:rsidRDefault="00F46853"/>
                    </w:tc>
                    <w:tc>
                      <w:tcPr>
                        <w:tcW w:w="5760" w:type="dxa"/>
                        <w:gridSpan w:val="2"/>
                        <w:vMerge w:val="restart"/>
                        <w:tcBorders>
                          <w:top w:val="single" w:sz="6" w:space="0" w:color="000000"/>
                          <w:left w:val="single" w:sz="6" w:space="0" w:color="000000"/>
                          <w:right w:val="single" w:sz="6" w:space="0" w:color="000000"/>
                        </w:tcBorders>
                      </w:tcPr>
                      <w:p w14:paraId="4C06C489" w14:textId="77777777" w:rsidR="00F46853" w:rsidRDefault="00533CCC">
                        <w:pPr>
                          <w:spacing w:before="71"/>
                          <w:ind w:left="1572"/>
                          <w:rPr>
                            <w:rFonts w:ascii="Trebuchet MS" w:eastAsia="Trebuchet MS" w:hAnsi="Trebuchet MS" w:cs="Trebuchet MS"/>
                            <w:sz w:val="22"/>
                            <w:szCs w:val="22"/>
                          </w:rPr>
                        </w:pPr>
                        <w:r>
                          <w:rPr>
                            <w:rFonts w:ascii="Trebuchet MS" w:eastAsia="Trebuchet MS" w:hAnsi="Trebuchet MS" w:cs="Trebuchet MS"/>
                            <w:sz w:val="22"/>
                            <w:szCs w:val="22"/>
                          </w:rPr>
                          <w:t xml:space="preserve">5.3. </w:t>
                        </w:r>
                        <w:r>
                          <w:rPr>
                            <w:rFonts w:ascii="Trebuchet MS" w:eastAsia="Trebuchet MS" w:hAnsi="Trebuchet MS" w:cs="Trebuchet MS"/>
                            <w:spacing w:val="14"/>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p>
                    </w:tc>
                  </w:tr>
                  <w:tr w:rsidR="00F46853" w14:paraId="0A1C30EC" w14:textId="77777777">
                    <w:trPr>
                      <w:trHeight w:hRule="exact" w:val="335"/>
                    </w:trPr>
                    <w:tc>
                      <w:tcPr>
                        <w:tcW w:w="2302" w:type="dxa"/>
                        <w:tcBorders>
                          <w:top w:val="single" w:sz="6" w:space="0" w:color="000000"/>
                          <w:left w:val="single" w:sz="6" w:space="0" w:color="000000"/>
                          <w:bottom w:val="nil"/>
                          <w:right w:val="single" w:sz="6" w:space="0" w:color="000000"/>
                        </w:tcBorders>
                      </w:tcPr>
                      <w:p w14:paraId="54894C0B" w14:textId="77777777" w:rsidR="00F46853" w:rsidRDefault="00F46853"/>
                    </w:tc>
                    <w:tc>
                      <w:tcPr>
                        <w:tcW w:w="5760" w:type="dxa"/>
                        <w:gridSpan w:val="2"/>
                        <w:vMerge/>
                        <w:tcBorders>
                          <w:left w:val="single" w:sz="6" w:space="0" w:color="000000"/>
                          <w:bottom w:val="single" w:sz="6" w:space="0" w:color="000000"/>
                          <w:right w:val="single" w:sz="6" w:space="0" w:color="000000"/>
                        </w:tcBorders>
                      </w:tcPr>
                      <w:p w14:paraId="32372F3E" w14:textId="77777777" w:rsidR="00F46853" w:rsidRDefault="00F46853"/>
                    </w:tc>
                  </w:tr>
                  <w:tr w:rsidR="00F46853" w14:paraId="53BE72C3" w14:textId="77777777">
                    <w:trPr>
                      <w:trHeight w:hRule="exact" w:val="565"/>
                    </w:trPr>
                    <w:tc>
                      <w:tcPr>
                        <w:tcW w:w="8062" w:type="dxa"/>
                        <w:gridSpan w:val="3"/>
                        <w:tcBorders>
                          <w:top w:val="nil"/>
                          <w:left w:val="single" w:sz="6" w:space="0" w:color="000000"/>
                          <w:bottom w:val="nil"/>
                          <w:right w:val="nil"/>
                        </w:tcBorders>
                      </w:tcPr>
                      <w:p w14:paraId="768D8793" w14:textId="77777777" w:rsidR="00F46853" w:rsidRDefault="00F46853" w:rsidP="000B48DB">
                        <w:pPr>
                          <w:spacing w:before="1" w:line="120" w:lineRule="exact"/>
                          <w:ind w:left="263" w:hanging="263"/>
                          <w:rPr>
                            <w:sz w:val="12"/>
                            <w:szCs w:val="12"/>
                          </w:rPr>
                        </w:pPr>
                      </w:p>
                      <w:p w14:paraId="2E971B4C" w14:textId="77777777" w:rsidR="00F46853" w:rsidRDefault="00F46853">
                        <w:pPr>
                          <w:spacing w:line="200" w:lineRule="exact"/>
                        </w:pPr>
                      </w:p>
                      <w:p w14:paraId="75FF070D" w14:textId="77777777" w:rsidR="00F46853" w:rsidRDefault="00533CCC">
                        <w:pPr>
                          <w:spacing w:line="240" w:lineRule="exact"/>
                          <w:ind w:left="821"/>
                          <w:rPr>
                            <w:rFonts w:ascii="Trebuchet MS" w:eastAsia="Trebuchet MS" w:hAnsi="Trebuchet MS" w:cs="Trebuchet MS"/>
                            <w:sz w:val="22"/>
                            <w:szCs w:val="22"/>
                          </w:rPr>
                        </w:pPr>
                        <w:r>
                          <w:rPr>
                            <w:rFonts w:ascii="Trebuchet MS" w:eastAsia="Trebuchet MS" w:hAnsi="Trebuchet MS" w:cs="Trebuchet MS"/>
                            <w:position w:val="-2"/>
                            <w:sz w:val="22"/>
                            <w:szCs w:val="22"/>
                          </w:rPr>
                          <w:t>5.3.1. V</w:t>
                        </w:r>
                        <w:r>
                          <w:rPr>
                            <w:rFonts w:ascii="Trebuchet MS" w:eastAsia="Trebuchet MS" w:hAnsi="Trebuchet MS" w:cs="Trebuchet MS"/>
                            <w:spacing w:val="-1"/>
                            <w:position w:val="-2"/>
                            <w:sz w:val="22"/>
                            <w:szCs w:val="22"/>
                          </w:rPr>
                          <w:t>a</w:t>
                        </w:r>
                        <w:r>
                          <w:rPr>
                            <w:rFonts w:ascii="Trebuchet MS" w:eastAsia="Trebuchet MS" w:hAnsi="Trebuchet MS" w:cs="Trebuchet MS"/>
                            <w:position w:val="-2"/>
                            <w:sz w:val="22"/>
                            <w:szCs w:val="22"/>
                          </w:rPr>
                          <w:t>l</w:t>
                        </w:r>
                        <w:r>
                          <w:rPr>
                            <w:rFonts w:ascii="Trebuchet MS" w:eastAsia="Trebuchet MS" w:hAnsi="Trebuchet MS" w:cs="Trebuchet MS"/>
                            <w:spacing w:val="-1"/>
                            <w:position w:val="-2"/>
                            <w:sz w:val="22"/>
                            <w:szCs w:val="22"/>
                          </w:rPr>
                          <w:t>i</w:t>
                        </w:r>
                        <w:r>
                          <w:rPr>
                            <w:rFonts w:ascii="Trebuchet MS" w:eastAsia="Trebuchet MS" w:hAnsi="Trebuchet MS" w:cs="Trebuchet MS"/>
                            <w:position w:val="-2"/>
                            <w:sz w:val="22"/>
                            <w:szCs w:val="22"/>
                          </w:rPr>
                          <w:t>d</w:t>
                        </w:r>
                        <w:r>
                          <w:rPr>
                            <w:rFonts w:ascii="Trebuchet MS" w:eastAsia="Trebuchet MS" w:hAnsi="Trebuchet MS" w:cs="Trebuchet MS"/>
                            <w:spacing w:val="-1"/>
                            <w:position w:val="-2"/>
                            <w:sz w:val="22"/>
                            <w:szCs w:val="22"/>
                          </w:rPr>
                          <w:t>a</w:t>
                        </w:r>
                        <w:r>
                          <w:rPr>
                            <w:rFonts w:ascii="Trebuchet MS" w:eastAsia="Trebuchet MS" w:hAnsi="Trebuchet MS" w:cs="Trebuchet MS"/>
                            <w:spacing w:val="1"/>
                            <w:position w:val="-2"/>
                            <w:sz w:val="22"/>
                            <w:szCs w:val="22"/>
                          </w:rPr>
                          <w:t>t</w:t>
                        </w:r>
                        <w:r>
                          <w:rPr>
                            <w:rFonts w:ascii="Trebuchet MS" w:eastAsia="Trebuchet MS" w:hAnsi="Trebuchet MS" w:cs="Trebuchet MS"/>
                            <w:position w:val="-2"/>
                            <w:sz w:val="22"/>
                            <w:szCs w:val="22"/>
                          </w:rPr>
                          <w:t>i</w:t>
                        </w:r>
                        <w:r>
                          <w:rPr>
                            <w:rFonts w:ascii="Trebuchet MS" w:eastAsia="Trebuchet MS" w:hAnsi="Trebuchet MS" w:cs="Trebuchet MS"/>
                            <w:spacing w:val="-1"/>
                            <w:position w:val="-2"/>
                            <w:sz w:val="22"/>
                            <w:szCs w:val="22"/>
                          </w:rPr>
                          <w:t>o</w:t>
                        </w:r>
                        <w:r>
                          <w:rPr>
                            <w:rFonts w:ascii="Trebuchet MS" w:eastAsia="Trebuchet MS" w:hAnsi="Trebuchet MS" w:cs="Trebuchet MS"/>
                            <w:position w:val="-2"/>
                            <w:sz w:val="22"/>
                            <w:szCs w:val="22"/>
                          </w:rPr>
                          <w:t xml:space="preserve">n         </w:t>
                        </w:r>
                        <w:r>
                          <w:rPr>
                            <w:rFonts w:ascii="Trebuchet MS" w:eastAsia="Trebuchet MS" w:hAnsi="Trebuchet MS" w:cs="Trebuchet MS"/>
                            <w:spacing w:val="22"/>
                            <w:position w:val="-2"/>
                            <w:sz w:val="22"/>
                            <w:szCs w:val="22"/>
                          </w:rPr>
                          <w:t xml:space="preserve"> </w:t>
                        </w:r>
                        <w:r>
                          <w:rPr>
                            <w:rFonts w:ascii="Trebuchet MS" w:eastAsia="Trebuchet MS" w:hAnsi="Trebuchet MS" w:cs="Trebuchet MS"/>
                            <w:position w:val="-1"/>
                            <w:sz w:val="22"/>
                            <w:szCs w:val="22"/>
                          </w:rPr>
                          <w:t xml:space="preserve">5.3.2. </w:t>
                        </w:r>
                        <w:r>
                          <w:rPr>
                            <w:rFonts w:ascii="Trebuchet MS" w:eastAsia="Trebuchet MS" w:hAnsi="Trebuchet MS" w:cs="Trebuchet MS"/>
                            <w:spacing w:val="-1"/>
                            <w:position w:val="-1"/>
                            <w:sz w:val="22"/>
                            <w:szCs w:val="22"/>
                          </w:rPr>
                          <w:t>A</w:t>
                        </w:r>
                        <w:r>
                          <w:rPr>
                            <w:rFonts w:ascii="Trebuchet MS" w:eastAsia="Trebuchet MS" w:hAnsi="Trebuchet MS" w:cs="Trebuchet MS"/>
                            <w:position w:val="-1"/>
                            <w:sz w:val="22"/>
                            <w:szCs w:val="22"/>
                          </w:rPr>
                          <w:t>s</w:t>
                        </w:r>
                        <w:r>
                          <w:rPr>
                            <w:rFonts w:ascii="Trebuchet MS" w:eastAsia="Trebuchet MS" w:hAnsi="Trebuchet MS" w:cs="Trebuchet MS"/>
                            <w:spacing w:val="-1"/>
                            <w:position w:val="-1"/>
                            <w:sz w:val="22"/>
                            <w:szCs w:val="22"/>
                          </w:rPr>
                          <w:t>s</w:t>
                        </w:r>
                        <w:r>
                          <w:rPr>
                            <w:rFonts w:ascii="Trebuchet MS" w:eastAsia="Trebuchet MS" w:hAnsi="Trebuchet MS" w:cs="Trebuchet MS"/>
                            <w:position w:val="-1"/>
                            <w:sz w:val="22"/>
                            <w:szCs w:val="22"/>
                          </w:rPr>
                          <w:t>e</w:t>
                        </w:r>
                        <w:r>
                          <w:rPr>
                            <w:rFonts w:ascii="Trebuchet MS" w:eastAsia="Trebuchet MS" w:hAnsi="Trebuchet MS" w:cs="Trebuchet MS"/>
                            <w:spacing w:val="-1"/>
                            <w:position w:val="-1"/>
                            <w:sz w:val="22"/>
                            <w:szCs w:val="22"/>
                          </w:rPr>
                          <w:t>s</w:t>
                        </w:r>
                        <w:r>
                          <w:rPr>
                            <w:rFonts w:ascii="Trebuchet MS" w:eastAsia="Trebuchet MS" w:hAnsi="Trebuchet MS" w:cs="Trebuchet MS"/>
                            <w:position w:val="-1"/>
                            <w:sz w:val="22"/>
                            <w:szCs w:val="22"/>
                          </w:rPr>
                          <w:t>s</w:t>
                        </w:r>
                        <w:r>
                          <w:rPr>
                            <w:rFonts w:ascii="Trebuchet MS" w:eastAsia="Trebuchet MS" w:hAnsi="Trebuchet MS" w:cs="Trebuchet MS"/>
                            <w:spacing w:val="-2"/>
                            <w:position w:val="-1"/>
                            <w:sz w:val="22"/>
                            <w:szCs w:val="22"/>
                          </w:rPr>
                          <w:t>m</w:t>
                        </w:r>
                        <w:r>
                          <w:rPr>
                            <w:rFonts w:ascii="Trebuchet MS" w:eastAsia="Trebuchet MS" w:hAnsi="Trebuchet MS" w:cs="Trebuchet MS"/>
                            <w:position w:val="-1"/>
                            <w:sz w:val="22"/>
                            <w:szCs w:val="22"/>
                          </w:rPr>
                          <w:t>e</w:t>
                        </w:r>
                        <w:r>
                          <w:rPr>
                            <w:rFonts w:ascii="Trebuchet MS" w:eastAsia="Trebuchet MS" w:hAnsi="Trebuchet MS" w:cs="Trebuchet MS"/>
                            <w:spacing w:val="-1"/>
                            <w:position w:val="-1"/>
                            <w:sz w:val="22"/>
                            <w:szCs w:val="22"/>
                          </w:rPr>
                          <w:t>n</w:t>
                        </w:r>
                        <w:r>
                          <w:rPr>
                            <w:rFonts w:ascii="Trebuchet MS" w:eastAsia="Trebuchet MS" w:hAnsi="Trebuchet MS" w:cs="Trebuchet MS"/>
                            <w:position w:val="-1"/>
                            <w:sz w:val="22"/>
                            <w:szCs w:val="22"/>
                          </w:rPr>
                          <w:t xml:space="preserve">t       </w:t>
                        </w:r>
                        <w:r>
                          <w:rPr>
                            <w:rFonts w:ascii="Trebuchet MS" w:eastAsia="Trebuchet MS" w:hAnsi="Trebuchet MS" w:cs="Trebuchet MS"/>
                            <w:spacing w:val="29"/>
                            <w:position w:val="-1"/>
                            <w:sz w:val="22"/>
                            <w:szCs w:val="22"/>
                          </w:rPr>
                          <w:t xml:space="preserve"> </w:t>
                        </w:r>
                        <w:r>
                          <w:rPr>
                            <w:rFonts w:ascii="Trebuchet MS" w:eastAsia="Trebuchet MS" w:hAnsi="Trebuchet MS" w:cs="Trebuchet MS"/>
                            <w:position w:val="-1"/>
                            <w:sz w:val="22"/>
                            <w:szCs w:val="22"/>
                          </w:rPr>
                          <w:t>5.3.</w:t>
                        </w:r>
                        <w:r>
                          <w:rPr>
                            <w:rFonts w:ascii="Trebuchet MS" w:eastAsia="Trebuchet MS" w:hAnsi="Trebuchet MS" w:cs="Trebuchet MS"/>
                            <w:spacing w:val="-1"/>
                            <w:position w:val="-1"/>
                            <w:sz w:val="22"/>
                            <w:szCs w:val="22"/>
                          </w:rPr>
                          <w:t>3</w:t>
                        </w:r>
                        <w:r>
                          <w:rPr>
                            <w:rFonts w:ascii="Trebuchet MS" w:eastAsia="Trebuchet MS" w:hAnsi="Trebuchet MS" w:cs="Trebuchet MS"/>
                            <w:position w:val="-1"/>
                            <w:sz w:val="22"/>
                            <w:szCs w:val="22"/>
                          </w:rPr>
                          <w:t>.</w:t>
                        </w:r>
                        <w:r>
                          <w:rPr>
                            <w:rFonts w:ascii="Trebuchet MS" w:eastAsia="Trebuchet MS" w:hAnsi="Trebuchet MS" w:cs="Trebuchet MS"/>
                            <w:spacing w:val="1"/>
                            <w:position w:val="-1"/>
                            <w:sz w:val="22"/>
                            <w:szCs w:val="22"/>
                          </w:rPr>
                          <w:t xml:space="preserve"> </w:t>
                        </w:r>
                        <w:r>
                          <w:rPr>
                            <w:rFonts w:ascii="Trebuchet MS" w:eastAsia="Trebuchet MS" w:hAnsi="Trebuchet MS" w:cs="Trebuchet MS"/>
                            <w:spacing w:val="-1"/>
                            <w:position w:val="-1"/>
                            <w:sz w:val="22"/>
                            <w:szCs w:val="22"/>
                          </w:rPr>
                          <w:t>Do</w:t>
                        </w:r>
                        <w:r>
                          <w:rPr>
                            <w:rFonts w:ascii="Trebuchet MS" w:eastAsia="Trebuchet MS" w:hAnsi="Trebuchet MS" w:cs="Trebuchet MS"/>
                            <w:spacing w:val="1"/>
                            <w:position w:val="-1"/>
                            <w:sz w:val="22"/>
                            <w:szCs w:val="22"/>
                          </w:rPr>
                          <w:t>c</w:t>
                        </w:r>
                        <w:r>
                          <w:rPr>
                            <w:rFonts w:ascii="Trebuchet MS" w:eastAsia="Trebuchet MS" w:hAnsi="Trebuchet MS" w:cs="Trebuchet MS"/>
                            <w:position w:val="-1"/>
                            <w:sz w:val="22"/>
                            <w:szCs w:val="22"/>
                          </w:rPr>
                          <w:t>u</w:t>
                        </w:r>
                        <w:r>
                          <w:rPr>
                            <w:rFonts w:ascii="Trebuchet MS" w:eastAsia="Trebuchet MS" w:hAnsi="Trebuchet MS" w:cs="Trebuchet MS"/>
                            <w:spacing w:val="-1"/>
                            <w:position w:val="-1"/>
                            <w:sz w:val="22"/>
                            <w:szCs w:val="22"/>
                          </w:rPr>
                          <w:t>m</w:t>
                        </w:r>
                        <w:r>
                          <w:rPr>
                            <w:rFonts w:ascii="Trebuchet MS" w:eastAsia="Trebuchet MS" w:hAnsi="Trebuchet MS" w:cs="Trebuchet MS"/>
                            <w:position w:val="-1"/>
                            <w:sz w:val="22"/>
                            <w:szCs w:val="22"/>
                          </w:rPr>
                          <w:t>e</w:t>
                        </w:r>
                        <w:r>
                          <w:rPr>
                            <w:rFonts w:ascii="Trebuchet MS" w:eastAsia="Trebuchet MS" w:hAnsi="Trebuchet MS" w:cs="Trebuchet MS"/>
                            <w:spacing w:val="-3"/>
                            <w:position w:val="-1"/>
                            <w:sz w:val="22"/>
                            <w:szCs w:val="22"/>
                          </w:rPr>
                          <w:t>n</w:t>
                        </w:r>
                        <w:r>
                          <w:rPr>
                            <w:rFonts w:ascii="Trebuchet MS" w:eastAsia="Trebuchet MS" w:hAnsi="Trebuchet MS" w:cs="Trebuchet MS"/>
                            <w:spacing w:val="1"/>
                            <w:position w:val="-1"/>
                            <w:sz w:val="22"/>
                            <w:szCs w:val="22"/>
                          </w:rPr>
                          <w:t>t</w:t>
                        </w:r>
                        <w:r>
                          <w:rPr>
                            <w:rFonts w:ascii="Trebuchet MS" w:eastAsia="Trebuchet MS" w:hAnsi="Trebuchet MS" w:cs="Trebuchet MS"/>
                            <w:spacing w:val="-1"/>
                            <w:position w:val="-1"/>
                            <w:sz w:val="22"/>
                            <w:szCs w:val="22"/>
                          </w:rPr>
                          <w:t>a</w:t>
                        </w:r>
                        <w:r>
                          <w:rPr>
                            <w:rFonts w:ascii="Trebuchet MS" w:eastAsia="Trebuchet MS" w:hAnsi="Trebuchet MS" w:cs="Trebuchet MS"/>
                            <w:spacing w:val="1"/>
                            <w:position w:val="-1"/>
                            <w:sz w:val="22"/>
                            <w:szCs w:val="22"/>
                          </w:rPr>
                          <w:t>t</w:t>
                        </w:r>
                        <w:r>
                          <w:rPr>
                            <w:rFonts w:ascii="Trebuchet MS" w:eastAsia="Trebuchet MS" w:hAnsi="Trebuchet MS" w:cs="Trebuchet MS"/>
                            <w:position w:val="-1"/>
                            <w:sz w:val="22"/>
                            <w:szCs w:val="22"/>
                          </w:rPr>
                          <w:t>i</w:t>
                        </w:r>
                        <w:r>
                          <w:rPr>
                            <w:rFonts w:ascii="Trebuchet MS" w:eastAsia="Trebuchet MS" w:hAnsi="Trebuchet MS" w:cs="Trebuchet MS"/>
                            <w:spacing w:val="-1"/>
                            <w:position w:val="-1"/>
                            <w:sz w:val="22"/>
                            <w:szCs w:val="22"/>
                          </w:rPr>
                          <w:t>o</w:t>
                        </w:r>
                        <w:r>
                          <w:rPr>
                            <w:rFonts w:ascii="Trebuchet MS" w:eastAsia="Trebuchet MS" w:hAnsi="Trebuchet MS" w:cs="Trebuchet MS"/>
                            <w:position w:val="-1"/>
                            <w:sz w:val="22"/>
                            <w:szCs w:val="22"/>
                          </w:rPr>
                          <w:t>n</w:t>
                        </w:r>
                      </w:p>
                    </w:tc>
                  </w:tr>
                </w:tbl>
                <w:p w14:paraId="4C457230" w14:textId="77777777" w:rsidR="00F46853" w:rsidRDefault="00F46853"/>
              </w:txbxContent>
            </v:textbox>
            <w10:wrap anchorx="page"/>
          </v:shape>
        </w:pict>
      </w:r>
      <w:r w:rsidR="00533CCC">
        <w:rPr>
          <w:rFonts w:ascii="Trebuchet MS" w:eastAsia="Trebuchet MS" w:hAnsi="Trebuchet MS" w:cs="Trebuchet MS"/>
          <w:position w:val="-1"/>
          <w:sz w:val="22"/>
          <w:szCs w:val="22"/>
        </w:rPr>
        <w:t>5.3.4.</w:t>
      </w:r>
      <w:r w:rsidR="00533CCC">
        <w:rPr>
          <w:rFonts w:ascii="Trebuchet MS" w:eastAsia="Trebuchet MS" w:hAnsi="Trebuchet MS" w:cs="Trebuchet MS"/>
          <w:spacing w:val="1"/>
          <w:position w:val="-1"/>
          <w:sz w:val="22"/>
          <w:szCs w:val="22"/>
        </w:rPr>
        <w:t xml:space="preserve"> </w:t>
      </w:r>
      <w:r w:rsidR="00533CCC">
        <w:rPr>
          <w:rFonts w:ascii="Trebuchet MS" w:eastAsia="Trebuchet MS" w:hAnsi="Trebuchet MS" w:cs="Trebuchet MS"/>
          <w:position w:val="-1"/>
          <w:sz w:val="22"/>
          <w:szCs w:val="22"/>
        </w:rPr>
        <w:t>S</w:t>
      </w:r>
      <w:r w:rsidR="00533CCC">
        <w:rPr>
          <w:rFonts w:ascii="Trebuchet MS" w:eastAsia="Trebuchet MS" w:hAnsi="Trebuchet MS" w:cs="Trebuchet MS"/>
          <w:spacing w:val="-1"/>
          <w:position w:val="-1"/>
          <w:sz w:val="22"/>
          <w:szCs w:val="22"/>
        </w:rPr>
        <w:t>u</w:t>
      </w:r>
      <w:r w:rsidR="00533CCC">
        <w:rPr>
          <w:rFonts w:ascii="Trebuchet MS" w:eastAsia="Trebuchet MS" w:hAnsi="Trebuchet MS" w:cs="Trebuchet MS"/>
          <w:position w:val="-1"/>
          <w:sz w:val="22"/>
          <w:szCs w:val="22"/>
        </w:rPr>
        <w:t>b</w:t>
      </w:r>
      <w:r w:rsidR="00533CCC">
        <w:rPr>
          <w:rFonts w:ascii="Trebuchet MS" w:eastAsia="Trebuchet MS" w:hAnsi="Trebuchet MS" w:cs="Trebuchet MS"/>
          <w:spacing w:val="-2"/>
          <w:position w:val="-1"/>
          <w:sz w:val="22"/>
          <w:szCs w:val="22"/>
        </w:rPr>
        <w:t>m</w:t>
      </w:r>
      <w:r w:rsidR="00533CCC">
        <w:rPr>
          <w:rFonts w:ascii="Trebuchet MS" w:eastAsia="Trebuchet MS" w:hAnsi="Trebuchet MS" w:cs="Trebuchet MS"/>
          <w:position w:val="-1"/>
          <w:sz w:val="22"/>
          <w:szCs w:val="22"/>
        </w:rPr>
        <w:t>i</w:t>
      </w:r>
      <w:r w:rsidR="00533CCC">
        <w:rPr>
          <w:rFonts w:ascii="Trebuchet MS" w:eastAsia="Trebuchet MS" w:hAnsi="Trebuchet MS" w:cs="Trebuchet MS"/>
          <w:spacing w:val="-1"/>
          <w:position w:val="-1"/>
          <w:sz w:val="22"/>
          <w:szCs w:val="22"/>
        </w:rPr>
        <w:t>s</w:t>
      </w:r>
      <w:r w:rsidR="00533CCC">
        <w:rPr>
          <w:rFonts w:ascii="Trebuchet MS" w:eastAsia="Trebuchet MS" w:hAnsi="Trebuchet MS" w:cs="Trebuchet MS"/>
          <w:position w:val="-1"/>
          <w:sz w:val="22"/>
          <w:szCs w:val="22"/>
        </w:rPr>
        <w:t>s</w:t>
      </w:r>
      <w:r w:rsidR="00533CCC">
        <w:rPr>
          <w:rFonts w:ascii="Trebuchet MS" w:eastAsia="Trebuchet MS" w:hAnsi="Trebuchet MS" w:cs="Trebuchet MS"/>
          <w:spacing w:val="-1"/>
          <w:position w:val="-1"/>
          <w:sz w:val="22"/>
          <w:szCs w:val="22"/>
        </w:rPr>
        <w:t>io</w:t>
      </w:r>
      <w:r w:rsidR="00533CCC">
        <w:rPr>
          <w:rFonts w:ascii="Trebuchet MS" w:eastAsia="Trebuchet MS" w:hAnsi="Trebuchet MS" w:cs="Trebuchet MS"/>
          <w:position w:val="-1"/>
          <w:sz w:val="22"/>
          <w:szCs w:val="22"/>
        </w:rPr>
        <w:t>n</w:t>
      </w:r>
    </w:p>
    <w:p w14:paraId="3CC5BE35" w14:textId="77777777" w:rsidR="00F46853" w:rsidRDefault="00F46853">
      <w:pPr>
        <w:spacing w:line="200" w:lineRule="exact"/>
      </w:pPr>
    </w:p>
    <w:p w14:paraId="091EBA18" w14:textId="77777777" w:rsidR="00F46853" w:rsidRDefault="00F46853">
      <w:pPr>
        <w:spacing w:line="200" w:lineRule="exact"/>
      </w:pPr>
    </w:p>
    <w:p w14:paraId="7AD5DF17" w14:textId="77777777" w:rsidR="00F46853" w:rsidRDefault="00F46853">
      <w:pPr>
        <w:spacing w:line="200" w:lineRule="exact"/>
      </w:pPr>
    </w:p>
    <w:p w14:paraId="79DC7448" w14:textId="77777777" w:rsidR="00F46853" w:rsidRDefault="00F46853">
      <w:pPr>
        <w:spacing w:line="200" w:lineRule="exact"/>
      </w:pPr>
    </w:p>
    <w:p w14:paraId="53F0677D" w14:textId="77777777" w:rsidR="00CD71EB" w:rsidRDefault="00CD71EB">
      <w:pPr>
        <w:spacing w:line="200" w:lineRule="exact"/>
      </w:pPr>
    </w:p>
    <w:p w14:paraId="1965E2F9" w14:textId="77777777" w:rsidR="00F46853" w:rsidRDefault="00F46853">
      <w:pPr>
        <w:spacing w:before="12" w:line="240" w:lineRule="exact"/>
        <w:rPr>
          <w:sz w:val="24"/>
          <w:szCs w:val="24"/>
        </w:rPr>
      </w:pPr>
    </w:p>
    <w:p w14:paraId="74C124D3" w14:textId="40910CA5" w:rsidR="00F46853" w:rsidRDefault="00533CCC">
      <w:pPr>
        <w:spacing w:before="32"/>
        <w:ind w:left="3688" w:right="4061"/>
        <w:jc w:val="center"/>
        <w:rPr>
          <w:rFonts w:ascii="Trebuchet MS" w:eastAsia="Trebuchet MS" w:hAnsi="Trebuchet MS" w:cs="Trebuchet MS"/>
          <w:sz w:val="22"/>
          <w:szCs w:val="22"/>
        </w:rPr>
        <w:sectPr w:rsidR="00F46853">
          <w:pgSz w:w="11920" w:h="16840"/>
          <w:pgMar w:top="600" w:right="340" w:bottom="280" w:left="620" w:header="720" w:footer="720" w:gutter="0"/>
          <w:cols w:space="720"/>
        </w:sectPr>
      </w:pPr>
      <w:r>
        <w:rPr>
          <w:rFonts w:ascii="Trebuchet MS" w:eastAsia="Trebuchet MS" w:hAnsi="Trebuchet MS" w:cs="Trebuchet MS"/>
          <w:spacing w:val="-1"/>
          <w:sz w:val="22"/>
          <w:szCs w:val="22"/>
        </w:rPr>
        <w:t>5</w:t>
      </w:r>
      <w:r>
        <w:rPr>
          <w:rFonts w:ascii="Trebuchet MS" w:eastAsia="Trebuchet MS" w:hAnsi="Trebuchet MS" w:cs="Trebuchet MS"/>
          <w:spacing w:val="1"/>
          <w:sz w:val="22"/>
          <w:szCs w:val="22"/>
        </w:rPr>
        <w:t>.</w:t>
      </w:r>
      <w:r>
        <w:rPr>
          <w:rFonts w:ascii="Trebuchet MS" w:eastAsia="Trebuchet MS" w:hAnsi="Trebuchet MS" w:cs="Trebuchet MS"/>
          <w:spacing w:val="-1"/>
          <w:sz w:val="22"/>
          <w:szCs w:val="22"/>
        </w:rPr>
        <w:t>4</w:t>
      </w:r>
      <w:r>
        <w:rPr>
          <w:rFonts w:ascii="Trebuchet MS" w:eastAsia="Trebuchet MS" w:hAnsi="Trebuchet MS" w:cs="Trebuchet MS"/>
          <w:sz w:val="22"/>
          <w:szCs w:val="22"/>
        </w:rPr>
        <w:t>.</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E</w:t>
      </w:r>
      <w:r>
        <w:rPr>
          <w:rFonts w:ascii="Trebuchet MS" w:eastAsia="Trebuchet MS" w:hAnsi="Trebuchet MS" w:cs="Trebuchet MS"/>
          <w:sz w:val="22"/>
          <w:szCs w:val="22"/>
        </w:rPr>
        <w:t>v</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ua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cc</w:t>
      </w:r>
      <w:r>
        <w:rPr>
          <w:rFonts w:ascii="Trebuchet MS" w:eastAsia="Trebuchet MS" w:hAnsi="Trebuchet MS" w:cs="Trebuchet MS"/>
          <w:spacing w:val="-3"/>
          <w:sz w:val="22"/>
          <w:szCs w:val="22"/>
        </w:rPr>
        <w:t>e</w:t>
      </w:r>
      <w:r>
        <w:rPr>
          <w:rFonts w:ascii="Trebuchet MS" w:eastAsia="Trebuchet MS" w:hAnsi="Trebuchet MS" w:cs="Trebuchet MS"/>
          <w:sz w:val="22"/>
          <w:szCs w:val="22"/>
        </w:rPr>
        <w:t>p</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nce</w:t>
      </w:r>
    </w:p>
    <w:p w14:paraId="30AE9F99" w14:textId="77777777" w:rsidR="00F46853" w:rsidRDefault="00F46853">
      <w:pPr>
        <w:spacing w:before="6" w:line="80" w:lineRule="exact"/>
        <w:rPr>
          <w:sz w:val="9"/>
          <w:szCs w:val="9"/>
        </w:rPr>
      </w:pPr>
    </w:p>
    <w:tbl>
      <w:tblPr>
        <w:tblW w:w="0" w:type="auto"/>
        <w:tblInd w:w="118" w:type="dxa"/>
        <w:tblLayout w:type="fixed"/>
        <w:tblCellMar>
          <w:left w:w="0" w:type="dxa"/>
          <w:right w:w="0" w:type="dxa"/>
        </w:tblCellMar>
        <w:tblLook w:val="01E0" w:firstRow="1" w:lastRow="1" w:firstColumn="1" w:lastColumn="1" w:noHBand="0" w:noVBand="0"/>
      </w:tblPr>
      <w:tblGrid>
        <w:gridCol w:w="3539"/>
        <w:gridCol w:w="4412"/>
        <w:gridCol w:w="2760"/>
      </w:tblGrid>
      <w:tr w:rsidR="00F46853" w14:paraId="2EE6F93B" w14:textId="77777777">
        <w:trPr>
          <w:trHeight w:hRule="exact" w:val="298"/>
        </w:trPr>
        <w:tc>
          <w:tcPr>
            <w:tcW w:w="3539" w:type="dxa"/>
            <w:vMerge w:val="restart"/>
            <w:tcBorders>
              <w:top w:val="single" w:sz="5" w:space="0" w:color="000000"/>
              <w:left w:val="single" w:sz="5" w:space="0" w:color="000000"/>
              <w:right w:val="single" w:sz="5" w:space="0" w:color="000000"/>
            </w:tcBorders>
          </w:tcPr>
          <w:p w14:paraId="362D8E9E" w14:textId="77777777" w:rsidR="00F46853" w:rsidRDefault="00F46853">
            <w:pPr>
              <w:spacing w:before="17" w:line="200" w:lineRule="exact"/>
            </w:pPr>
          </w:p>
          <w:p w14:paraId="0CC51BAB" w14:textId="77777777" w:rsidR="00F46853" w:rsidRDefault="00D56C4D">
            <w:pPr>
              <w:ind w:left="102"/>
            </w:pPr>
            <w:r>
              <w:pict w14:anchorId="7E01C7C0">
                <v:shape id="_x0000_i1029" type="#_x0000_t75" style="width:166pt;height:32.65pt">
                  <v:imagedata r:id="rId5" o:title=""/>
                </v:shape>
              </w:pict>
            </w:r>
          </w:p>
          <w:p w14:paraId="00C3218D" w14:textId="77777777" w:rsidR="00F46853" w:rsidRDefault="00F46853">
            <w:pPr>
              <w:spacing w:before="8" w:line="280" w:lineRule="exact"/>
              <w:rPr>
                <w:sz w:val="28"/>
                <w:szCs w:val="28"/>
              </w:rPr>
            </w:pPr>
          </w:p>
        </w:tc>
        <w:tc>
          <w:tcPr>
            <w:tcW w:w="4412" w:type="dxa"/>
            <w:vMerge w:val="restart"/>
            <w:tcBorders>
              <w:top w:val="single" w:sz="5" w:space="0" w:color="000000"/>
              <w:left w:val="single" w:sz="5" w:space="0" w:color="000000"/>
              <w:right w:val="single" w:sz="5" w:space="0" w:color="000000"/>
            </w:tcBorders>
          </w:tcPr>
          <w:p w14:paraId="58EADB10" w14:textId="77777777" w:rsidR="00F46853" w:rsidRDefault="00F46853">
            <w:pPr>
              <w:spacing w:line="200" w:lineRule="exact"/>
            </w:pPr>
          </w:p>
          <w:p w14:paraId="44E2E189" w14:textId="77777777" w:rsidR="00F46853" w:rsidRDefault="00F46853">
            <w:pPr>
              <w:spacing w:before="13" w:line="200" w:lineRule="exact"/>
            </w:pPr>
          </w:p>
          <w:p w14:paraId="4EF31937" w14:textId="77777777" w:rsidR="00F46853" w:rsidRDefault="00533CCC">
            <w:pPr>
              <w:ind w:left="102"/>
              <w:rPr>
                <w:rFonts w:ascii="Trebuchet MS" w:eastAsia="Trebuchet MS" w:hAnsi="Trebuchet MS" w:cs="Trebuchet MS"/>
                <w:sz w:val="40"/>
                <w:szCs w:val="40"/>
              </w:rPr>
            </w:pPr>
            <w:r>
              <w:rPr>
                <w:rFonts w:ascii="Trebuchet MS" w:eastAsia="Trebuchet MS" w:hAnsi="Trebuchet MS" w:cs="Trebuchet MS"/>
                <w:b/>
                <w:sz w:val="40"/>
                <w:szCs w:val="40"/>
              </w:rPr>
              <w:t>PRO</w:t>
            </w:r>
            <w:r>
              <w:rPr>
                <w:rFonts w:ascii="Trebuchet MS" w:eastAsia="Trebuchet MS" w:hAnsi="Trebuchet MS" w:cs="Trebuchet MS"/>
                <w:b/>
                <w:spacing w:val="-1"/>
                <w:sz w:val="40"/>
                <w:szCs w:val="40"/>
              </w:rPr>
              <w:t>C</w:t>
            </w:r>
            <w:r>
              <w:rPr>
                <w:rFonts w:ascii="Trebuchet MS" w:eastAsia="Trebuchet MS" w:hAnsi="Trebuchet MS" w:cs="Trebuchet MS"/>
                <w:b/>
                <w:sz w:val="40"/>
                <w:szCs w:val="40"/>
              </w:rPr>
              <w:t>ED</w:t>
            </w:r>
            <w:r>
              <w:rPr>
                <w:rFonts w:ascii="Trebuchet MS" w:eastAsia="Trebuchet MS" w:hAnsi="Trebuchet MS" w:cs="Trebuchet MS"/>
                <w:b/>
                <w:spacing w:val="-1"/>
                <w:sz w:val="40"/>
                <w:szCs w:val="40"/>
              </w:rPr>
              <w:t>U</w:t>
            </w:r>
            <w:r>
              <w:rPr>
                <w:rFonts w:ascii="Trebuchet MS" w:eastAsia="Trebuchet MS" w:hAnsi="Trebuchet MS" w:cs="Trebuchet MS"/>
                <w:b/>
                <w:sz w:val="40"/>
                <w:szCs w:val="40"/>
              </w:rPr>
              <w:t>RES</w:t>
            </w:r>
            <w:r>
              <w:rPr>
                <w:rFonts w:ascii="Trebuchet MS" w:eastAsia="Trebuchet MS" w:hAnsi="Trebuchet MS" w:cs="Trebuchet MS"/>
                <w:b/>
                <w:spacing w:val="-1"/>
                <w:sz w:val="40"/>
                <w:szCs w:val="40"/>
              </w:rPr>
              <w:t xml:space="preserve"> </w:t>
            </w:r>
            <w:r>
              <w:rPr>
                <w:rFonts w:ascii="Trebuchet MS" w:eastAsia="Trebuchet MS" w:hAnsi="Trebuchet MS" w:cs="Trebuchet MS"/>
                <w:b/>
                <w:sz w:val="40"/>
                <w:szCs w:val="40"/>
              </w:rPr>
              <w:t>MANUAL</w:t>
            </w:r>
          </w:p>
        </w:tc>
        <w:tc>
          <w:tcPr>
            <w:tcW w:w="2760" w:type="dxa"/>
            <w:tcBorders>
              <w:top w:val="single" w:sz="5" w:space="0" w:color="000000"/>
              <w:left w:val="single" w:sz="5" w:space="0" w:color="000000"/>
              <w:bottom w:val="single" w:sz="5" w:space="0" w:color="000000"/>
              <w:right w:val="single" w:sz="5" w:space="0" w:color="000000"/>
            </w:tcBorders>
          </w:tcPr>
          <w:p w14:paraId="5F1B21A7"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D</w:t>
            </w:r>
            <w:r>
              <w:rPr>
                <w:rFonts w:ascii="Trebuchet MS" w:eastAsia="Trebuchet MS" w:hAnsi="Trebuchet MS" w:cs="Trebuchet MS"/>
                <w:i/>
                <w:spacing w:val="-1"/>
                <w:sz w:val="18"/>
                <w:szCs w:val="18"/>
              </w:rPr>
              <w:t>o</w:t>
            </w:r>
            <w:r>
              <w:rPr>
                <w:rFonts w:ascii="Trebuchet MS" w:eastAsia="Trebuchet MS" w:hAnsi="Trebuchet MS" w:cs="Trebuchet MS"/>
                <w:i/>
                <w:spacing w:val="1"/>
                <w:sz w:val="18"/>
                <w:szCs w:val="18"/>
              </w:rPr>
              <w:t>c</w:t>
            </w:r>
            <w:r>
              <w:rPr>
                <w:rFonts w:ascii="Trebuchet MS" w:eastAsia="Trebuchet MS" w:hAnsi="Trebuchet MS" w:cs="Trebuchet MS"/>
                <w:i/>
                <w:sz w:val="18"/>
                <w:szCs w:val="18"/>
              </w:rPr>
              <w:t>.</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Code </w:t>
            </w:r>
            <w:r>
              <w:rPr>
                <w:rFonts w:ascii="Trebuchet MS" w:eastAsia="Trebuchet MS" w:hAnsi="Trebuchet MS" w:cs="Trebuchet MS"/>
                <w:i/>
                <w:spacing w:val="52"/>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P</w:t>
            </w:r>
            <w:r>
              <w:rPr>
                <w:rFonts w:ascii="Trebuchet MS" w:eastAsia="Trebuchet MS" w:hAnsi="Trebuchet MS" w:cs="Trebuchet MS"/>
                <w:i/>
                <w:spacing w:val="-1"/>
                <w:sz w:val="18"/>
                <w:szCs w:val="18"/>
              </w:rPr>
              <w:t>M</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PN</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06</w:t>
            </w:r>
          </w:p>
        </w:tc>
      </w:tr>
      <w:tr w:rsidR="00F46853" w14:paraId="03A89A3C" w14:textId="77777777">
        <w:trPr>
          <w:trHeight w:hRule="exact" w:val="298"/>
        </w:trPr>
        <w:tc>
          <w:tcPr>
            <w:tcW w:w="3539" w:type="dxa"/>
            <w:vMerge/>
            <w:tcBorders>
              <w:left w:val="single" w:sz="5" w:space="0" w:color="000000"/>
              <w:right w:val="single" w:sz="5" w:space="0" w:color="000000"/>
            </w:tcBorders>
          </w:tcPr>
          <w:p w14:paraId="6DF4260C" w14:textId="77777777" w:rsidR="00F46853" w:rsidRDefault="00F46853"/>
        </w:tc>
        <w:tc>
          <w:tcPr>
            <w:tcW w:w="4412" w:type="dxa"/>
            <w:vMerge/>
            <w:tcBorders>
              <w:left w:val="single" w:sz="5" w:space="0" w:color="000000"/>
              <w:right w:val="single" w:sz="5" w:space="0" w:color="000000"/>
            </w:tcBorders>
          </w:tcPr>
          <w:p w14:paraId="4A647D7D"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0C2F0A3E"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pacing w:val="1"/>
                <w:sz w:val="18"/>
                <w:szCs w:val="18"/>
              </w:rPr>
              <w:t>R</w:t>
            </w:r>
            <w:r>
              <w:rPr>
                <w:rFonts w:ascii="Trebuchet MS" w:eastAsia="Trebuchet MS" w:hAnsi="Trebuchet MS" w:cs="Trebuchet MS"/>
                <w:i/>
                <w:spacing w:val="-1"/>
                <w:sz w:val="18"/>
                <w:szCs w:val="18"/>
              </w:rPr>
              <w:t>e</w:t>
            </w:r>
            <w:r>
              <w:rPr>
                <w:rFonts w:ascii="Trebuchet MS" w:eastAsia="Trebuchet MS" w:hAnsi="Trebuchet MS" w:cs="Trebuchet MS"/>
                <w:i/>
                <w:sz w:val="18"/>
                <w:szCs w:val="18"/>
              </w:rPr>
              <w:t>v.</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N</w:t>
            </w:r>
            <w:r>
              <w:rPr>
                <w:rFonts w:ascii="Trebuchet MS" w:eastAsia="Trebuchet MS" w:hAnsi="Trebuchet MS" w:cs="Trebuchet MS"/>
                <w:i/>
                <w:spacing w:val="-3"/>
                <w:sz w:val="18"/>
                <w:szCs w:val="18"/>
              </w:rPr>
              <w:t>o</w:t>
            </w:r>
            <w:r>
              <w:rPr>
                <w:rFonts w:ascii="Trebuchet MS" w:eastAsia="Trebuchet MS" w:hAnsi="Trebuchet MS" w:cs="Trebuchet MS"/>
                <w:i/>
                <w:sz w:val="18"/>
                <w:szCs w:val="18"/>
              </w:rPr>
              <w:t xml:space="preserve">.    </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1</w:t>
            </w:r>
          </w:p>
        </w:tc>
      </w:tr>
      <w:tr w:rsidR="00F46853" w14:paraId="76FE2748" w14:textId="77777777">
        <w:trPr>
          <w:trHeight w:hRule="exact" w:val="298"/>
        </w:trPr>
        <w:tc>
          <w:tcPr>
            <w:tcW w:w="3539" w:type="dxa"/>
            <w:vMerge/>
            <w:tcBorders>
              <w:left w:val="single" w:sz="5" w:space="0" w:color="000000"/>
              <w:right w:val="single" w:sz="5" w:space="0" w:color="000000"/>
            </w:tcBorders>
          </w:tcPr>
          <w:p w14:paraId="76319BA0" w14:textId="77777777" w:rsidR="00F46853" w:rsidRDefault="00F46853"/>
        </w:tc>
        <w:tc>
          <w:tcPr>
            <w:tcW w:w="4412" w:type="dxa"/>
            <w:vMerge/>
            <w:tcBorders>
              <w:left w:val="single" w:sz="5" w:space="0" w:color="000000"/>
              <w:right w:val="single" w:sz="5" w:space="0" w:color="000000"/>
            </w:tcBorders>
          </w:tcPr>
          <w:p w14:paraId="682C534A"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07843BFE"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E</w:t>
            </w:r>
            <w:r>
              <w:rPr>
                <w:rFonts w:ascii="Trebuchet MS" w:eastAsia="Trebuchet MS" w:hAnsi="Trebuchet MS" w:cs="Trebuchet MS"/>
                <w:i/>
                <w:spacing w:val="-1"/>
                <w:sz w:val="18"/>
                <w:szCs w:val="18"/>
              </w:rPr>
              <w:t>f</w:t>
            </w:r>
            <w:r>
              <w:rPr>
                <w:rFonts w:ascii="Trebuchet MS" w:eastAsia="Trebuchet MS" w:hAnsi="Trebuchet MS" w:cs="Trebuchet MS"/>
                <w:i/>
                <w:sz w:val="18"/>
                <w:szCs w:val="18"/>
              </w:rPr>
              <w:t>f.</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D</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t</w:t>
            </w:r>
            <w:r>
              <w:rPr>
                <w:rFonts w:ascii="Trebuchet MS" w:eastAsia="Trebuchet MS" w:hAnsi="Trebuchet MS" w:cs="Trebuchet MS"/>
                <w:i/>
                <w:sz w:val="18"/>
                <w:szCs w:val="18"/>
              </w:rPr>
              <w:t>e   :</w:t>
            </w:r>
          </w:p>
        </w:tc>
      </w:tr>
      <w:tr w:rsidR="00F46853" w14:paraId="3C6CAFE2" w14:textId="77777777">
        <w:trPr>
          <w:trHeight w:hRule="exact" w:val="274"/>
        </w:trPr>
        <w:tc>
          <w:tcPr>
            <w:tcW w:w="3539" w:type="dxa"/>
            <w:vMerge/>
            <w:tcBorders>
              <w:left w:val="single" w:sz="5" w:space="0" w:color="000000"/>
              <w:bottom w:val="single" w:sz="5" w:space="0" w:color="000000"/>
              <w:right w:val="single" w:sz="5" w:space="0" w:color="000000"/>
            </w:tcBorders>
          </w:tcPr>
          <w:p w14:paraId="0F35F536" w14:textId="77777777" w:rsidR="00F46853" w:rsidRDefault="00F46853"/>
        </w:tc>
        <w:tc>
          <w:tcPr>
            <w:tcW w:w="4412" w:type="dxa"/>
            <w:vMerge/>
            <w:tcBorders>
              <w:left w:val="single" w:sz="5" w:space="0" w:color="000000"/>
              <w:bottom w:val="single" w:sz="5" w:space="0" w:color="000000"/>
              <w:right w:val="single" w:sz="5" w:space="0" w:color="000000"/>
            </w:tcBorders>
          </w:tcPr>
          <w:p w14:paraId="240CDC6E"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1C712A33" w14:textId="77777777" w:rsidR="00F46853" w:rsidRDefault="00533CCC">
            <w:pPr>
              <w:spacing w:before="27"/>
              <w:ind w:left="102"/>
              <w:rPr>
                <w:rFonts w:ascii="Trebuchet MS" w:eastAsia="Trebuchet MS" w:hAnsi="Trebuchet MS" w:cs="Trebuchet MS"/>
                <w:sz w:val="18"/>
                <w:szCs w:val="18"/>
              </w:rPr>
            </w:pPr>
            <w:r>
              <w:rPr>
                <w:rFonts w:ascii="Trebuchet MS" w:eastAsia="Trebuchet MS" w:hAnsi="Trebuchet MS" w:cs="Trebuchet MS"/>
                <w:i/>
                <w:sz w:val="18"/>
                <w:szCs w:val="18"/>
              </w:rPr>
              <w:t>P</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g</w:t>
            </w:r>
            <w:r>
              <w:rPr>
                <w:rFonts w:ascii="Trebuchet MS" w:eastAsia="Trebuchet MS" w:hAnsi="Trebuchet MS" w:cs="Trebuchet MS"/>
                <w:i/>
                <w:sz w:val="18"/>
                <w:szCs w:val="18"/>
              </w:rPr>
              <w:t xml:space="preserve">e         :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5 </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f</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9</w:t>
            </w:r>
          </w:p>
        </w:tc>
      </w:tr>
      <w:tr w:rsidR="00F46853" w14:paraId="1A7B80D5" w14:textId="77777777">
        <w:trPr>
          <w:trHeight w:hRule="exact" w:val="792"/>
        </w:trPr>
        <w:tc>
          <w:tcPr>
            <w:tcW w:w="10711" w:type="dxa"/>
            <w:gridSpan w:val="3"/>
            <w:tcBorders>
              <w:top w:val="nil"/>
              <w:left w:val="single" w:sz="5" w:space="0" w:color="000000"/>
              <w:bottom w:val="single" w:sz="5" w:space="0" w:color="000000"/>
              <w:right w:val="single" w:sz="5" w:space="0" w:color="000000"/>
            </w:tcBorders>
          </w:tcPr>
          <w:p w14:paraId="30A44446" w14:textId="77777777" w:rsidR="00F46853" w:rsidRDefault="00533CCC">
            <w:pPr>
              <w:spacing w:before="5"/>
              <w:ind w:left="102"/>
              <w:rPr>
                <w:rFonts w:ascii="Trebuchet MS" w:eastAsia="Trebuchet MS" w:hAnsi="Trebuchet MS" w:cs="Trebuchet MS"/>
                <w:sz w:val="24"/>
                <w:szCs w:val="24"/>
              </w:rPr>
            </w:pPr>
            <w:r>
              <w:rPr>
                <w:rFonts w:ascii="Trebuchet MS" w:eastAsia="Trebuchet MS" w:hAnsi="Trebuchet MS" w:cs="Trebuchet MS"/>
                <w:sz w:val="24"/>
                <w:szCs w:val="24"/>
              </w:rPr>
              <w:t>TIT</w:t>
            </w:r>
            <w:r>
              <w:rPr>
                <w:rFonts w:ascii="Trebuchet MS" w:eastAsia="Trebuchet MS" w:hAnsi="Trebuchet MS" w:cs="Trebuchet MS"/>
                <w:spacing w:val="1"/>
                <w:sz w:val="24"/>
                <w:szCs w:val="24"/>
              </w:rPr>
              <w:t>LE</w:t>
            </w:r>
            <w:r>
              <w:rPr>
                <w:rFonts w:ascii="Trebuchet MS" w:eastAsia="Trebuchet MS" w:hAnsi="Trebuchet MS" w:cs="Trebuchet MS"/>
                <w:sz w:val="24"/>
                <w:szCs w:val="24"/>
              </w:rPr>
              <w:t>:</w:t>
            </w:r>
          </w:p>
          <w:p w14:paraId="28DBFCBC" w14:textId="77777777" w:rsidR="00F46853" w:rsidRDefault="00533CCC">
            <w:pPr>
              <w:ind w:left="3154"/>
              <w:rPr>
                <w:rFonts w:ascii="Trebuchet MS" w:eastAsia="Trebuchet MS" w:hAnsi="Trebuchet MS" w:cs="Trebuchet MS"/>
                <w:sz w:val="28"/>
                <w:szCs w:val="28"/>
              </w:rPr>
            </w:pPr>
            <w:r>
              <w:rPr>
                <w:rFonts w:ascii="Trebuchet MS" w:eastAsia="Trebuchet MS" w:hAnsi="Trebuchet MS" w:cs="Trebuchet MS"/>
                <w:b/>
                <w:sz w:val="28"/>
                <w:szCs w:val="28"/>
              </w:rPr>
              <w:t>SU</w:t>
            </w:r>
            <w:r>
              <w:rPr>
                <w:rFonts w:ascii="Trebuchet MS" w:eastAsia="Trebuchet MS" w:hAnsi="Trebuchet MS" w:cs="Trebuchet MS"/>
                <w:b/>
                <w:spacing w:val="1"/>
                <w:sz w:val="28"/>
                <w:szCs w:val="28"/>
              </w:rPr>
              <w:t>BC</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T</w:t>
            </w:r>
            <w:r>
              <w:rPr>
                <w:rFonts w:ascii="Trebuchet MS" w:eastAsia="Trebuchet MS" w:hAnsi="Trebuchet MS" w:cs="Trebuchet MS"/>
                <w:b/>
                <w:spacing w:val="1"/>
                <w:sz w:val="28"/>
                <w:szCs w:val="28"/>
              </w:rPr>
              <w:t>R</w:t>
            </w:r>
            <w:r>
              <w:rPr>
                <w:rFonts w:ascii="Trebuchet MS" w:eastAsia="Trebuchet MS" w:hAnsi="Trebuchet MS" w:cs="Trebuchet MS"/>
                <w:b/>
                <w:spacing w:val="-3"/>
                <w:sz w:val="28"/>
                <w:szCs w:val="28"/>
              </w:rPr>
              <w:t>A</w:t>
            </w:r>
            <w:r>
              <w:rPr>
                <w:rFonts w:ascii="Trebuchet MS" w:eastAsia="Trebuchet MS" w:hAnsi="Trebuchet MS" w:cs="Trebuchet MS"/>
                <w:b/>
                <w:spacing w:val="1"/>
                <w:sz w:val="28"/>
                <w:szCs w:val="28"/>
              </w:rPr>
              <w:t>CT</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R M</w:t>
            </w:r>
            <w:r>
              <w:rPr>
                <w:rFonts w:ascii="Trebuchet MS" w:eastAsia="Trebuchet MS" w:hAnsi="Trebuchet MS" w:cs="Trebuchet MS"/>
                <w:b/>
                <w:spacing w:val="-1"/>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IT</w:t>
            </w:r>
            <w:r>
              <w:rPr>
                <w:rFonts w:ascii="Trebuchet MS" w:eastAsia="Trebuchet MS" w:hAnsi="Trebuchet MS" w:cs="Trebuchet MS"/>
                <w:b/>
                <w:spacing w:val="-3"/>
                <w:sz w:val="28"/>
                <w:szCs w:val="28"/>
              </w:rPr>
              <w:t>O</w:t>
            </w:r>
            <w:r>
              <w:rPr>
                <w:rFonts w:ascii="Trebuchet MS" w:eastAsia="Trebuchet MS" w:hAnsi="Trebuchet MS" w:cs="Trebuchet MS"/>
                <w:b/>
                <w:spacing w:val="-1"/>
                <w:sz w:val="28"/>
                <w:szCs w:val="28"/>
              </w:rPr>
              <w:t>R</w:t>
            </w:r>
            <w:r>
              <w:rPr>
                <w:rFonts w:ascii="Trebuchet MS" w:eastAsia="Trebuchet MS" w:hAnsi="Trebuchet MS" w:cs="Trebuchet MS"/>
                <w:b/>
                <w:spacing w:val="1"/>
                <w:sz w:val="28"/>
                <w:szCs w:val="28"/>
              </w:rPr>
              <w:t>I</w:t>
            </w:r>
            <w:r>
              <w:rPr>
                <w:rFonts w:ascii="Trebuchet MS" w:eastAsia="Trebuchet MS" w:hAnsi="Trebuchet MS" w:cs="Trebuchet MS"/>
                <w:b/>
                <w:sz w:val="28"/>
                <w:szCs w:val="28"/>
              </w:rPr>
              <w:t>NG</w:t>
            </w:r>
          </w:p>
        </w:tc>
      </w:tr>
    </w:tbl>
    <w:p w14:paraId="0F0A1844" w14:textId="77777777" w:rsidR="00F46853" w:rsidRDefault="00F46853">
      <w:pPr>
        <w:spacing w:before="9" w:line="100" w:lineRule="exact"/>
        <w:rPr>
          <w:sz w:val="10"/>
          <w:szCs w:val="10"/>
        </w:rPr>
      </w:pPr>
    </w:p>
    <w:p w14:paraId="1151949D" w14:textId="77777777" w:rsidR="00F46853" w:rsidRDefault="00533CCC">
      <w:pPr>
        <w:ind w:left="167"/>
        <w:rPr>
          <w:rFonts w:ascii="Trebuchet MS" w:eastAsia="Trebuchet MS" w:hAnsi="Trebuchet MS" w:cs="Trebuchet MS"/>
          <w:sz w:val="22"/>
          <w:szCs w:val="22"/>
        </w:rPr>
      </w:pPr>
      <w:r>
        <w:rPr>
          <w:rFonts w:ascii="Trebuchet MS" w:eastAsia="Trebuchet MS" w:hAnsi="Trebuchet MS" w:cs="Trebuchet MS"/>
          <w:b/>
          <w:sz w:val="22"/>
          <w:szCs w:val="22"/>
        </w:rPr>
        <w:t>P</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oce</w:t>
      </w:r>
      <w:r>
        <w:rPr>
          <w:rFonts w:ascii="Trebuchet MS" w:eastAsia="Trebuchet MS" w:hAnsi="Trebuchet MS" w:cs="Trebuchet MS"/>
          <w:b/>
          <w:spacing w:val="-1"/>
          <w:sz w:val="22"/>
          <w:szCs w:val="22"/>
        </w:rPr>
        <w:t>dur</w:t>
      </w:r>
      <w:r>
        <w:rPr>
          <w:rFonts w:ascii="Trebuchet MS" w:eastAsia="Trebuchet MS" w:hAnsi="Trebuchet MS" w:cs="Trebuchet MS"/>
          <w:b/>
          <w:sz w:val="22"/>
          <w:szCs w:val="22"/>
        </w:rPr>
        <w:t>e</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D</w:t>
      </w:r>
      <w:r>
        <w:rPr>
          <w:rFonts w:ascii="Trebuchet MS" w:eastAsia="Trebuchet MS" w:hAnsi="Trebuchet MS" w:cs="Trebuchet MS"/>
          <w:b/>
          <w:spacing w:val="-2"/>
          <w:sz w:val="22"/>
          <w:szCs w:val="22"/>
        </w:rPr>
        <w:t>e</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a</w:t>
      </w:r>
      <w:r>
        <w:rPr>
          <w:rFonts w:ascii="Trebuchet MS" w:eastAsia="Trebuchet MS" w:hAnsi="Trebuchet MS" w:cs="Trebuchet MS"/>
          <w:b/>
          <w:spacing w:val="-1"/>
          <w:sz w:val="22"/>
          <w:szCs w:val="22"/>
        </w:rPr>
        <w:t>i</w:t>
      </w:r>
      <w:r>
        <w:rPr>
          <w:rFonts w:ascii="Trebuchet MS" w:eastAsia="Trebuchet MS" w:hAnsi="Trebuchet MS" w:cs="Trebuchet MS"/>
          <w:b/>
          <w:sz w:val="22"/>
          <w:szCs w:val="22"/>
        </w:rPr>
        <w:t>ls</w:t>
      </w:r>
    </w:p>
    <w:p w14:paraId="01BF0F73" w14:textId="77777777" w:rsidR="00F46853" w:rsidRDefault="00F46853">
      <w:pPr>
        <w:spacing w:before="11" w:line="240" w:lineRule="exact"/>
        <w:rPr>
          <w:sz w:val="24"/>
          <w:szCs w:val="24"/>
        </w:rPr>
      </w:pPr>
    </w:p>
    <w:tbl>
      <w:tblPr>
        <w:tblW w:w="0" w:type="auto"/>
        <w:tblInd w:w="99" w:type="dxa"/>
        <w:tblLayout w:type="fixed"/>
        <w:tblCellMar>
          <w:left w:w="0" w:type="dxa"/>
          <w:right w:w="0" w:type="dxa"/>
        </w:tblCellMar>
        <w:tblLook w:val="01E0" w:firstRow="1" w:lastRow="1" w:firstColumn="1" w:lastColumn="1" w:noHBand="0" w:noVBand="0"/>
      </w:tblPr>
      <w:tblGrid>
        <w:gridCol w:w="2360"/>
        <w:gridCol w:w="5850"/>
        <w:gridCol w:w="2520"/>
      </w:tblGrid>
      <w:tr w:rsidR="00F46853" w14:paraId="625E6A0E" w14:textId="77777777">
        <w:trPr>
          <w:trHeight w:hRule="exact" w:val="521"/>
        </w:trPr>
        <w:tc>
          <w:tcPr>
            <w:tcW w:w="2360" w:type="dxa"/>
            <w:tcBorders>
              <w:top w:val="dotted" w:sz="4" w:space="0" w:color="000000"/>
              <w:left w:val="dotted" w:sz="4" w:space="0" w:color="000000"/>
              <w:bottom w:val="dotted" w:sz="4" w:space="0" w:color="000000"/>
              <w:right w:val="dotted" w:sz="4" w:space="0" w:color="000000"/>
            </w:tcBorders>
          </w:tcPr>
          <w:p w14:paraId="19C05C09" w14:textId="77777777" w:rsidR="00F46853" w:rsidRDefault="00533CCC">
            <w:pPr>
              <w:ind w:left="338" w:right="697"/>
              <w:jc w:val="center"/>
              <w:rPr>
                <w:rFonts w:ascii="Trebuchet MS" w:eastAsia="Trebuchet MS" w:hAnsi="Trebuchet MS" w:cs="Trebuchet MS"/>
                <w:sz w:val="22"/>
                <w:szCs w:val="22"/>
              </w:rPr>
            </w:pPr>
            <w:r>
              <w:rPr>
                <w:rFonts w:ascii="Trebuchet MS" w:eastAsia="Trebuchet MS" w:hAnsi="Trebuchet MS" w:cs="Trebuchet MS"/>
                <w:b/>
                <w:i/>
                <w:spacing w:val="-1"/>
                <w:sz w:val="22"/>
                <w:szCs w:val="22"/>
              </w:rPr>
              <w:t>R</w:t>
            </w:r>
            <w:r>
              <w:rPr>
                <w:rFonts w:ascii="Trebuchet MS" w:eastAsia="Trebuchet MS" w:hAnsi="Trebuchet MS" w:cs="Trebuchet MS"/>
                <w:b/>
                <w:i/>
                <w:sz w:val="22"/>
                <w:szCs w:val="22"/>
              </w:rPr>
              <w:t>esp</w:t>
            </w:r>
            <w:r>
              <w:rPr>
                <w:rFonts w:ascii="Trebuchet MS" w:eastAsia="Trebuchet MS" w:hAnsi="Trebuchet MS" w:cs="Trebuchet MS"/>
                <w:b/>
                <w:i/>
                <w:spacing w:val="-1"/>
                <w:sz w:val="22"/>
                <w:szCs w:val="22"/>
              </w:rPr>
              <w:t>o</w:t>
            </w:r>
            <w:r>
              <w:rPr>
                <w:rFonts w:ascii="Trebuchet MS" w:eastAsia="Trebuchet MS" w:hAnsi="Trebuchet MS" w:cs="Trebuchet MS"/>
                <w:b/>
                <w:i/>
                <w:sz w:val="22"/>
                <w:szCs w:val="22"/>
              </w:rPr>
              <w:t>ns</w:t>
            </w:r>
            <w:r>
              <w:rPr>
                <w:rFonts w:ascii="Trebuchet MS" w:eastAsia="Trebuchet MS" w:hAnsi="Trebuchet MS" w:cs="Trebuchet MS"/>
                <w:b/>
                <w:i/>
                <w:spacing w:val="-1"/>
                <w:sz w:val="22"/>
                <w:szCs w:val="22"/>
              </w:rPr>
              <w:t>i</w:t>
            </w:r>
            <w:r>
              <w:rPr>
                <w:rFonts w:ascii="Trebuchet MS" w:eastAsia="Trebuchet MS" w:hAnsi="Trebuchet MS" w:cs="Trebuchet MS"/>
                <w:b/>
                <w:i/>
                <w:spacing w:val="1"/>
                <w:sz w:val="22"/>
                <w:szCs w:val="22"/>
              </w:rPr>
              <w:t>b</w:t>
            </w:r>
            <w:r>
              <w:rPr>
                <w:rFonts w:ascii="Trebuchet MS" w:eastAsia="Trebuchet MS" w:hAnsi="Trebuchet MS" w:cs="Trebuchet MS"/>
                <w:b/>
                <w:i/>
                <w:spacing w:val="-1"/>
                <w:sz w:val="22"/>
                <w:szCs w:val="22"/>
              </w:rPr>
              <w:t>l</w:t>
            </w:r>
            <w:r>
              <w:rPr>
                <w:rFonts w:ascii="Trebuchet MS" w:eastAsia="Trebuchet MS" w:hAnsi="Trebuchet MS" w:cs="Trebuchet MS"/>
                <w:b/>
                <w:i/>
                <w:sz w:val="22"/>
                <w:szCs w:val="22"/>
              </w:rPr>
              <w:t>e</w:t>
            </w:r>
          </w:p>
          <w:p w14:paraId="03979407" w14:textId="77777777" w:rsidR="00F46853" w:rsidRDefault="00533CCC">
            <w:pPr>
              <w:spacing w:before="1" w:line="240" w:lineRule="exact"/>
              <w:ind w:left="610" w:right="967"/>
              <w:jc w:val="center"/>
              <w:rPr>
                <w:rFonts w:ascii="Trebuchet MS" w:eastAsia="Trebuchet MS" w:hAnsi="Trebuchet MS" w:cs="Trebuchet MS"/>
                <w:sz w:val="22"/>
                <w:szCs w:val="22"/>
              </w:rPr>
            </w:pPr>
            <w:r>
              <w:rPr>
                <w:rFonts w:ascii="Trebuchet MS" w:eastAsia="Trebuchet MS" w:hAnsi="Trebuchet MS" w:cs="Trebuchet MS"/>
                <w:b/>
                <w:i/>
                <w:spacing w:val="1"/>
                <w:sz w:val="22"/>
                <w:szCs w:val="22"/>
              </w:rPr>
              <w:t>P</w:t>
            </w:r>
            <w:r>
              <w:rPr>
                <w:rFonts w:ascii="Trebuchet MS" w:eastAsia="Trebuchet MS" w:hAnsi="Trebuchet MS" w:cs="Trebuchet MS"/>
                <w:b/>
                <w:i/>
                <w:sz w:val="22"/>
                <w:szCs w:val="22"/>
              </w:rPr>
              <w:t>ers</w:t>
            </w:r>
            <w:r>
              <w:rPr>
                <w:rFonts w:ascii="Trebuchet MS" w:eastAsia="Trebuchet MS" w:hAnsi="Trebuchet MS" w:cs="Trebuchet MS"/>
                <w:b/>
                <w:i/>
                <w:spacing w:val="-1"/>
                <w:sz w:val="22"/>
                <w:szCs w:val="22"/>
              </w:rPr>
              <w:t>o</w:t>
            </w:r>
            <w:r>
              <w:rPr>
                <w:rFonts w:ascii="Trebuchet MS" w:eastAsia="Trebuchet MS" w:hAnsi="Trebuchet MS" w:cs="Trebuchet MS"/>
                <w:b/>
                <w:i/>
                <w:sz w:val="22"/>
                <w:szCs w:val="22"/>
              </w:rPr>
              <w:t>n</w:t>
            </w:r>
          </w:p>
        </w:tc>
        <w:tc>
          <w:tcPr>
            <w:tcW w:w="5850" w:type="dxa"/>
            <w:tcBorders>
              <w:top w:val="dotted" w:sz="4" w:space="0" w:color="000000"/>
              <w:left w:val="dotted" w:sz="4" w:space="0" w:color="000000"/>
              <w:bottom w:val="dotted" w:sz="4" w:space="0" w:color="000000"/>
              <w:right w:val="dotted" w:sz="4" w:space="0" w:color="000000"/>
            </w:tcBorders>
          </w:tcPr>
          <w:p w14:paraId="691670FC" w14:textId="77777777" w:rsidR="00F46853" w:rsidRDefault="00F46853">
            <w:pPr>
              <w:spacing w:before="9" w:line="120" w:lineRule="exact"/>
              <w:rPr>
                <w:sz w:val="12"/>
                <w:szCs w:val="12"/>
              </w:rPr>
            </w:pPr>
          </w:p>
          <w:p w14:paraId="1CF96657" w14:textId="77777777" w:rsidR="00F46853" w:rsidRDefault="00533CCC">
            <w:pPr>
              <w:ind w:left="2206" w:right="2564"/>
              <w:jc w:val="center"/>
              <w:rPr>
                <w:rFonts w:ascii="Trebuchet MS" w:eastAsia="Trebuchet MS" w:hAnsi="Trebuchet MS" w:cs="Trebuchet MS"/>
                <w:sz w:val="22"/>
                <w:szCs w:val="22"/>
              </w:rPr>
            </w:pPr>
            <w:r>
              <w:rPr>
                <w:rFonts w:ascii="Trebuchet MS" w:eastAsia="Trebuchet MS" w:hAnsi="Trebuchet MS" w:cs="Trebuchet MS"/>
                <w:b/>
                <w:i/>
                <w:spacing w:val="1"/>
                <w:sz w:val="22"/>
                <w:szCs w:val="22"/>
              </w:rPr>
              <w:t>A</w:t>
            </w:r>
            <w:r>
              <w:rPr>
                <w:rFonts w:ascii="Trebuchet MS" w:eastAsia="Trebuchet MS" w:hAnsi="Trebuchet MS" w:cs="Trebuchet MS"/>
                <w:b/>
                <w:i/>
                <w:spacing w:val="-1"/>
                <w:sz w:val="22"/>
                <w:szCs w:val="22"/>
              </w:rPr>
              <w:t>ct</w:t>
            </w:r>
            <w:r>
              <w:rPr>
                <w:rFonts w:ascii="Trebuchet MS" w:eastAsia="Trebuchet MS" w:hAnsi="Trebuchet MS" w:cs="Trebuchet MS"/>
                <w:b/>
                <w:i/>
                <w:sz w:val="22"/>
                <w:szCs w:val="22"/>
              </w:rPr>
              <w:t>ivit</w:t>
            </w:r>
            <w:r>
              <w:rPr>
                <w:rFonts w:ascii="Trebuchet MS" w:eastAsia="Trebuchet MS" w:hAnsi="Trebuchet MS" w:cs="Trebuchet MS"/>
                <w:b/>
                <w:i/>
                <w:spacing w:val="-1"/>
                <w:sz w:val="22"/>
                <w:szCs w:val="22"/>
              </w:rPr>
              <w:t>i</w:t>
            </w:r>
            <w:r>
              <w:rPr>
                <w:rFonts w:ascii="Trebuchet MS" w:eastAsia="Trebuchet MS" w:hAnsi="Trebuchet MS" w:cs="Trebuchet MS"/>
                <w:b/>
                <w:i/>
                <w:sz w:val="22"/>
                <w:szCs w:val="22"/>
              </w:rPr>
              <w:t>es</w:t>
            </w:r>
          </w:p>
        </w:tc>
        <w:tc>
          <w:tcPr>
            <w:tcW w:w="2520" w:type="dxa"/>
            <w:tcBorders>
              <w:top w:val="dotted" w:sz="4" w:space="0" w:color="000000"/>
              <w:left w:val="dotted" w:sz="4" w:space="0" w:color="000000"/>
              <w:bottom w:val="dotted" w:sz="4" w:space="0" w:color="000000"/>
              <w:right w:val="dotted" w:sz="4" w:space="0" w:color="000000"/>
            </w:tcBorders>
          </w:tcPr>
          <w:p w14:paraId="26D7D593" w14:textId="77777777" w:rsidR="00F46853" w:rsidRDefault="00533CCC">
            <w:pPr>
              <w:ind w:left="743" w:right="738"/>
              <w:jc w:val="center"/>
              <w:rPr>
                <w:rFonts w:ascii="Trebuchet MS" w:eastAsia="Trebuchet MS" w:hAnsi="Trebuchet MS" w:cs="Trebuchet MS"/>
                <w:sz w:val="22"/>
                <w:szCs w:val="22"/>
              </w:rPr>
            </w:pPr>
            <w:r>
              <w:rPr>
                <w:rFonts w:ascii="Trebuchet MS" w:eastAsia="Trebuchet MS" w:hAnsi="Trebuchet MS" w:cs="Trebuchet MS"/>
                <w:b/>
                <w:i/>
                <w:spacing w:val="1"/>
                <w:sz w:val="22"/>
                <w:szCs w:val="22"/>
              </w:rPr>
              <w:t>I</w:t>
            </w:r>
            <w:r>
              <w:rPr>
                <w:rFonts w:ascii="Trebuchet MS" w:eastAsia="Trebuchet MS" w:hAnsi="Trebuchet MS" w:cs="Trebuchet MS"/>
                <w:b/>
                <w:i/>
                <w:sz w:val="22"/>
                <w:szCs w:val="22"/>
              </w:rPr>
              <w:t>n</w:t>
            </w:r>
            <w:r>
              <w:rPr>
                <w:rFonts w:ascii="Trebuchet MS" w:eastAsia="Trebuchet MS" w:hAnsi="Trebuchet MS" w:cs="Trebuchet MS"/>
                <w:b/>
                <w:i/>
                <w:spacing w:val="-1"/>
                <w:sz w:val="22"/>
                <w:szCs w:val="22"/>
              </w:rPr>
              <w:t>t</w:t>
            </w:r>
            <w:r>
              <w:rPr>
                <w:rFonts w:ascii="Trebuchet MS" w:eastAsia="Trebuchet MS" w:hAnsi="Trebuchet MS" w:cs="Trebuchet MS"/>
                <w:b/>
                <w:i/>
                <w:sz w:val="22"/>
                <w:szCs w:val="22"/>
              </w:rPr>
              <w:t>e</w:t>
            </w:r>
            <w:r>
              <w:rPr>
                <w:rFonts w:ascii="Trebuchet MS" w:eastAsia="Trebuchet MS" w:hAnsi="Trebuchet MS" w:cs="Trebuchet MS"/>
                <w:b/>
                <w:i/>
                <w:spacing w:val="-2"/>
                <w:sz w:val="22"/>
                <w:szCs w:val="22"/>
              </w:rPr>
              <w:t>r</w:t>
            </w:r>
            <w:r>
              <w:rPr>
                <w:rFonts w:ascii="Trebuchet MS" w:eastAsia="Trebuchet MS" w:hAnsi="Trebuchet MS" w:cs="Trebuchet MS"/>
                <w:b/>
                <w:i/>
                <w:sz w:val="22"/>
                <w:szCs w:val="22"/>
              </w:rPr>
              <w:t>f</w:t>
            </w:r>
            <w:r>
              <w:rPr>
                <w:rFonts w:ascii="Trebuchet MS" w:eastAsia="Trebuchet MS" w:hAnsi="Trebuchet MS" w:cs="Trebuchet MS"/>
                <w:b/>
                <w:i/>
                <w:spacing w:val="1"/>
                <w:sz w:val="22"/>
                <w:szCs w:val="22"/>
              </w:rPr>
              <w:t>a</w:t>
            </w:r>
            <w:r>
              <w:rPr>
                <w:rFonts w:ascii="Trebuchet MS" w:eastAsia="Trebuchet MS" w:hAnsi="Trebuchet MS" w:cs="Trebuchet MS"/>
                <w:b/>
                <w:i/>
                <w:spacing w:val="-3"/>
                <w:sz w:val="22"/>
                <w:szCs w:val="22"/>
              </w:rPr>
              <w:t>c</w:t>
            </w:r>
            <w:r>
              <w:rPr>
                <w:rFonts w:ascii="Trebuchet MS" w:eastAsia="Trebuchet MS" w:hAnsi="Trebuchet MS" w:cs="Trebuchet MS"/>
                <w:b/>
                <w:i/>
                <w:sz w:val="22"/>
                <w:szCs w:val="22"/>
              </w:rPr>
              <w:t>e</w:t>
            </w:r>
          </w:p>
          <w:p w14:paraId="41292432" w14:textId="77777777" w:rsidR="00F46853" w:rsidRDefault="00533CCC">
            <w:pPr>
              <w:spacing w:before="1" w:line="240" w:lineRule="exact"/>
              <w:ind w:left="319" w:right="313"/>
              <w:jc w:val="center"/>
              <w:rPr>
                <w:rFonts w:ascii="Trebuchet MS" w:eastAsia="Trebuchet MS" w:hAnsi="Trebuchet MS" w:cs="Trebuchet MS"/>
                <w:sz w:val="22"/>
                <w:szCs w:val="22"/>
              </w:rPr>
            </w:pPr>
            <w:r>
              <w:rPr>
                <w:rFonts w:ascii="Trebuchet MS" w:eastAsia="Trebuchet MS" w:hAnsi="Trebuchet MS" w:cs="Trebuchet MS"/>
                <w:b/>
                <w:i/>
                <w:sz w:val="22"/>
                <w:szCs w:val="22"/>
              </w:rPr>
              <w:t>D</w:t>
            </w:r>
            <w:r>
              <w:rPr>
                <w:rFonts w:ascii="Trebuchet MS" w:eastAsia="Trebuchet MS" w:hAnsi="Trebuchet MS" w:cs="Trebuchet MS"/>
                <w:b/>
                <w:i/>
                <w:spacing w:val="-1"/>
                <w:sz w:val="22"/>
                <w:szCs w:val="22"/>
              </w:rPr>
              <w:t>oc</w:t>
            </w:r>
            <w:r>
              <w:rPr>
                <w:rFonts w:ascii="Trebuchet MS" w:eastAsia="Trebuchet MS" w:hAnsi="Trebuchet MS" w:cs="Trebuchet MS"/>
                <w:b/>
                <w:i/>
                <w:sz w:val="22"/>
                <w:szCs w:val="22"/>
              </w:rPr>
              <w:t>u</w:t>
            </w:r>
            <w:r>
              <w:rPr>
                <w:rFonts w:ascii="Trebuchet MS" w:eastAsia="Trebuchet MS" w:hAnsi="Trebuchet MS" w:cs="Trebuchet MS"/>
                <w:b/>
                <w:i/>
                <w:spacing w:val="-2"/>
                <w:sz w:val="22"/>
                <w:szCs w:val="22"/>
              </w:rPr>
              <w:t>m</w:t>
            </w:r>
            <w:r>
              <w:rPr>
                <w:rFonts w:ascii="Trebuchet MS" w:eastAsia="Trebuchet MS" w:hAnsi="Trebuchet MS" w:cs="Trebuchet MS"/>
                <w:b/>
                <w:i/>
                <w:sz w:val="22"/>
                <w:szCs w:val="22"/>
              </w:rPr>
              <w:t>e</w:t>
            </w:r>
            <w:r>
              <w:rPr>
                <w:rFonts w:ascii="Trebuchet MS" w:eastAsia="Trebuchet MS" w:hAnsi="Trebuchet MS" w:cs="Trebuchet MS"/>
                <w:b/>
                <w:i/>
                <w:spacing w:val="1"/>
                <w:sz w:val="22"/>
                <w:szCs w:val="22"/>
              </w:rPr>
              <w:t>n</w:t>
            </w:r>
            <w:r>
              <w:rPr>
                <w:rFonts w:ascii="Trebuchet MS" w:eastAsia="Trebuchet MS" w:hAnsi="Trebuchet MS" w:cs="Trebuchet MS"/>
                <w:b/>
                <w:i/>
                <w:spacing w:val="-1"/>
                <w:sz w:val="22"/>
                <w:szCs w:val="22"/>
              </w:rPr>
              <w:t>t</w:t>
            </w:r>
            <w:r>
              <w:rPr>
                <w:rFonts w:ascii="Trebuchet MS" w:eastAsia="Trebuchet MS" w:hAnsi="Trebuchet MS" w:cs="Trebuchet MS"/>
                <w:b/>
                <w:i/>
                <w:spacing w:val="1"/>
                <w:sz w:val="22"/>
                <w:szCs w:val="22"/>
              </w:rPr>
              <w:t>/</w:t>
            </w:r>
            <w:r>
              <w:rPr>
                <w:rFonts w:ascii="Trebuchet MS" w:eastAsia="Trebuchet MS" w:hAnsi="Trebuchet MS" w:cs="Trebuchet MS"/>
                <w:b/>
                <w:i/>
                <w:spacing w:val="-2"/>
                <w:sz w:val="22"/>
                <w:szCs w:val="22"/>
              </w:rPr>
              <w:t>P</w:t>
            </w:r>
            <w:r>
              <w:rPr>
                <w:rFonts w:ascii="Trebuchet MS" w:eastAsia="Trebuchet MS" w:hAnsi="Trebuchet MS" w:cs="Trebuchet MS"/>
                <w:b/>
                <w:i/>
                <w:sz w:val="22"/>
                <w:szCs w:val="22"/>
              </w:rPr>
              <w:t>ers</w:t>
            </w:r>
            <w:r>
              <w:rPr>
                <w:rFonts w:ascii="Trebuchet MS" w:eastAsia="Trebuchet MS" w:hAnsi="Trebuchet MS" w:cs="Trebuchet MS"/>
                <w:b/>
                <w:i/>
                <w:spacing w:val="-1"/>
                <w:sz w:val="22"/>
                <w:szCs w:val="22"/>
              </w:rPr>
              <w:t>o</w:t>
            </w:r>
            <w:r>
              <w:rPr>
                <w:rFonts w:ascii="Trebuchet MS" w:eastAsia="Trebuchet MS" w:hAnsi="Trebuchet MS" w:cs="Trebuchet MS"/>
                <w:b/>
                <w:i/>
                <w:sz w:val="22"/>
                <w:szCs w:val="22"/>
              </w:rPr>
              <w:t>n</w:t>
            </w:r>
          </w:p>
        </w:tc>
      </w:tr>
      <w:tr w:rsidR="00F46853" w14:paraId="592902EB" w14:textId="77777777">
        <w:trPr>
          <w:trHeight w:hRule="exact" w:val="266"/>
        </w:trPr>
        <w:tc>
          <w:tcPr>
            <w:tcW w:w="2360" w:type="dxa"/>
            <w:tcBorders>
              <w:top w:val="dotted" w:sz="4" w:space="0" w:color="000000"/>
              <w:left w:val="dotted" w:sz="4" w:space="0" w:color="000000"/>
              <w:bottom w:val="dotted" w:sz="4" w:space="0" w:color="000000"/>
              <w:right w:val="dotted" w:sz="4" w:space="0" w:color="000000"/>
            </w:tcBorders>
          </w:tcPr>
          <w:p w14:paraId="5B177765" w14:textId="77777777" w:rsidR="00F46853" w:rsidRDefault="00F46853"/>
        </w:tc>
        <w:tc>
          <w:tcPr>
            <w:tcW w:w="5850" w:type="dxa"/>
            <w:tcBorders>
              <w:top w:val="dotted" w:sz="4" w:space="0" w:color="000000"/>
              <w:left w:val="dotted" w:sz="4" w:space="0" w:color="000000"/>
              <w:bottom w:val="dotted" w:sz="4" w:space="0" w:color="000000"/>
              <w:right w:val="dotted" w:sz="4" w:space="0" w:color="000000"/>
            </w:tcBorders>
          </w:tcPr>
          <w:p w14:paraId="2E4C5581" w14:textId="77777777" w:rsidR="00F46853" w:rsidRDefault="00533CCC">
            <w:pPr>
              <w:ind w:left="1105"/>
              <w:rPr>
                <w:rFonts w:ascii="Trebuchet MS" w:eastAsia="Trebuchet MS" w:hAnsi="Trebuchet MS" w:cs="Trebuchet MS"/>
                <w:sz w:val="22"/>
                <w:szCs w:val="22"/>
              </w:rPr>
            </w:pPr>
            <w:r>
              <w:rPr>
                <w:rFonts w:ascii="Trebuchet MS" w:eastAsia="Trebuchet MS" w:hAnsi="Trebuchet MS" w:cs="Trebuchet MS"/>
                <w:b/>
                <w:sz w:val="22"/>
                <w:szCs w:val="22"/>
              </w:rPr>
              <w:t>5</w:t>
            </w:r>
            <w:r>
              <w:rPr>
                <w:rFonts w:ascii="Trebuchet MS" w:eastAsia="Trebuchet MS" w:hAnsi="Trebuchet MS" w:cs="Trebuchet MS"/>
                <w:b/>
                <w:spacing w:val="1"/>
                <w:sz w:val="22"/>
                <w:szCs w:val="22"/>
              </w:rPr>
              <w:t>.</w:t>
            </w:r>
            <w:r>
              <w:rPr>
                <w:rFonts w:ascii="Trebuchet MS" w:eastAsia="Trebuchet MS" w:hAnsi="Trebuchet MS" w:cs="Trebuchet MS"/>
                <w:b/>
                <w:sz w:val="22"/>
                <w:szCs w:val="22"/>
              </w:rPr>
              <w:t>1</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S</w:t>
            </w:r>
            <w:r>
              <w:rPr>
                <w:rFonts w:ascii="Trebuchet MS" w:eastAsia="Trebuchet MS" w:hAnsi="Trebuchet MS" w:cs="Trebuchet MS"/>
                <w:b/>
                <w:spacing w:val="-3"/>
                <w:sz w:val="22"/>
                <w:szCs w:val="22"/>
              </w:rPr>
              <w:t>u</w:t>
            </w:r>
            <w:r>
              <w:rPr>
                <w:rFonts w:ascii="Trebuchet MS" w:eastAsia="Trebuchet MS" w:hAnsi="Trebuchet MS" w:cs="Trebuchet MS"/>
                <w:b/>
                <w:spacing w:val="1"/>
                <w:sz w:val="22"/>
                <w:szCs w:val="22"/>
              </w:rPr>
              <w:t>b</w:t>
            </w:r>
            <w:r>
              <w:rPr>
                <w:rFonts w:ascii="Trebuchet MS" w:eastAsia="Trebuchet MS" w:hAnsi="Trebuchet MS" w:cs="Trebuchet MS"/>
                <w:b/>
                <w:sz w:val="22"/>
                <w:szCs w:val="22"/>
              </w:rPr>
              <w:t>co</w:t>
            </w:r>
            <w:r>
              <w:rPr>
                <w:rFonts w:ascii="Trebuchet MS" w:eastAsia="Trebuchet MS" w:hAnsi="Trebuchet MS" w:cs="Trebuchet MS"/>
                <w:b/>
                <w:spacing w:val="-4"/>
                <w:sz w:val="22"/>
                <w:szCs w:val="22"/>
              </w:rPr>
              <w:t>n</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ac</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or P</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o</w:t>
            </w:r>
            <w:r>
              <w:rPr>
                <w:rFonts w:ascii="Trebuchet MS" w:eastAsia="Trebuchet MS" w:hAnsi="Trebuchet MS" w:cs="Trebuchet MS"/>
                <w:b/>
                <w:spacing w:val="-3"/>
                <w:sz w:val="22"/>
                <w:szCs w:val="22"/>
              </w:rPr>
              <w:t>c</w:t>
            </w:r>
            <w:r>
              <w:rPr>
                <w:rFonts w:ascii="Trebuchet MS" w:eastAsia="Trebuchet MS" w:hAnsi="Trebuchet MS" w:cs="Trebuchet MS"/>
                <w:b/>
                <w:spacing w:val="-1"/>
                <w:sz w:val="22"/>
                <w:szCs w:val="22"/>
              </w:rPr>
              <w:t>ur</w:t>
            </w:r>
            <w:r>
              <w:rPr>
                <w:rFonts w:ascii="Trebuchet MS" w:eastAsia="Trebuchet MS" w:hAnsi="Trebuchet MS" w:cs="Trebuchet MS"/>
                <w:b/>
                <w:sz w:val="22"/>
                <w:szCs w:val="22"/>
              </w:rPr>
              <w:t>ement</w:t>
            </w:r>
          </w:p>
        </w:tc>
        <w:tc>
          <w:tcPr>
            <w:tcW w:w="2520" w:type="dxa"/>
            <w:tcBorders>
              <w:top w:val="dotted" w:sz="4" w:space="0" w:color="000000"/>
              <w:left w:val="dotted" w:sz="4" w:space="0" w:color="000000"/>
              <w:bottom w:val="dotted" w:sz="4" w:space="0" w:color="000000"/>
              <w:right w:val="dotted" w:sz="4" w:space="0" w:color="000000"/>
            </w:tcBorders>
          </w:tcPr>
          <w:p w14:paraId="4178FA59" w14:textId="77777777" w:rsidR="00F46853" w:rsidRDefault="00F46853"/>
        </w:tc>
      </w:tr>
      <w:tr w:rsidR="00F46853" w14:paraId="58355EEC" w14:textId="77777777" w:rsidTr="00012FA0">
        <w:trPr>
          <w:trHeight w:hRule="exact" w:val="8594"/>
        </w:trPr>
        <w:tc>
          <w:tcPr>
            <w:tcW w:w="2360" w:type="dxa"/>
            <w:tcBorders>
              <w:top w:val="dotted" w:sz="4" w:space="0" w:color="000000"/>
              <w:left w:val="dotted" w:sz="4" w:space="0" w:color="000000"/>
              <w:bottom w:val="dotted" w:sz="4" w:space="0" w:color="000000"/>
              <w:right w:val="dotted" w:sz="4" w:space="0" w:color="000000"/>
            </w:tcBorders>
          </w:tcPr>
          <w:p w14:paraId="1561E25E" w14:textId="77777777" w:rsidR="00F46853" w:rsidRDefault="00F46853">
            <w:pPr>
              <w:spacing w:line="200" w:lineRule="exact"/>
            </w:pPr>
          </w:p>
          <w:p w14:paraId="6735E053" w14:textId="77777777" w:rsidR="00F46853" w:rsidRDefault="00F46853">
            <w:pPr>
              <w:spacing w:line="200" w:lineRule="exact"/>
            </w:pPr>
          </w:p>
          <w:p w14:paraId="18EBC87D" w14:textId="77777777" w:rsidR="00F46853" w:rsidRDefault="00F46853">
            <w:pPr>
              <w:spacing w:line="200" w:lineRule="exact"/>
            </w:pPr>
          </w:p>
          <w:p w14:paraId="28773250" w14:textId="77777777" w:rsidR="00F46853" w:rsidRDefault="00F46853">
            <w:pPr>
              <w:spacing w:line="200" w:lineRule="exact"/>
            </w:pPr>
          </w:p>
          <w:p w14:paraId="7FD1E4CD" w14:textId="77777777" w:rsidR="00F46853" w:rsidRDefault="00F46853">
            <w:pPr>
              <w:spacing w:line="200" w:lineRule="exact"/>
            </w:pPr>
          </w:p>
          <w:p w14:paraId="32438017" w14:textId="77777777" w:rsidR="00F46853" w:rsidRDefault="00F46853">
            <w:pPr>
              <w:spacing w:line="200" w:lineRule="exact"/>
            </w:pPr>
          </w:p>
          <w:p w14:paraId="6295B052" w14:textId="77777777" w:rsidR="00F46853" w:rsidRDefault="00F46853">
            <w:pPr>
              <w:spacing w:line="200" w:lineRule="exact"/>
            </w:pPr>
          </w:p>
          <w:p w14:paraId="239A1BF2" w14:textId="77777777" w:rsidR="00F46853" w:rsidRDefault="00F46853">
            <w:pPr>
              <w:spacing w:line="200" w:lineRule="exact"/>
            </w:pPr>
          </w:p>
          <w:p w14:paraId="6A2EEACD" w14:textId="77777777" w:rsidR="00F46853" w:rsidRDefault="00F46853">
            <w:pPr>
              <w:spacing w:line="200" w:lineRule="exact"/>
            </w:pPr>
          </w:p>
          <w:p w14:paraId="24F2BD26" w14:textId="77777777" w:rsidR="00F46853" w:rsidRDefault="00F46853" w:rsidP="002C03DD">
            <w:pPr>
              <w:spacing w:before="5" w:line="240" w:lineRule="exact"/>
              <w:jc w:val="center"/>
              <w:rPr>
                <w:sz w:val="24"/>
                <w:szCs w:val="24"/>
              </w:rPr>
            </w:pPr>
          </w:p>
          <w:p w14:paraId="3FF1CD6A" w14:textId="77777777" w:rsidR="00012FA0" w:rsidRDefault="00012FA0" w:rsidP="002C03DD">
            <w:pPr>
              <w:ind w:left="420" w:right="781"/>
              <w:jc w:val="center"/>
              <w:rPr>
                <w:rFonts w:ascii="Trebuchet MS" w:eastAsia="Trebuchet MS" w:hAnsi="Trebuchet MS" w:cs="Trebuchet MS"/>
                <w:sz w:val="22"/>
                <w:szCs w:val="22"/>
              </w:rPr>
            </w:pPr>
          </w:p>
          <w:p w14:paraId="622745B6" w14:textId="77777777" w:rsidR="00012FA0" w:rsidRDefault="00012FA0" w:rsidP="002C03DD">
            <w:pPr>
              <w:ind w:left="420" w:right="781"/>
              <w:jc w:val="center"/>
              <w:rPr>
                <w:rFonts w:ascii="Trebuchet MS" w:eastAsia="Trebuchet MS" w:hAnsi="Trebuchet MS" w:cs="Trebuchet MS"/>
                <w:sz w:val="22"/>
                <w:szCs w:val="22"/>
              </w:rPr>
            </w:pPr>
          </w:p>
          <w:p w14:paraId="7BF34152" w14:textId="77777777" w:rsidR="00012FA0" w:rsidRDefault="00012FA0" w:rsidP="002C03DD">
            <w:pPr>
              <w:ind w:left="420" w:right="781"/>
              <w:jc w:val="center"/>
              <w:rPr>
                <w:rFonts w:ascii="Trebuchet MS" w:eastAsia="Trebuchet MS" w:hAnsi="Trebuchet MS" w:cs="Trebuchet MS"/>
                <w:sz w:val="22"/>
                <w:szCs w:val="22"/>
              </w:rPr>
            </w:pPr>
          </w:p>
          <w:p w14:paraId="1C44AF3F" w14:textId="77777777" w:rsidR="00012FA0" w:rsidRDefault="00012FA0" w:rsidP="002C03DD">
            <w:pPr>
              <w:ind w:left="420" w:right="781"/>
              <w:jc w:val="center"/>
              <w:rPr>
                <w:rFonts w:ascii="Trebuchet MS" w:eastAsia="Trebuchet MS" w:hAnsi="Trebuchet MS" w:cs="Trebuchet MS"/>
                <w:sz w:val="22"/>
                <w:szCs w:val="22"/>
              </w:rPr>
            </w:pPr>
          </w:p>
          <w:p w14:paraId="0F4F2C41" w14:textId="3E1DE771" w:rsidR="00F46853" w:rsidRDefault="00533CCC" w:rsidP="002C03DD">
            <w:pPr>
              <w:ind w:left="420" w:right="781"/>
              <w:jc w:val="center"/>
              <w:rPr>
                <w:rFonts w:ascii="Trebuchet MS" w:eastAsia="Trebuchet MS" w:hAnsi="Trebuchet MS" w:cs="Trebuchet MS"/>
                <w:sz w:val="22"/>
                <w:szCs w:val="22"/>
              </w:rPr>
            </w:pPr>
            <w:r>
              <w:rPr>
                <w:rFonts w:ascii="Trebuchet MS" w:eastAsia="Trebuchet MS" w:hAnsi="Trebuchet MS" w:cs="Trebuchet MS"/>
                <w:sz w:val="22"/>
                <w:szCs w:val="22"/>
              </w:rPr>
              <w:t>Op</w:t>
            </w:r>
            <w:r>
              <w:rPr>
                <w:rFonts w:ascii="Trebuchet MS" w:eastAsia="Trebuchet MS" w:hAnsi="Trebuchet MS" w:cs="Trebuchet MS"/>
                <w:spacing w:val="-1"/>
                <w:sz w:val="22"/>
                <w:szCs w:val="22"/>
              </w:rPr>
              <w:t>e</w:t>
            </w:r>
            <w:r>
              <w:rPr>
                <w:rFonts w:ascii="Trebuchet MS" w:eastAsia="Trebuchet MS" w:hAnsi="Trebuchet MS" w:cs="Trebuchet MS"/>
                <w:sz w:val="22"/>
                <w:szCs w:val="22"/>
              </w:rPr>
              <w:t>ra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ns</w:t>
            </w:r>
          </w:p>
          <w:p w14:paraId="6B617E18" w14:textId="4706BF2A" w:rsidR="00F46853" w:rsidRPr="002C03DD" w:rsidRDefault="00533CCC" w:rsidP="002C03DD">
            <w:pPr>
              <w:spacing w:line="240" w:lineRule="exact"/>
              <w:ind w:left="547" w:right="759"/>
              <w:jc w:val="center"/>
              <w:rPr>
                <w:rFonts w:ascii="Trebuchet MS" w:eastAsia="Trebuchet MS" w:hAnsi="Trebuchet MS" w:cs="Trebuchet MS"/>
                <w:sz w:val="22"/>
                <w:szCs w:val="22"/>
                <w:highlight w:val="yellow"/>
              </w:rPr>
            </w:pPr>
            <w:r>
              <w:rPr>
                <w:rFonts w:ascii="Trebuchet MS" w:eastAsia="Trebuchet MS" w:hAnsi="Trebuchet MS" w:cs="Trebuchet MS"/>
                <w:sz w:val="22"/>
                <w:szCs w:val="22"/>
              </w:rPr>
              <w:t>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sidR="002C03DD">
              <w:rPr>
                <w:rFonts w:ascii="Trebuchet MS" w:eastAsia="Trebuchet MS" w:hAnsi="Trebuchet MS" w:cs="Trebuchet MS"/>
                <w:spacing w:val="-1"/>
                <w:sz w:val="22"/>
                <w:szCs w:val="22"/>
              </w:rPr>
              <w:t>r</w:t>
            </w:r>
            <w:r w:rsidR="004B2A9C">
              <w:rPr>
                <w:rFonts w:ascii="Trebuchet MS" w:eastAsia="Trebuchet MS" w:hAnsi="Trebuchet MS" w:cs="Trebuchet MS"/>
                <w:sz w:val="22"/>
                <w:szCs w:val="22"/>
              </w:rPr>
              <w:t xml:space="preserve">, </w:t>
            </w:r>
            <w:r w:rsidR="004B2A9C" w:rsidRPr="004B2A9C">
              <w:rPr>
                <w:rFonts w:ascii="Trebuchet MS" w:eastAsia="Trebuchet MS" w:hAnsi="Trebuchet MS" w:cs="Trebuchet MS"/>
                <w:sz w:val="22"/>
                <w:szCs w:val="22"/>
                <w:highlight w:val="yellow"/>
              </w:rPr>
              <w:t>Quantity Survey</w:t>
            </w:r>
            <w:r w:rsidR="004B2A9C">
              <w:rPr>
                <w:rFonts w:ascii="Trebuchet MS" w:eastAsia="Trebuchet MS" w:hAnsi="Trebuchet MS" w:cs="Trebuchet MS"/>
                <w:sz w:val="22"/>
                <w:szCs w:val="22"/>
                <w:highlight w:val="yellow"/>
              </w:rPr>
              <w:t>or</w:t>
            </w:r>
            <w:r w:rsidR="002C03DD">
              <w:rPr>
                <w:rFonts w:ascii="Trebuchet MS" w:eastAsia="Trebuchet MS" w:hAnsi="Trebuchet MS" w:cs="Trebuchet MS"/>
                <w:sz w:val="22"/>
                <w:szCs w:val="22"/>
                <w:highlight w:val="yellow"/>
              </w:rPr>
              <w:t xml:space="preserve"> </w:t>
            </w:r>
            <w:r w:rsidR="002C03DD" w:rsidRPr="00012FA0">
              <w:rPr>
                <w:rFonts w:ascii="Trebuchet MS" w:eastAsia="Trebuchet MS" w:hAnsi="Trebuchet MS" w:cs="Trebuchet MS"/>
                <w:sz w:val="22"/>
                <w:szCs w:val="22"/>
                <w:highlight w:val="yellow"/>
              </w:rPr>
              <w:t>Group</w:t>
            </w:r>
          </w:p>
        </w:tc>
        <w:tc>
          <w:tcPr>
            <w:tcW w:w="5850" w:type="dxa"/>
            <w:tcBorders>
              <w:top w:val="dotted" w:sz="4" w:space="0" w:color="000000"/>
              <w:left w:val="dotted" w:sz="4" w:space="0" w:color="000000"/>
              <w:bottom w:val="dotted" w:sz="4" w:space="0" w:color="000000"/>
              <w:right w:val="dotted" w:sz="4" w:space="0" w:color="000000"/>
            </w:tcBorders>
          </w:tcPr>
          <w:p w14:paraId="3B760D89" w14:textId="77777777" w:rsidR="00012FA0" w:rsidRDefault="00533CCC" w:rsidP="00012FA0">
            <w:pPr>
              <w:tabs>
                <w:tab w:val="left" w:pos="780"/>
              </w:tabs>
              <w:spacing w:before="14" w:line="276" w:lineRule="auto"/>
              <w:ind w:left="785" w:right="460" w:hanging="361"/>
              <w:jc w:val="both"/>
              <w:rPr>
                <w:rFonts w:ascii="Trebuchet MS" w:eastAsia="Trebuchet MS" w:hAnsi="Trebuchet MS" w:cs="Trebuchet MS"/>
                <w:sz w:val="22"/>
                <w:szCs w:val="22"/>
              </w:rPr>
            </w:pPr>
            <w:r>
              <w:rPr>
                <w:w w:val="131"/>
                <w:sz w:val="22"/>
                <w:szCs w:val="22"/>
              </w:rPr>
              <w:t>•</w:t>
            </w:r>
            <w:r>
              <w:rPr>
                <w:sz w:val="22"/>
                <w:szCs w:val="22"/>
              </w:rPr>
              <w:tab/>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8"/>
                <w:sz w:val="22"/>
                <w:szCs w:val="22"/>
              </w:rPr>
              <w:t xml:space="preserve"> </w:t>
            </w:r>
            <w:r>
              <w:rPr>
                <w:rFonts w:ascii="Trebuchet MS" w:eastAsia="Trebuchet MS" w:hAnsi="Trebuchet MS" w:cs="Trebuchet MS"/>
                <w:sz w:val="22"/>
                <w:szCs w:val="22"/>
              </w:rPr>
              <w:t>Op</w:t>
            </w:r>
            <w:r>
              <w:rPr>
                <w:rFonts w:ascii="Trebuchet MS" w:eastAsia="Trebuchet MS" w:hAnsi="Trebuchet MS" w:cs="Trebuchet MS"/>
                <w:spacing w:val="-1"/>
                <w:sz w:val="22"/>
                <w:szCs w:val="22"/>
              </w:rPr>
              <w:t>e</w:t>
            </w:r>
            <w:r>
              <w:rPr>
                <w:rFonts w:ascii="Trebuchet MS" w:eastAsia="Trebuchet MS" w:hAnsi="Trebuchet MS" w:cs="Trebuchet MS"/>
                <w:sz w:val="22"/>
                <w:szCs w:val="22"/>
              </w:rPr>
              <w:t>ra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ns   </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   </w:t>
            </w:r>
            <w:r>
              <w:rPr>
                <w:rFonts w:ascii="Trebuchet MS" w:eastAsia="Trebuchet MS" w:hAnsi="Trebuchet MS" w:cs="Trebuchet MS"/>
                <w:spacing w:val="9"/>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 xml:space="preserve">ll   </w:t>
            </w:r>
            <w:r>
              <w:rPr>
                <w:rFonts w:ascii="Trebuchet MS" w:eastAsia="Trebuchet MS" w:hAnsi="Trebuchet MS" w:cs="Trebuchet MS"/>
                <w:spacing w:val="8"/>
                <w:sz w:val="22"/>
                <w:szCs w:val="22"/>
              </w:rPr>
              <w:t xml:space="preserve"> </w:t>
            </w:r>
            <w:r>
              <w:rPr>
                <w:rFonts w:ascii="Trebuchet MS" w:eastAsia="Trebuchet MS" w:hAnsi="Trebuchet MS" w:cs="Trebuchet MS"/>
                <w:sz w:val="22"/>
                <w:szCs w:val="22"/>
              </w:rPr>
              <w:t>req</w:t>
            </w:r>
            <w:r>
              <w:rPr>
                <w:rFonts w:ascii="Trebuchet MS" w:eastAsia="Trebuchet MS" w:hAnsi="Trebuchet MS" w:cs="Trebuchet MS"/>
                <w:spacing w:val="-1"/>
                <w:sz w:val="22"/>
                <w:szCs w:val="22"/>
              </w:rPr>
              <w:t>u</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c</w:t>
            </w:r>
            <w:r>
              <w:rPr>
                <w:rFonts w:ascii="Trebuchet MS" w:eastAsia="Trebuchet MS" w:hAnsi="Trebuchet MS" w:cs="Trebuchet MS"/>
                <w:sz w:val="22"/>
                <w:szCs w:val="22"/>
              </w:rPr>
              <w:t>red</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ed  </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S</w:t>
            </w:r>
            <w:r>
              <w:rPr>
                <w:rFonts w:ascii="Trebuchet MS" w:eastAsia="Trebuchet MS" w:hAnsi="Trebuchet MS" w:cs="Trebuchet MS"/>
                <w:sz w:val="22"/>
                <w:szCs w:val="22"/>
              </w:rPr>
              <w:t>u</w:t>
            </w:r>
            <w:r>
              <w:rPr>
                <w:rFonts w:ascii="Trebuchet MS" w:eastAsia="Trebuchet MS" w:hAnsi="Trebuchet MS" w:cs="Trebuchet MS"/>
                <w:spacing w:val="-1"/>
                <w:sz w:val="22"/>
                <w:szCs w:val="22"/>
              </w:rPr>
              <w:t>b</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2"/>
                <w:sz w:val="22"/>
                <w:szCs w:val="22"/>
              </w:rPr>
              <w:t>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to</w:t>
            </w:r>
            <w:r>
              <w:rPr>
                <w:rFonts w:ascii="Trebuchet MS" w:eastAsia="Trebuchet MS" w:hAnsi="Trebuchet MS" w:cs="Trebuchet MS"/>
                <w:sz w:val="22"/>
                <w:szCs w:val="22"/>
              </w:rPr>
              <w:t xml:space="preserve">rs  </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r  </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z w:val="22"/>
                <w:szCs w:val="22"/>
              </w:rPr>
              <w:t>rov</w:t>
            </w:r>
            <w:r>
              <w:rPr>
                <w:rFonts w:ascii="Trebuchet MS" w:eastAsia="Trebuchet MS" w:hAnsi="Trebuchet MS" w:cs="Trebuchet MS"/>
                <w:spacing w:val="-1"/>
                <w:sz w:val="22"/>
                <w:szCs w:val="22"/>
              </w:rPr>
              <w:t>i</w:t>
            </w:r>
            <w:r>
              <w:rPr>
                <w:rFonts w:ascii="Trebuchet MS" w:eastAsia="Trebuchet MS" w:hAnsi="Trebuchet MS" w:cs="Trebuchet MS"/>
                <w:sz w:val="22"/>
                <w:szCs w:val="22"/>
              </w:rPr>
              <w:t>s</w:t>
            </w:r>
            <w:r>
              <w:rPr>
                <w:rFonts w:ascii="Trebuchet MS" w:eastAsia="Trebuchet MS" w:hAnsi="Trebuchet MS" w:cs="Trebuchet MS"/>
                <w:spacing w:val="-1"/>
                <w:sz w:val="22"/>
                <w:szCs w:val="22"/>
              </w:rPr>
              <w:t>io</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ry </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c</w:t>
            </w:r>
            <w:r>
              <w:rPr>
                <w:rFonts w:ascii="Trebuchet MS" w:eastAsia="Trebuchet MS" w:hAnsi="Trebuchet MS" w:cs="Trebuchet MS"/>
                <w:sz w:val="22"/>
                <w:szCs w:val="22"/>
              </w:rPr>
              <w:t>red</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ed   </w:t>
            </w:r>
            <w:r>
              <w:rPr>
                <w:rFonts w:ascii="Trebuchet MS" w:eastAsia="Trebuchet MS" w:hAnsi="Trebuchet MS" w:cs="Trebuchet MS"/>
                <w:spacing w:val="8"/>
                <w:sz w:val="22"/>
                <w:szCs w:val="22"/>
              </w:rPr>
              <w:t xml:space="preserve"> </w:t>
            </w:r>
            <w:r>
              <w:rPr>
                <w:rFonts w:ascii="Trebuchet MS" w:eastAsia="Trebuchet MS" w:hAnsi="Trebuchet MS" w:cs="Trebuchet MS"/>
                <w:spacing w:val="-1"/>
                <w:sz w:val="22"/>
                <w:szCs w:val="22"/>
              </w:rPr>
              <w:t>S</w:t>
            </w:r>
            <w:r>
              <w:rPr>
                <w:rFonts w:ascii="Trebuchet MS" w:eastAsia="Trebuchet MS" w:hAnsi="Trebuchet MS" w:cs="Trebuchet MS"/>
                <w:sz w:val="22"/>
                <w:szCs w:val="22"/>
              </w:rPr>
              <w:t>u</w:t>
            </w:r>
            <w:r>
              <w:rPr>
                <w:rFonts w:ascii="Trebuchet MS" w:eastAsia="Trebuchet MS" w:hAnsi="Trebuchet MS" w:cs="Trebuchet MS"/>
                <w:spacing w:val="-1"/>
                <w:sz w:val="22"/>
                <w:szCs w:val="22"/>
              </w:rPr>
              <w:t>b</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2"/>
                <w:sz w:val="22"/>
                <w:szCs w:val="22"/>
              </w:rPr>
              <w:t>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rs   </w:t>
            </w:r>
            <w:r>
              <w:rPr>
                <w:rFonts w:ascii="Trebuchet MS" w:eastAsia="Trebuchet MS" w:hAnsi="Trebuchet MS" w:cs="Trebuchet MS"/>
                <w:spacing w:val="9"/>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o   </w:t>
            </w:r>
            <w:r>
              <w:rPr>
                <w:rFonts w:ascii="Trebuchet MS" w:eastAsia="Trebuchet MS" w:hAnsi="Trebuchet MS" w:cs="Trebuchet MS"/>
                <w:spacing w:val="8"/>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 xml:space="preserve">O </w:t>
            </w:r>
            <w:r>
              <w:rPr>
                <w:rFonts w:ascii="Trebuchet MS" w:eastAsia="Trebuchet MS" w:hAnsi="Trebuchet MS" w:cs="Trebuchet MS"/>
                <w:spacing w:val="-1"/>
                <w:sz w:val="22"/>
                <w:szCs w:val="22"/>
              </w:rPr>
              <w:t>D</w:t>
            </w:r>
            <w:r>
              <w:rPr>
                <w:rFonts w:ascii="Trebuchet MS" w:eastAsia="Trebuchet MS" w:hAnsi="Trebuchet MS" w:cs="Trebuchet MS"/>
                <w:sz w:val="22"/>
                <w:szCs w:val="22"/>
              </w:rPr>
              <w:t>e</w:t>
            </w:r>
            <w:r>
              <w:rPr>
                <w:rFonts w:ascii="Trebuchet MS" w:eastAsia="Trebuchet MS" w:hAnsi="Trebuchet MS" w:cs="Trebuchet MS"/>
                <w:spacing w:val="-1"/>
                <w:sz w:val="22"/>
                <w:szCs w:val="22"/>
              </w:rPr>
              <w:t>pa</w:t>
            </w:r>
            <w:r>
              <w:rPr>
                <w:rFonts w:ascii="Trebuchet MS" w:eastAsia="Trebuchet MS" w:hAnsi="Trebuchet MS" w:cs="Trebuchet MS"/>
                <w:sz w:val="22"/>
                <w:szCs w:val="22"/>
              </w:rPr>
              <w:t>r</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pacing w:val="-3"/>
                <w:sz w:val="22"/>
                <w:szCs w:val="22"/>
              </w:rPr>
              <w:t>b</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ll</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w:t>
            </w:r>
            <w:r>
              <w:rPr>
                <w:rFonts w:ascii="Trebuchet MS" w:eastAsia="Trebuchet MS" w:hAnsi="Trebuchet MS" w:cs="Trebuchet MS"/>
                <w:spacing w:val="-2"/>
                <w:sz w:val="22"/>
                <w:szCs w:val="22"/>
              </w:rPr>
              <w:t>m</w:t>
            </w:r>
            <w:r>
              <w:rPr>
                <w:rFonts w:ascii="Trebuchet MS" w:eastAsia="Trebuchet MS" w:hAnsi="Trebuchet MS" w:cs="Trebuchet MS"/>
                <w:sz w:val="22"/>
                <w:szCs w:val="22"/>
              </w:rPr>
              <w:t>it</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a Q</w:t>
            </w:r>
            <w:r>
              <w:rPr>
                <w:rFonts w:ascii="Trebuchet MS" w:eastAsia="Trebuchet MS" w:hAnsi="Trebuchet MS" w:cs="Trebuchet MS"/>
                <w:spacing w:val="-1"/>
                <w:sz w:val="22"/>
                <w:szCs w:val="22"/>
              </w:rPr>
              <w:t>uo</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5"/>
                <w:sz w:val="22"/>
                <w:szCs w:val="22"/>
              </w:rPr>
              <w:t xml:space="preserve"> </w:t>
            </w:r>
            <w:r>
              <w:rPr>
                <w:rFonts w:ascii="Trebuchet MS" w:eastAsia="Trebuchet MS" w:hAnsi="Trebuchet MS" w:cs="Trebuchet MS"/>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st</w:t>
            </w:r>
            <w:r>
              <w:rPr>
                <w:rFonts w:ascii="Trebuchet MS" w:eastAsia="Trebuchet MS" w:hAnsi="Trebuchet MS" w:cs="Trebuchet MS"/>
                <w:spacing w:val="-15"/>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z w:val="22"/>
                <w:szCs w:val="22"/>
              </w:rPr>
              <w:t>ro</w:t>
            </w:r>
            <w:r>
              <w:rPr>
                <w:rFonts w:ascii="Trebuchet MS" w:eastAsia="Trebuchet MS" w:hAnsi="Trebuchet MS" w:cs="Trebuchet MS"/>
                <w:spacing w:val="-1"/>
                <w:sz w:val="22"/>
                <w:szCs w:val="22"/>
              </w:rPr>
              <w:t>po</w:t>
            </w:r>
            <w:r>
              <w:rPr>
                <w:rFonts w:ascii="Trebuchet MS" w:eastAsia="Trebuchet MS" w:hAnsi="Trebuchet MS" w:cs="Trebuchet MS"/>
                <w:sz w:val="22"/>
                <w:szCs w:val="22"/>
              </w:rPr>
              <w:t>s</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3"/>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5"/>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15"/>
                <w:sz w:val="22"/>
                <w:szCs w:val="22"/>
              </w:rPr>
              <w:t xml:space="preserve"> </w:t>
            </w:r>
            <w:r>
              <w:rPr>
                <w:rFonts w:ascii="Trebuchet MS" w:eastAsia="Trebuchet MS" w:hAnsi="Trebuchet MS" w:cs="Trebuchet MS"/>
                <w:spacing w:val="-3"/>
                <w:sz w:val="22"/>
                <w:szCs w:val="22"/>
              </w:rPr>
              <w:t>s</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pe</w:t>
            </w:r>
            <w:r>
              <w:rPr>
                <w:rFonts w:ascii="Trebuchet MS" w:eastAsia="Trebuchet MS" w:hAnsi="Trebuchet MS" w:cs="Trebuchet MS"/>
                <w:spacing w:val="-1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16"/>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h</w:t>
            </w:r>
            <w:r>
              <w:rPr>
                <w:rFonts w:ascii="Trebuchet MS" w:eastAsia="Trebuchet MS" w:hAnsi="Trebuchet MS" w:cs="Trebuchet MS"/>
                <w:sz w:val="22"/>
                <w:szCs w:val="22"/>
              </w:rPr>
              <w:t xml:space="preserve">e </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z w:val="22"/>
                <w:szCs w:val="22"/>
              </w:rPr>
              <w:t>rk</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e</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ffere</w:t>
            </w:r>
            <w:r>
              <w:rPr>
                <w:rFonts w:ascii="Trebuchet MS" w:eastAsia="Trebuchet MS" w:hAnsi="Trebuchet MS" w:cs="Trebuchet MS"/>
                <w:spacing w:val="-1"/>
                <w:sz w:val="22"/>
                <w:szCs w:val="22"/>
              </w:rPr>
              <w:t>d</w:t>
            </w:r>
            <w:r w:rsidR="002C03DD">
              <w:rPr>
                <w:rFonts w:ascii="Trebuchet MS" w:eastAsia="Trebuchet MS" w:hAnsi="Trebuchet MS" w:cs="Trebuchet MS"/>
                <w:spacing w:val="-1"/>
                <w:sz w:val="22"/>
                <w:szCs w:val="22"/>
              </w:rPr>
              <w:t xml:space="preserve"> </w:t>
            </w:r>
            <w:r w:rsidR="00012FA0">
              <w:rPr>
                <w:rFonts w:ascii="Trebuchet MS" w:eastAsia="Trebuchet MS" w:hAnsi="Trebuchet MS" w:cs="Trebuchet MS"/>
                <w:spacing w:val="-1"/>
                <w:sz w:val="22"/>
                <w:szCs w:val="22"/>
                <w:highlight w:val="yellow"/>
              </w:rPr>
              <w:t>which will</w:t>
            </w:r>
            <w:r w:rsidR="002C03DD" w:rsidRPr="002C03DD">
              <w:rPr>
                <w:rFonts w:ascii="Trebuchet MS" w:eastAsia="Trebuchet MS" w:hAnsi="Trebuchet MS" w:cs="Trebuchet MS"/>
                <w:spacing w:val="-1"/>
                <w:sz w:val="22"/>
                <w:szCs w:val="22"/>
                <w:highlight w:val="yellow"/>
              </w:rPr>
              <w:t xml:space="preserve"> be </w:t>
            </w:r>
            <w:r w:rsidR="00012FA0">
              <w:rPr>
                <w:rFonts w:ascii="Trebuchet MS" w:eastAsia="Trebuchet MS" w:hAnsi="Trebuchet MS" w:cs="Trebuchet MS"/>
                <w:spacing w:val="-1"/>
                <w:sz w:val="22"/>
                <w:szCs w:val="22"/>
                <w:highlight w:val="yellow"/>
              </w:rPr>
              <w:t>assessed</w:t>
            </w:r>
            <w:r w:rsidR="002C03DD" w:rsidRPr="002C03DD">
              <w:rPr>
                <w:rFonts w:ascii="Trebuchet MS" w:eastAsia="Trebuchet MS" w:hAnsi="Trebuchet MS" w:cs="Trebuchet MS"/>
                <w:spacing w:val="-1"/>
                <w:sz w:val="22"/>
                <w:szCs w:val="22"/>
                <w:highlight w:val="yellow"/>
              </w:rPr>
              <w:t xml:space="preserve"> by the Operations Manager</w:t>
            </w:r>
            <w:r w:rsidR="00012FA0">
              <w:rPr>
                <w:rFonts w:ascii="Trebuchet MS" w:eastAsia="Trebuchet MS" w:hAnsi="Trebuchet MS" w:cs="Trebuchet MS"/>
                <w:spacing w:val="-1"/>
                <w:sz w:val="22"/>
                <w:szCs w:val="22"/>
                <w:highlight w:val="yellow"/>
              </w:rPr>
              <w:t xml:space="preserve"> and the </w:t>
            </w:r>
            <w:r w:rsidR="002C03DD" w:rsidRPr="002C03DD">
              <w:rPr>
                <w:rFonts w:ascii="Trebuchet MS" w:eastAsia="Trebuchet MS" w:hAnsi="Trebuchet MS" w:cs="Trebuchet MS"/>
                <w:spacing w:val="-1"/>
                <w:sz w:val="22"/>
                <w:szCs w:val="22"/>
                <w:highlight w:val="yellow"/>
              </w:rPr>
              <w:t xml:space="preserve">Quantity Surveyor </w:t>
            </w:r>
            <w:r w:rsidR="002C03DD">
              <w:rPr>
                <w:rFonts w:ascii="Trebuchet MS" w:eastAsia="Trebuchet MS" w:hAnsi="Trebuchet MS" w:cs="Trebuchet MS"/>
                <w:spacing w:val="-1"/>
                <w:sz w:val="22"/>
                <w:szCs w:val="22"/>
                <w:highlight w:val="yellow"/>
              </w:rPr>
              <w:t>group</w:t>
            </w:r>
            <w:r w:rsidR="002C03DD" w:rsidRPr="002C03DD">
              <w:rPr>
                <w:rFonts w:ascii="Trebuchet MS" w:eastAsia="Trebuchet MS" w:hAnsi="Trebuchet MS" w:cs="Trebuchet MS"/>
                <w:spacing w:val="-1"/>
                <w:sz w:val="22"/>
                <w:szCs w:val="22"/>
                <w:highlight w:val="yellow"/>
              </w:rPr>
              <w:t xml:space="preserve"> led by the Quantity Surveyor Manager</w:t>
            </w:r>
            <w:r w:rsidRPr="002C03DD">
              <w:rPr>
                <w:rFonts w:ascii="Trebuchet MS" w:eastAsia="Trebuchet MS" w:hAnsi="Trebuchet MS" w:cs="Trebuchet MS"/>
                <w:sz w:val="22"/>
                <w:szCs w:val="22"/>
                <w:highlight w:val="yellow"/>
              </w:rPr>
              <w:t>.</w:t>
            </w:r>
            <w:r w:rsidR="00012FA0">
              <w:rPr>
                <w:rFonts w:ascii="Trebuchet MS" w:eastAsia="Trebuchet MS" w:hAnsi="Trebuchet MS" w:cs="Trebuchet MS"/>
                <w:sz w:val="22"/>
                <w:szCs w:val="22"/>
              </w:rPr>
              <w:t xml:space="preserve"> </w:t>
            </w:r>
            <w:r w:rsidR="00012FA0">
              <w:rPr>
                <w:rFonts w:ascii="Trebuchet MS" w:eastAsia="Trebuchet MS" w:hAnsi="Trebuchet MS" w:cs="Trebuchet MS"/>
                <w:sz w:val="22"/>
                <w:szCs w:val="22"/>
                <w:highlight w:val="yellow"/>
              </w:rPr>
              <w:t>Assessment is being done</w:t>
            </w:r>
            <w:r w:rsidR="00012FA0" w:rsidRPr="00012FA0">
              <w:rPr>
                <w:rFonts w:ascii="Trebuchet MS" w:eastAsia="Trebuchet MS" w:hAnsi="Trebuchet MS" w:cs="Trebuchet MS"/>
                <w:sz w:val="22"/>
                <w:szCs w:val="22"/>
                <w:highlight w:val="yellow"/>
              </w:rPr>
              <w:t xml:space="preserve"> to ensure that the subcontractor’s cost proposal will not overshoot the </w:t>
            </w:r>
            <w:r w:rsidR="00012FA0">
              <w:rPr>
                <w:rFonts w:ascii="Trebuchet MS" w:eastAsia="Trebuchet MS" w:hAnsi="Trebuchet MS" w:cs="Trebuchet MS"/>
                <w:sz w:val="22"/>
                <w:szCs w:val="22"/>
                <w:highlight w:val="yellow"/>
              </w:rPr>
              <w:t xml:space="preserve">corresponding </w:t>
            </w:r>
            <w:r w:rsidR="00012FA0" w:rsidRPr="00012FA0">
              <w:rPr>
                <w:rFonts w:ascii="Trebuchet MS" w:eastAsia="Trebuchet MS" w:hAnsi="Trebuchet MS" w:cs="Trebuchet MS"/>
                <w:sz w:val="22"/>
                <w:szCs w:val="22"/>
                <w:highlight w:val="yellow"/>
              </w:rPr>
              <w:t>estimated cost or the budget that is allotted to the specific job offer.</w:t>
            </w:r>
            <w:r w:rsidR="00012FA0">
              <w:rPr>
                <w:rFonts w:ascii="Trebuchet MS" w:eastAsia="Trebuchet MS" w:hAnsi="Trebuchet MS" w:cs="Trebuchet MS"/>
                <w:sz w:val="22"/>
                <w:szCs w:val="22"/>
              </w:rPr>
              <w:t xml:space="preserve"> </w:t>
            </w:r>
            <w:r w:rsidR="00012FA0" w:rsidRPr="00012FA0">
              <w:rPr>
                <w:rFonts w:ascii="Trebuchet MS" w:eastAsia="Trebuchet MS" w:hAnsi="Trebuchet MS" w:cs="Trebuchet MS"/>
                <w:sz w:val="22"/>
                <w:szCs w:val="22"/>
                <w:highlight w:val="yellow"/>
              </w:rPr>
              <w:t xml:space="preserve">It is the </w:t>
            </w:r>
            <w:r w:rsidR="00012FA0">
              <w:rPr>
                <w:rFonts w:ascii="Trebuchet MS" w:eastAsia="Trebuchet MS" w:hAnsi="Trebuchet MS" w:cs="Trebuchet MS"/>
                <w:sz w:val="22"/>
                <w:szCs w:val="22"/>
                <w:highlight w:val="yellow"/>
              </w:rPr>
              <w:t xml:space="preserve">task of the </w:t>
            </w:r>
            <w:r w:rsidR="00012FA0" w:rsidRPr="00012FA0">
              <w:rPr>
                <w:rFonts w:ascii="Trebuchet MS" w:eastAsia="Trebuchet MS" w:hAnsi="Trebuchet MS" w:cs="Trebuchet MS"/>
                <w:sz w:val="22"/>
                <w:szCs w:val="22"/>
                <w:highlight w:val="yellow"/>
              </w:rPr>
              <w:t>Quantity Surveyor Manager</w:t>
            </w:r>
            <w:r w:rsidR="00012FA0">
              <w:rPr>
                <w:rFonts w:ascii="Trebuchet MS" w:eastAsia="Trebuchet MS" w:hAnsi="Trebuchet MS" w:cs="Trebuchet MS"/>
                <w:sz w:val="22"/>
                <w:szCs w:val="22"/>
                <w:highlight w:val="yellow"/>
              </w:rPr>
              <w:t xml:space="preserve"> </w:t>
            </w:r>
            <w:r w:rsidR="00012FA0" w:rsidRPr="00012FA0">
              <w:rPr>
                <w:rFonts w:ascii="Trebuchet MS" w:eastAsia="Trebuchet MS" w:hAnsi="Trebuchet MS" w:cs="Trebuchet MS"/>
                <w:sz w:val="22"/>
                <w:szCs w:val="22"/>
                <w:highlight w:val="yellow"/>
              </w:rPr>
              <w:t>to negotiate with the potential subcontractor to obtain the best prices and terms for the job.</w:t>
            </w:r>
            <w:r>
              <w:rPr>
                <w:rFonts w:ascii="Trebuchet MS" w:eastAsia="Trebuchet MS" w:hAnsi="Trebuchet MS" w:cs="Trebuchet MS"/>
                <w:spacing w:val="61"/>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req</w:t>
            </w:r>
            <w:r>
              <w:rPr>
                <w:rFonts w:ascii="Trebuchet MS" w:eastAsia="Trebuchet MS" w:hAnsi="Trebuchet MS" w:cs="Trebuchet MS"/>
                <w:spacing w:val="-1"/>
                <w:sz w:val="22"/>
                <w:szCs w:val="22"/>
              </w:rPr>
              <w:t>u</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z w:val="22"/>
                <w:szCs w:val="22"/>
              </w:rPr>
              <w:t>t pri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r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3"/>
                <w:sz w:val="22"/>
                <w:szCs w:val="22"/>
              </w:rPr>
              <w:t>n</w:t>
            </w:r>
            <w:r>
              <w:rPr>
                <w:rFonts w:ascii="Trebuchet MS" w:eastAsia="Trebuchet MS" w:hAnsi="Trebuchet MS" w:cs="Trebuchet MS"/>
                <w:sz w:val="22"/>
                <w:szCs w:val="22"/>
              </w:rPr>
              <w:t>t</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9"/>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3"/>
                <w:sz w:val="22"/>
                <w:szCs w:val="22"/>
              </w:rPr>
              <w:t>o</w:t>
            </w:r>
            <w:r>
              <w:rPr>
                <w:rFonts w:ascii="Trebuchet MS" w:eastAsia="Trebuchet MS" w:hAnsi="Trebuchet MS" w:cs="Trebuchet MS"/>
                <w:sz w:val="22"/>
                <w:szCs w:val="22"/>
              </w:rPr>
              <w:t>rk</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ll</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be</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l</w:t>
            </w:r>
            <w:r>
              <w:rPr>
                <w:rFonts w:ascii="Trebuchet MS" w:eastAsia="Trebuchet MS" w:hAnsi="Trebuchet MS" w:cs="Trebuchet MS"/>
                <w:spacing w:val="-1"/>
                <w:sz w:val="22"/>
                <w:szCs w:val="22"/>
              </w:rPr>
              <w:t>lo</w:t>
            </w:r>
            <w:r>
              <w:rPr>
                <w:rFonts w:ascii="Trebuchet MS" w:eastAsia="Trebuchet MS" w:hAnsi="Trebuchet MS" w:cs="Trebuchet MS"/>
                <w:spacing w:val="1"/>
                <w:sz w:val="22"/>
                <w:szCs w:val="22"/>
              </w:rPr>
              <w:t>w</w:t>
            </w:r>
            <w:r>
              <w:rPr>
                <w:rFonts w:ascii="Trebuchet MS" w:eastAsia="Trebuchet MS" w:hAnsi="Trebuchet MS" w:cs="Trebuchet MS"/>
                <w:sz w:val="22"/>
                <w:szCs w:val="22"/>
              </w:rPr>
              <w:t xml:space="preserve">s: </w:t>
            </w:r>
          </w:p>
          <w:p w14:paraId="67F53BD6" w14:textId="77777777" w:rsidR="00012FA0" w:rsidRDefault="00012FA0" w:rsidP="00012FA0">
            <w:pPr>
              <w:tabs>
                <w:tab w:val="left" w:pos="780"/>
              </w:tabs>
              <w:spacing w:before="14" w:line="276" w:lineRule="auto"/>
              <w:ind w:left="785" w:right="460" w:hanging="361"/>
              <w:jc w:val="both"/>
              <w:rPr>
                <w:rFonts w:ascii="Trebuchet MS" w:eastAsia="Trebuchet MS" w:hAnsi="Trebuchet MS" w:cs="Trebuchet MS"/>
                <w:sz w:val="22"/>
                <w:szCs w:val="22"/>
              </w:rPr>
            </w:pPr>
          </w:p>
          <w:p w14:paraId="162F5FAC" w14:textId="6AB5887A" w:rsidR="00F46853" w:rsidRPr="00012FA0" w:rsidRDefault="00012FA0" w:rsidP="00012FA0">
            <w:pPr>
              <w:tabs>
                <w:tab w:val="left" w:pos="780"/>
              </w:tabs>
              <w:spacing w:before="14" w:line="276" w:lineRule="auto"/>
              <w:ind w:left="785" w:right="460" w:hanging="361"/>
              <w:jc w:val="both"/>
              <w:rPr>
                <w:rFonts w:ascii="Trebuchet MS" w:eastAsia="Trebuchet MS" w:hAnsi="Trebuchet MS" w:cs="Trebuchet MS"/>
                <w:spacing w:val="-1"/>
                <w:sz w:val="22"/>
                <w:szCs w:val="22"/>
              </w:rPr>
            </w:pPr>
            <w:r>
              <w:rPr>
                <w:rFonts w:ascii="Trebuchet MS" w:eastAsia="Trebuchet MS" w:hAnsi="Trebuchet MS" w:cs="Trebuchet MS"/>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 </w:t>
            </w:r>
            <w:r>
              <w:rPr>
                <w:rFonts w:ascii="Trebuchet MS" w:eastAsia="Trebuchet MS" w:hAnsi="Trebuchet MS" w:cs="Trebuchet MS"/>
                <w:spacing w:val="31"/>
                <w:sz w:val="22"/>
                <w:szCs w:val="22"/>
              </w:rPr>
              <w:t xml:space="preserve"> </w:t>
            </w:r>
            <w:r>
              <w:rPr>
                <w:rFonts w:ascii="Trebuchet MS" w:eastAsia="Trebuchet MS" w:hAnsi="Trebuchet MS" w:cs="Trebuchet MS"/>
                <w:spacing w:val="1"/>
                <w:sz w:val="22"/>
                <w:szCs w:val="22"/>
              </w:rPr>
              <w:t>L</w:t>
            </w:r>
            <w:r>
              <w:rPr>
                <w:rFonts w:ascii="Trebuchet MS" w:eastAsia="Trebuchet MS" w:hAnsi="Trebuchet MS" w:cs="Trebuchet MS"/>
                <w:spacing w:val="-1"/>
                <w:sz w:val="22"/>
                <w:szCs w:val="22"/>
              </w:rPr>
              <w:t>a</w:t>
            </w:r>
            <w:r>
              <w:rPr>
                <w:rFonts w:ascii="Trebuchet MS" w:eastAsia="Trebuchet MS" w:hAnsi="Trebuchet MS" w:cs="Trebuchet MS"/>
                <w:sz w:val="22"/>
                <w:szCs w:val="22"/>
              </w:rPr>
              <w:t>b</w:t>
            </w:r>
            <w:r>
              <w:rPr>
                <w:rFonts w:ascii="Trebuchet MS" w:eastAsia="Trebuchet MS" w:hAnsi="Trebuchet MS" w:cs="Trebuchet MS"/>
                <w:spacing w:val="-1"/>
                <w:sz w:val="22"/>
                <w:szCs w:val="22"/>
              </w:rPr>
              <w:t>o</w:t>
            </w:r>
            <w:r>
              <w:rPr>
                <w:rFonts w:ascii="Trebuchet MS" w:eastAsia="Trebuchet MS" w:hAnsi="Trebuchet MS" w:cs="Trebuchet MS"/>
                <w:sz w:val="22"/>
                <w:szCs w:val="22"/>
              </w:rPr>
              <w:t>r Cost</w:t>
            </w:r>
            <w:r>
              <w:rPr>
                <w:rFonts w:ascii="Trebuchet MS" w:eastAsia="Trebuchet MS" w:hAnsi="Trebuchet MS" w:cs="Trebuchet MS"/>
                <w:spacing w:val="64"/>
                <w:sz w:val="22"/>
                <w:szCs w:val="22"/>
              </w:rPr>
              <w:t xml:space="preserve"> </w:t>
            </w:r>
            <w:r>
              <w:rPr>
                <w:rFonts w:ascii="Trebuchet MS" w:eastAsia="Trebuchet MS" w:hAnsi="Trebuchet MS" w:cs="Trebuchet MS"/>
                <w:sz w:val="22"/>
                <w:szCs w:val="22"/>
              </w:rPr>
              <w:t>On</w:t>
            </w:r>
            <w:r>
              <w:rPr>
                <w:rFonts w:ascii="Trebuchet MS" w:eastAsia="Trebuchet MS" w:hAnsi="Trebuchet MS" w:cs="Trebuchet MS"/>
                <w:spacing w:val="-1"/>
                <w:sz w:val="22"/>
                <w:szCs w:val="22"/>
              </w:rPr>
              <w:t>l</w:t>
            </w:r>
            <w:r>
              <w:rPr>
                <w:rFonts w:ascii="Trebuchet MS" w:eastAsia="Trebuchet MS" w:hAnsi="Trebuchet MS" w:cs="Trebuchet MS"/>
                <w:sz w:val="22"/>
                <w:szCs w:val="22"/>
              </w:rPr>
              <w:t>y</w:t>
            </w:r>
            <w:r>
              <w:rPr>
                <w:rFonts w:ascii="Trebuchet MS" w:eastAsia="Trebuchet MS" w:hAnsi="Trebuchet MS" w:cs="Trebuchet MS"/>
                <w:spacing w:val="64"/>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w:t>
            </w:r>
            <w:r>
              <w:rPr>
                <w:rFonts w:ascii="Trebuchet MS" w:eastAsia="Trebuchet MS" w:hAnsi="Trebuchet MS" w:cs="Trebuchet MS"/>
                <w:spacing w:val="-3"/>
                <w:sz w:val="22"/>
                <w:szCs w:val="22"/>
              </w:rPr>
              <w:t>o</w:t>
            </w:r>
            <w:r>
              <w:rPr>
                <w:rFonts w:ascii="Trebuchet MS" w:eastAsia="Trebuchet MS" w:hAnsi="Trebuchet MS" w:cs="Trebuchet MS"/>
                <w:sz w:val="22"/>
                <w:szCs w:val="22"/>
              </w:rPr>
              <w:t>ntra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rs  s</w:t>
            </w:r>
            <w:r>
              <w:rPr>
                <w:rFonts w:ascii="Trebuchet MS" w:eastAsia="Trebuchet MS" w:hAnsi="Trebuchet MS" w:cs="Trebuchet MS"/>
                <w:spacing w:val="-4"/>
                <w:sz w:val="22"/>
                <w:szCs w:val="22"/>
              </w:rPr>
              <w:t>u</w:t>
            </w:r>
            <w:r>
              <w:rPr>
                <w:rFonts w:ascii="Trebuchet MS" w:eastAsia="Trebuchet MS" w:hAnsi="Trebuchet MS" w:cs="Trebuchet MS"/>
                <w:spacing w:val="1"/>
                <w:sz w:val="22"/>
                <w:szCs w:val="22"/>
              </w:rPr>
              <w:t>c</w:t>
            </w:r>
            <w:r>
              <w:rPr>
                <w:rFonts w:ascii="Trebuchet MS" w:eastAsia="Trebuchet MS" w:hAnsi="Trebuchet MS" w:cs="Trebuchet MS"/>
                <w:sz w:val="22"/>
                <w:szCs w:val="22"/>
              </w:rPr>
              <w:t>h</w:t>
            </w:r>
            <w:r>
              <w:rPr>
                <w:rFonts w:ascii="Trebuchet MS" w:eastAsia="Trebuchet MS" w:hAnsi="Trebuchet MS" w:cs="Trebuchet MS"/>
                <w:spacing w:val="65"/>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s </w:t>
            </w:r>
            <w:r>
              <w:rPr>
                <w:rFonts w:ascii="Trebuchet MS" w:eastAsia="Trebuchet MS" w:hAnsi="Trebuchet MS" w:cs="Trebuchet MS"/>
                <w:spacing w:val="-1"/>
                <w:sz w:val="22"/>
                <w:szCs w:val="22"/>
              </w:rPr>
              <w:t>ma</w:t>
            </w:r>
            <w:r>
              <w:rPr>
                <w:rFonts w:ascii="Trebuchet MS" w:eastAsia="Trebuchet MS" w:hAnsi="Trebuchet MS" w:cs="Trebuchet MS"/>
                <w:sz w:val="22"/>
                <w:szCs w:val="22"/>
              </w:rPr>
              <w:t>s</w:t>
            </w:r>
            <w:r>
              <w:rPr>
                <w:rFonts w:ascii="Trebuchet MS" w:eastAsia="Trebuchet MS" w:hAnsi="Trebuchet MS" w:cs="Trebuchet MS"/>
                <w:spacing w:val="-1"/>
                <w:sz w:val="22"/>
                <w:szCs w:val="22"/>
              </w:rPr>
              <w:t>o</w:t>
            </w:r>
            <w:r>
              <w:rPr>
                <w:rFonts w:ascii="Trebuchet MS" w:eastAsia="Trebuchet MS" w:hAnsi="Trebuchet MS" w:cs="Trebuchet MS"/>
                <w:sz w:val="22"/>
                <w:szCs w:val="22"/>
              </w:rPr>
              <w:t>nr</w:t>
            </w:r>
            <w:r>
              <w:rPr>
                <w:rFonts w:ascii="Trebuchet MS" w:eastAsia="Trebuchet MS" w:hAnsi="Trebuchet MS" w:cs="Trebuchet MS"/>
                <w:spacing w:val="-1"/>
                <w:sz w:val="22"/>
                <w:szCs w:val="22"/>
              </w:rPr>
              <w:t>y</w:t>
            </w:r>
            <w:r>
              <w:rPr>
                <w:rFonts w:ascii="Trebuchet MS" w:eastAsia="Trebuchet MS" w:hAnsi="Trebuchet MS" w:cs="Trebuchet MS"/>
                <w:sz w:val="22"/>
                <w:szCs w:val="22"/>
              </w:rPr>
              <w:t>,</w:t>
            </w:r>
            <w:r>
              <w:rPr>
                <w:rFonts w:ascii="Trebuchet MS" w:eastAsia="Trebuchet MS" w:hAnsi="Trebuchet MS" w:cs="Trebuchet MS"/>
                <w:spacing w:val="59"/>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58"/>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e</w:t>
            </w:r>
            <w:r>
              <w:rPr>
                <w:rFonts w:ascii="Trebuchet MS" w:eastAsia="Trebuchet MS" w:hAnsi="Trebuchet MS" w:cs="Trebuchet MS"/>
                <w:spacing w:val="55"/>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z w:val="22"/>
                <w:szCs w:val="22"/>
              </w:rPr>
              <w:t>rks</w:t>
            </w:r>
            <w:r>
              <w:rPr>
                <w:rFonts w:ascii="Trebuchet MS" w:eastAsia="Trebuchet MS" w:hAnsi="Trebuchet MS" w:cs="Trebuchet MS"/>
                <w:spacing w:val="57"/>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59"/>
                <w:sz w:val="22"/>
                <w:szCs w:val="22"/>
              </w:rPr>
              <w:t xml:space="preserve"> </w:t>
            </w:r>
            <w:r>
              <w:rPr>
                <w:rFonts w:ascii="Trebuchet MS" w:eastAsia="Trebuchet MS" w:hAnsi="Trebuchet MS" w:cs="Trebuchet MS"/>
                <w:spacing w:val="-3"/>
                <w:sz w:val="22"/>
                <w:szCs w:val="22"/>
              </w:rPr>
              <w:t>o</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3"/>
                <w:sz w:val="22"/>
                <w:szCs w:val="22"/>
              </w:rPr>
              <w:t>e</w:t>
            </w:r>
            <w:r>
              <w:rPr>
                <w:rFonts w:ascii="Trebuchet MS" w:eastAsia="Trebuchet MS" w:hAnsi="Trebuchet MS" w:cs="Trebuchet MS"/>
                <w:sz w:val="22"/>
                <w:szCs w:val="22"/>
              </w:rPr>
              <w:t>r</w:t>
            </w:r>
          </w:p>
          <w:p w14:paraId="32761430" w14:textId="77777777" w:rsidR="00F46853" w:rsidRDefault="00533CCC">
            <w:pPr>
              <w:spacing w:before="1" w:line="275" w:lineRule="auto"/>
              <w:ind w:left="824" w:right="1520" w:firstLine="360"/>
              <w:rPr>
                <w:rFonts w:ascii="Trebuchet MS" w:eastAsia="Trebuchet MS" w:hAnsi="Trebuchet MS" w:cs="Trebuchet MS"/>
                <w:sz w:val="22"/>
                <w:szCs w:val="22"/>
              </w:rPr>
            </w:pPr>
            <w:r>
              <w:rPr>
                <w:rFonts w:ascii="Trebuchet MS" w:eastAsia="Trebuchet MS" w:hAnsi="Trebuchet MS" w:cs="Trebuchet MS"/>
                <w:sz w:val="22"/>
                <w:szCs w:val="22"/>
              </w:rPr>
              <w:t>s</w:t>
            </w:r>
            <w:r>
              <w:rPr>
                <w:rFonts w:ascii="Trebuchet MS" w:eastAsia="Trebuchet MS" w:hAnsi="Trebuchet MS" w:cs="Trebuchet MS"/>
                <w:spacing w:val="-1"/>
                <w:sz w:val="22"/>
                <w:szCs w:val="22"/>
              </w:rPr>
              <w:t>im</w:t>
            </w:r>
            <w:r>
              <w:rPr>
                <w:rFonts w:ascii="Trebuchet MS" w:eastAsia="Trebuchet MS" w:hAnsi="Trebuchet MS" w:cs="Trebuchet MS"/>
                <w:sz w:val="22"/>
                <w:szCs w:val="22"/>
              </w:rPr>
              <w:t>i</w:t>
            </w:r>
            <w:r>
              <w:rPr>
                <w:rFonts w:ascii="Trebuchet MS" w:eastAsia="Trebuchet MS" w:hAnsi="Trebuchet MS" w:cs="Trebuchet MS"/>
                <w:spacing w:val="-1"/>
                <w:sz w:val="22"/>
                <w:szCs w:val="22"/>
              </w:rPr>
              <w:t>la</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sco</w:t>
            </w:r>
            <w:r>
              <w:rPr>
                <w:rFonts w:ascii="Trebuchet MS" w:eastAsia="Trebuchet MS" w:hAnsi="Trebuchet MS" w:cs="Trebuchet MS"/>
                <w:spacing w:val="-1"/>
                <w:sz w:val="22"/>
                <w:szCs w:val="22"/>
              </w:rPr>
              <w:t>p</w:t>
            </w:r>
            <w:r>
              <w:rPr>
                <w:rFonts w:ascii="Trebuchet MS" w:eastAsia="Trebuchet MS" w:hAnsi="Trebuchet MS" w:cs="Trebuchet MS"/>
                <w:sz w:val="22"/>
                <w:szCs w:val="22"/>
              </w:rPr>
              <w:t>e of</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z w:val="22"/>
                <w:szCs w:val="22"/>
              </w:rPr>
              <w:t>rks</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7 d</w:t>
            </w:r>
            <w:r>
              <w:rPr>
                <w:rFonts w:ascii="Trebuchet MS" w:eastAsia="Trebuchet MS" w:hAnsi="Trebuchet MS" w:cs="Trebuchet MS"/>
                <w:spacing w:val="-1"/>
                <w:sz w:val="22"/>
                <w:szCs w:val="22"/>
              </w:rPr>
              <w:t>ay</w:t>
            </w:r>
            <w:r>
              <w:rPr>
                <w:rFonts w:ascii="Trebuchet MS" w:eastAsia="Trebuchet MS" w:hAnsi="Trebuchet MS" w:cs="Trebuchet MS"/>
                <w:sz w:val="22"/>
                <w:szCs w:val="22"/>
              </w:rPr>
              <w:t xml:space="preserve">s. </w:t>
            </w:r>
            <w:r>
              <w:rPr>
                <w:rFonts w:ascii="Trebuchet MS" w:eastAsia="Trebuchet MS" w:hAnsi="Trebuchet MS" w:cs="Trebuchet MS"/>
                <w:spacing w:val="-1"/>
                <w:sz w:val="22"/>
                <w:szCs w:val="22"/>
              </w:rPr>
              <w:t>b</w:t>
            </w:r>
            <w:r>
              <w:rPr>
                <w:rFonts w:ascii="Trebuchet MS" w:eastAsia="Trebuchet MS" w:hAnsi="Trebuchet MS" w:cs="Trebuchet MS"/>
                <w:sz w:val="22"/>
                <w:szCs w:val="22"/>
              </w:rPr>
              <w:t xml:space="preserve">. </w:t>
            </w:r>
            <w:r>
              <w:rPr>
                <w:rFonts w:ascii="Trebuchet MS" w:eastAsia="Trebuchet MS" w:hAnsi="Trebuchet MS" w:cs="Trebuchet MS"/>
                <w:spacing w:val="24"/>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o</w:t>
            </w:r>
            <w:r>
              <w:rPr>
                <w:rFonts w:ascii="Trebuchet MS" w:eastAsia="Trebuchet MS" w:hAnsi="Trebuchet MS" w:cs="Trebuchet MS"/>
                <w:sz w:val="22"/>
                <w:szCs w:val="22"/>
              </w:rPr>
              <w:t>il H</w:t>
            </w:r>
            <w:r>
              <w:rPr>
                <w:rFonts w:ascii="Trebuchet MS" w:eastAsia="Trebuchet MS" w:hAnsi="Trebuchet MS" w:cs="Trebuchet MS"/>
                <w:spacing w:val="-1"/>
                <w:sz w:val="22"/>
                <w:szCs w:val="22"/>
              </w:rPr>
              <w:t>a</w:t>
            </w:r>
            <w:r>
              <w:rPr>
                <w:rFonts w:ascii="Trebuchet MS" w:eastAsia="Trebuchet MS" w:hAnsi="Trebuchet MS" w:cs="Trebuchet MS"/>
                <w:sz w:val="22"/>
                <w:szCs w:val="22"/>
              </w:rPr>
              <w:t>u</w:t>
            </w:r>
            <w:r>
              <w:rPr>
                <w:rFonts w:ascii="Trebuchet MS" w:eastAsia="Trebuchet MS" w:hAnsi="Trebuchet MS" w:cs="Trebuchet MS"/>
                <w:spacing w:val="-1"/>
                <w:sz w:val="22"/>
                <w:szCs w:val="22"/>
              </w:rPr>
              <w:t>l</w:t>
            </w:r>
            <w:r>
              <w:rPr>
                <w:rFonts w:ascii="Trebuchet MS" w:eastAsia="Trebuchet MS" w:hAnsi="Trebuchet MS" w:cs="Trebuchet MS"/>
                <w:sz w:val="22"/>
                <w:szCs w:val="22"/>
              </w:rPr>
              <w:t>ers</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14 d</w:t>
            </w:r>
            <w:r>
              <w:rPr>
                <w:rFonts w:ascii="Trebuchet MS" w:eastAsia="Trebuchet MS" w:hAnsi="Trebuchet MS" w:cs="Trebuchet MS"/>
                <w:spacing w:val="-1"/>
                <w:sz w:val="22"/>
                <w:szCs w:val="22"/>
              </w:rPr>
              <w:t>ay</w:t>
            </w:r>
            <w:r>
              <w:rPr>
                <w:rFonts w:ascii="Trebuchet MS" w:eastAsia="Trebuchet MS" w:hAnsi="Trebuchet MS" w:cs="Trebuchet MS"/>
                <w:sz w:val="22"/>
                <w:szCs w:val="22"/>
              </w:rPr>
              <w:t>s</w:t>
            </w:r>
          </w:p>
          <w:p w14:paraId="76F152F2" w14:textId="77777777" w:rsidR="00F46853" w:rsidRDefault="00533CCC">
            <w:pPr>
              <w:spacing w:before="2" w:line="275" w:lineRule="auto"/>
              <w:ind w:left="1145" w:right="462" w:hanging="360"/>
              <w:jc w:val="right"/>
              <w:rPr>
                <w:rFonts w:ascii="Trebuchet MS" w:eastAsia="Trebuchet MS" w:hAnsi="Trebuchet MS" w:cs="Trebuchet MS"/>
                <w:sz w:val="22"/>
                <w:szCs w:val="22"/>
              </w:rPr>
            </w:pP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 </w:t>
            </w:r>
            <w:r>
              <w:rPr>
                <w:rFonts w:ascii="Trebuchet MS" w:eastAsia="Trebuchet MS" w:hAnsi="Trebuchet MS" w:cs="Trebuchet MS"/>
                <w:spacing w:val="36"/>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p</w:t>
            </w:r>
            <w:r>
              <w:rPr>
                <w:rFonts w:ascii="Trebuchet MS" w:eastAsia="Trebuchet MS" w:hAnsi="Trebuchet MS" w:cs="Trebuchet MS"/>
                <w:sz w:val="22"/>
                <w:szCs w:val="22"/>
              </w:rPr>
              <w:t>eci</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t</w:t>
            </w:r>
            <w:r>
              <w:rPr>
                <w:rFonts w:ascii="Trebuchet MS" w:eastAsia="Trebuchet MS" w:hAnsi="Trebuchet MS" w:cs="Trebuchet MS"/>
                <w:sz w:val="22"/>
                <w:szCs w:val="22"/>
              </w:rPr>
              <w:t>y</w:t>
            </w:r>
            <w:r>
              <w:rPr>
                <w:rFonts w:ascii="Trebuchet MS" w:eastAsia="Trebuchet MS" w:hAnsi="Trebuchet MS" w:cs="Trebuchet MS"/>
                <w:spacing w:val="17"/>
                <w:sz w:val="22"/>
                <w:szCs w:val="22"/>
              </w:rPr>
              <w:t xml:space="preserve"> </w:t>
            </w:r>
            <w:r>
              <w:rPr>
                <w:rFonts w:ascii="Trebuchet MS" w:eastAsia="Trebuchet MS" w:hAnsi="Trebuchet MS" w:cs="Trebuchet MS"/>
                <w:spacing w:val="-1"/>
                <w:sz w:val="22"/>
                <w:szCs w:val="22"/>
              </w:rPr>
              <w:t>Wo</w:t>
            </w:r>
            <w:r>
              <w:rPr>
                <w:rFonts w:ascii="Trebuchet MS" w:eastAsia="Trebuchet MS" w:hAnsi="Trebuchet MS" w:cs="Trebuchet MS"/>
                <w:sz w:val="22"/>
                <w:szCs w:val="22"/>
              </w:rPr>
              <w:t>rks</w:t>
            </w:r>
            <w:r>
              <w:rPr>
                <w:rFonts w:ascii="Trebuchet MS" w:eastAsia="Trebuchet MS" w:hAnsi="Trebuchet MS" w:cs="Trebuchet MS"/>
                <w:spacing w:val="16"/>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pacing w:val="1"/>
                <w:sz w:val="22"/>
                <w:szCs w:val="22"/>
              </w:rPr>
              <w:t>c</w:t>
            </w:r>
            <w:r>
              <w:rPr>
                <w:rFonts w:ascii="Trebuchet MS" w:eastAsia="Trebuchet MS" w:hAnsi="Trebuchet MS" w:cs="Trebuchet MS"/>
                <w:sz w:val="22"/>
                <w:szCs w:val="22"/>
              </w:rPr>
              <w:t>h</w:t>
            </w:r>
            <w:r>
              <w:rPr>
                <w:rFonts w:ascii="Trebuchet MS" w:eastAsia="Trebuchet MS" w:hAnsi="Trebuchet MS" w:cs="Trebuchet MS"/>
                <w:spacing w:val="17"/>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17"/>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lo</w:t>
            </w:r>
            <w:r>
              <w:rPr>
                <w:rFonts w:ascii="Trebuchet MS" w:eastAsia="Trebuchet MS" w:hAnsi="Trebuchet MS" w:cs="Trebuchet MS"/>
                <w:sz w:val="22"/>
                <w:szCs w:val="22"/>
              </w:rPr>
              <w:t>pe</w:t>
            </w:r>
            <w:r>
              <w:rPr>
                <w:rFonts w:ascii="Trebuchet MS" w:eastAsia="Trebuchet MS" w:hAnsi="Trebuchet MS" w:cs="Trebuchet MS"/>
                <w:spacing w:val="16"/>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z w:val="22"/>
                <w:szCs w:val="22"/>
              </w:rPr>
              <w:t>ro</w:t>
            </w:r>
            <w:r>
              <w:rPr>
                <w:rFonts w:ascii="Trebuchet MS" w:eastAsia="Trebuchet MS" w:hAnsi="Trebuchet MS" w:cs="Trebuchet MS"/>
                <w:spacing w:val="1"/>
                <w:sz w:val="22"/>
                <w:szCs w:val="22"/>
              </w:rPr>
              <w:t>t</w:t>
            </w:r>
            <w:r>
              <w:rPr>
                <w:rFonts w:ascii="Trebuchet MS" w:eastAsia="Trebuchet MS" w:hAnsi="Trebuchet MS" w:cs="Trebuchet MS"/>
                <w:sz w:val="22"/>
                <w:szCs w:val="22"/>
              </w:rPr>
              <w:t>ec</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 S</w:t>
            </w:r>
            <w:r>
              <w:rPr>
                <w:rFonts w:ascii="Trebuchet MS" w:eastAsia="Trebuchet MS" w:hAnsi="Trebuchet MS" w:cs="Trebuchet MS"/>
                <w:spacing w:val="-2"/>
                <w:sz w:val="22"/>
                <w:szCs w:val="22"/>
              </w:rPr>
              <w:t>T</w:t>
            </w:r>
            <w:r>
              <w:rPr>
                <w:rFonts w:ascii="Trebuchet MS" w:eastAsia="Trebuchet MS" w:hAnsi="Trebuchet MS" w:cs="Trebuchet MS"/>
                <w:sz w:val="22"/>
                <w:szCs w:val="22"/>
              </w:rPr>
              <w:t>P</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pr</w:t>
            </w:r>
            <w:r>
              <w:rPr>
                <w:rFonts w:ascii="Trebuchet MS" w:eastAsia="Trebuchet MS" w:hAnsi="Trebuchet MS" w:cs="Trebuchet MS"/>
                <w:spacing w:val="-1"/>
                <w:sz w:val="22"/>
                <w:szCs w:val="22"/>
              </w:rPr>
              <w:t>o</w:t>
            </w:r>
            <w:r>
              <w:rPr>
                <w:rFonts w:ascii="Trebuchet MS" w:eastAsia="Trebuchet MS" w:hAnsi="Trebuchet MS" w:cs="Trebuchet MS"/>
                <w:sz w:val="22"/>
                <w:szCs w:val="22"/>
              </w:rPr>
              <w:t>v</w:t>
            </w:r>
            <w:r>
              <w:rPr>
                <w:rFonts w:ascii="Trebuchet MS" w:eastAsia="Trebuchet MS" w:hAnsi="Trebuchet MS" w:cs="Trebuchet MS"/>
                <w:spacing w:val="-1"/>
                <w:sz w:val="22"/>
                <w:szCs w:val="22"/>
              </w:rPr>
              <w:t>i</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r, S</w:t>
            </w:r>
            <w:r>
              <w:rPr>
                <w:rFonts w:ascii="Trebuchet MS" w:eastAsia="Trebuchet MS" w:hAnsi="Trebuchet MS" w:cs="Trebuchet MS"/>
                <w:spacing w:val="-1"/>
                <w:sz w:val="22"/>
                <w:szCs w:val="22"/>
              </w:rPr>
              <w:t>o</w:t>
            </w:r>
            <w:r>
              <w:rPr>
                <w:rFonts w:ascii="Trebuchet MS" w:eastAsia="Trebuchet MS" w:hAnsi="Trebuchet MS" w:cs="Trebuchet MS"/>
                <w:sz w:val="22"/>
                <w:szCs w:val="22"/>
              </w:rPr>
              <w:t>l</w:t>
            </w:r>
            <w:r>
              <w:rPr>
                <w:rFonts w:ascii="Trebuchet MS" w:eastAsia="Trebuchet MS" w:hAnsi="Trebuchet MS" w:cs="Trebuchet MS"/>
                <w:spacing w:val="-1"/>
                <w:sz w:val="22"/>
                <w:szCs w:val="22"/>
              </w:rPr>
              <w:t>a</w:t>
            </w:r>
            <w:r>
              <w:rPr>
                <w:rFonts w:ascii="Trebuchet MS" w:eastAsia="Trebuchet MS" w:hAnsi="Trebuchet MS" w:cs="Trebuchet MS"/>
                <w:sz w:val="22"/>
                <w:szCs w:val="22"/>
              </w:rPr>
              <w:t>r</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2"/>
                <w:sz w:val="22"/>
                <w:szCs w:val="22"/>
              </w:rPr>
              <w:t>y</w:t>
            </w:r>
            <w:r>
              <w:rPr>
                <w:rFonts w:ascii="Trebuchet MS" w:eastAsia="Trebuchet MS" w:hAnsi="Trebuchet MS" w:cs="Trebuchet MS"/>
                <w:sz w:val="22"/>
                <w:szCs w:val="22"/>
              </w:rPr>
              <w:t>st</w:t>
            </w:r>
            <w:r>
              <w:rPr>
                <w:rFonts w:ascii="Trebuchet MS" w:eastAsia="Trebuchet MS" w:hAnsi="Trebuchet MS" w:cs="Trebuchet MS"/>
                <w:spacing w:val="-3"/>
                <w:sz w:val="22"/>
                <w:szCs w:val="22"/>
              </w:rPr>
              <w:t>e</w:t>
            </w:r>
            <w:r>
              <w:rPr>
                <w:rFonts w:ascii="Trebuchet MS" w:eastAsia="Trebuchet MS" w:hAnsi="Trebuchet MS" w:cs="Trebuchet MS"/>
                <w:sz w:val="22"/>
                <w:szCs w:val="22"/>
              </w:rPr>
              <w:t>m</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I</w:t>
            </w:r>
            <w:r>
              <w:rPr>
                <w:rFonts w:ascii="Trebuchet MS" w:eastAsia="Trebuchet MS" w:hAnsi="Trebuchet MS" w:cs="Trebuchet MS"/>
                <w:sz w:val="22"/>
                <w:szCs w:val="22"/>
              </w:rPr>
              <w:t>n</w:t>
            </w:r>
            <w:r>
              <w:rPr>
                <w:rFonts w:ascii="Trebuchet MS" w:eastAsia="Trebuchet MS" w:hAnsi="Trebuchet MS" w:cs="Trebuchet MS"/>
                <w:spacing w:val="-1"/>
                <w:sz w:val="22"/>
                <w:szCs w:val="22"/>
              </w:rPr>
              <w:t>s</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e</w:t>
            </w:r>
            <w:r>
              <w:rPr>
                <w:rFonts w:ascii="Trebuchet MS" w:eastAsia="Trebuchet MS" w:hAnsi="Trebuchet MS" w:cs="Trebuchet MS"/>
                <w:spacing w:val="-2"/>
                <w:sz w:val="22"/>
                <w:szCs w:val="22"/>
              </w:rPr>
              <w:t>r</w:t>
            </w:r>
            <w:r>
              <w:rPr>
                <w:rFonts w:ascii="Trebuchet MS" w:eastAsia="Trebuchet MS" w:hAnsi="Trebuchet MS" w:cs="Trebuchet MS"/>
                <w:sz w:val="22"/>
                <w:szCs w:val="22"/>
              </w:rPr>
              <w:t xml:space="preserve">, </w:t>
            </w:r>
            <w:r>
              <w:rPr>
                <w:rFonts w:ascii="Trebuchet MS" w:eastAsia="Trebuchet MS" w:hAnsi="Trebuchet MS" w:cs="Trebuchet MS"/>
                <w:spacing w:val="-3"/>
                <w:sz w:val="22"/>
                <w:szCs w:val="22"/>
              </w:rPr>
              <w:t>e</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c</w:t>
            </w:r>
            <w:r>
              <w:rPr>
                <w:rFonts w:ascii="Trebuchet MS" w:eastAsia="Trebuchet MS" w:hAnsi="Trebuchet MS" w:cs="Trebuchet MS"/>
                <w:sz w:val="22"/>
                <w:szCs w:val="22"/>
              </w:rPr>
              <w:t>.</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w:t>
            </w:r>
          </w:p>
          <w:p w14:paraId="23080221" w14:textId="77777777" w:rsidR="00F46853" w:rsidRDefault="00533CCC">
            <w:pPr>
              <w:ind w:left="1184"/>
              <w:rPr>
                <w:rFonts w:ascii="Trebuchet MS" w:eastAsia="Trebuchet MS" w:hAnsi="Trebuchet MS" w:cs="Trebuchet MS"/>
                <w:sz w:val="22"/>
                <w:szCs w:val="22"/>
              </w:rPr>
            </w:pPr>
            <w:r>
              <w:rPr>
                <w:rFonts w:ascii="Trebuchet MS" w:eastAsia="Trebuchet MS" w:hAnsi="Trebuchet MS" w:cs="Trebuchet MS"/>
                <w:sz w:val="22"/>
                <w:szCs w:val="22"/>
              </w:rPr>
              <w:t>30 d</w:t>
            </w:r>
            <w:r>
              <w:rPr>
                <w:rFonts w:ascii="Trebuchet MS" w:eastAsia="Trebuchet MS" w:hAnsi="Trebuchet MS" w:cs="Trebuchet MS"/>
                <w:spacing w:val="-1"/>
                <w:sz w:val="22"/>
                <w:szCs w:val="22"/>
              </w:rPr>
              <w:t>ay</w:t>
            </w:r>
            <w:r>
              <w:rPr>
                <w:rFonts w:ascii="Trebuchet MS" w:eastAsia="Trebuchet MS" w:hAnsi="Trebuchet MS" w:cs="Trebuchet MS"/>
                <w:sz w:val="22"/>
                <w:szCs w:val="22"/>
              </w:rPr>
              <w:t>s</w:t>
            </w:r>
          </w:p>
          <w:p w14:paraId="05467B57" w14:textId="77777777" w:rsidR="00F46853" w:rsidRDefault="00533CCC">
            <w:pPr>
              <w:spacing w:before="39" w:line="276" w:lineRule="auto"/>
              <w:ind w:left="103" w:right="425" w:firstLine="134"/>
              <w:jc w:val="both"/>
              <w:rPr>
                <w:rFonts w:ascii="Trebuchet MS" w:eastAsia="Trebuchet MS" w:hAnsi="Trebuchet MS" w:cs="Trebuchet MS"/>
                <w:sz w:val="22"/>
                <w:szCs w:val="22"/>
              </w:rPr>
            </w:pPr>
            <w:r>
              <w:rPr>
                <w:rFonts w:ascii="Trebuchet MS" w:eastAsia="Trebuchet MS" w:hAnsi="Trebuchet MS" w:cs="Trebuchet MS"/>
                <w:i/>
                <w:sz w:val="22"/>
                <w:szCs w:val="22"/>
              </w:rPr>
              <w:t>N</w:t>
            </w:r>
            <w:r>
              <w:rPr>
                <w:rFonts w:ascii="Trebuchet MS" w:eastAsia="Trebuchet MS" w:hAnsi="Trebuchet MS" w:cs="Trebuchet MS"/>
                <w:i/>
                <w:spacing w:val="-3"/>
                <w:sz w:val="22"/>
                <w:szCs w:val="22"/>
              </w:rPr>
              <w:t>o</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 xml:space="preserve">:  </w:t>
            </w:r>
            <w:r>
              <w:rPr>
                <w:rFonts w:ascii="Trebuchet MS" w:eastAsia="Trebuchet MS" w:hAnsi="Trebuchet MS" w:cs="Trebuchet MS"/>
                <w:i/>
                <w:spacing w:val="2"/>
                <w:sz w:val="22"/>
                <w:szCs w:val="22"/>
              </w:rPr>
              <w:t xml:space="preserve"> </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me</w:t>
            </w:r>
            <w:r>
              <w:rPr>
                <w:rFonts w:ascii="Trebuchet MS" w:eastAsia="Trebuchet MS" w:hAnsi="Trebuchet MS" w:cs="Trebuchet MS"/>
                <w:i/>
                <w:spacing w:val="1"/>
                <w:sz w:val="22"/>
                <w:szCs w:val="22"/>
              </w:rPr>
              <w:t>l</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e   i</w:t>
            </w:r>
            <w:r>
              <w:rPr>
                <w:rFonts w:ascii="Trebuchet MS" w:eastAsia="Trebuchet MS" w:hAnsi="Trebuchet MS" w:cs="Trebuchet MS"/>
                <w:i/>
                <w:spacing w:val="-1"/>
                <w:sz w:val="22"/>
                <w:szCs w:val="22"/>
              </w:rPr>
              <w:t>ncl</w:t>
            </w:r>
            <w:r>
              <w:rPr>
                <w:rFonts w:ascii="Trebuchet MS" w:eastAsia="Trebuchet MS" w:hAnsi="Trebuchet MS" w:cs="Trebuchet MS"/>
                <w:i/>
                <w:sz w:val="22"/>
                <w:szCs w:val="22"/>
              </w:rPr>
              <w:t>u</w:t>
            </w:r>
            <w:r>
              <w:rPr>
                <w:rFonts w:ascii="Trebuchet MS" w:eastAsia="Trebuchet MS" w:hAnsi="Trebuchet MS" w:cs="Trebuchet MS"/>
                <w:i/>
                <w:spacing w:val="-1"/>
                <w:sz w:val="22"/>
                <w:szCs w:val="22"/>
              </w:rPr>
              <w:t>de</w:t>
            </w:r>
            <w:r>
              <w:rPr>
                <w:rFonts w:ascii="Trebuchet MS" w:eastAsia="Trebuchet MS" w:hAnsi="Trebuchet MS" w:cs="Trebuchet MS"/>
                <w:i/>
                <w:sz w:val="22"/>
                <w:szCs w:val="22"/>
              </w:rPr>
              <w:t>s   n</w:t>
            </w:r>
            <w:r>
              <w:rPr>
                <w:rFonts w:ascii="Trebuchet MS" w:eastAsia="Trebuchet MS" w:hAnsi="Trebuchet MS" w:cs="Trebuchet MS"/>
                <w:i/>
                <w:spacing w:val="-2"/>
                <w:sz w:val="22"/>
                <w:szCs w:val="22"/>
              </w:rPr>
              <w:t>e</w:t>
            </w:r>
            <w:r>
              <w:rPr>
                <w:rFonts w:ascii="Trebuchet MS" w:eastAsia="Trebuchet MS" w:hAnsi="Trebuchet MS" w:cs="Trebuchet MS"/>
                <w:i/>
                <w:sz w:val="22"/>
                <w:szCs w:val="22"/>
              </w:rPr>
              <w:t>g</w:t>
            </w:r>
            <w:r>
              <w:rPr>
                <w:rFonts w:ascii="Trebuchet MS" w:eastAsia="Trebuchet MS" w:hAnsi="Trebuchet MS" w:cs="Trebuchet MS"/>
                <w:i/>
                <w:spacing w:val="-1"/>
                <w:sz w:val="22"/>
                <w:szCs w:val="22"/>
              </w:rPr>
              <w:t>o</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a</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 xml:space="preserve">n  </w:t>
            </w:r>
            <w:r>
              <w:rPr>
                <w:rFonts w:ascii="Trebuchet MS" w:eastAsia="Trebuchet MS" w:hAnsi="Trebuchet MS" w:cs="Trebuchet MS"/>
                <w:i/>
                <w:spacing w:val="1"/>
                <w:sz w:val="22"/>
                <w:szCs w:val="22"/>
              </w:rPr>
              <w:t xml:space="preserve"> </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 xml:space="preserve">f  </w:t>
            </w:r>
            <w:r>
              <w:rPr>
                <w:rFonts w:ascii="Trebuchet MS" w:eastAsia="Trebuchet MS" w:hAnsi="Trebuchet MS" w:cs="Trebuchet MS"/>
                <w:i/>
                <w:spacing w:val="4"/>
                <w:sz w:val="22"/>
                <w:szCs w:val="22"/>
              </w:rPr>
              <w:t xml:space="preserve"> </w:t>
            </w:r>
            <w:r>
              <w:rPr>
                <w:rFonts w:ascii="Trebuchet MS" w:eastAsia="Trebuchet MS" w:hAnsi="Trebuchet MS" w:cs="Trebuchet MS"/>
                <w:i/>
                <w:spacing w:val="-1"/>
                <w:sz w:val="22"/>
                <w:szCs w:val="22"/>
              </w:rPr>
              <w:t>co</w:t>
            </w:r>
            <w:r>
              <w:rPr>
                <w:rFonts w:ascii="Trebuchet MS" w:eastAsia="Trebuchet MS" w:hAnsi="Trebuchet MS" w:cs="Trebuchet MS"/>
                <w:i/>
                <w:sz w:val="22"/>
                <w:szCs w:val="22"/>
              </w:rPr>
              <w:t>st, d</w:t>
            </w:r>
            <w:r>
              <w:rPr>
                <w:rFonts w:ascii="Trebuchet MS" w:eastAsia="Trebuchet MS" w:hAnsi="Trebuchet MS" w:cs="Trebuchet MS"/>
                <w:i/>
                <w:spacing w:val="-1"/>
                <w:sz w:val="22"/>
                <w:szCs w:val="22"/>
              </w:rPr>
              <w:t>ra</w:t>
            </w:r>
            <w:r>
              <w:rPr>
                <w:rFonts w:ascii="Trebuchet MS" w:eastAsia="Trebuchet MS" w:hAnsi="Trebuchet MS" w:cs="Trebuchet MS"/>
                <w:i/>
                <w:sz w:val="22"/>
                <w:szCs w:val="22"/>
              </w:rPr>
              <w:t>f</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w:t>
            </w:r>
            <w:r>
              <w:rPr>
                <w:rFonts w:ascii="Trebuchet MS" w:eastAsia="Trebuchet MS" w:hAnsi="Trebuchet MS" w:cs="Trebuchet MS"/>
                <w:i/>
                <w:spacing w:val="1"/>
                <w:sz w:val="22"/>
                <w:szCs w:val="22"/>
              </w:rPr>
              <w:t xml:space="preserve"> </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f</w:t>
            </w:r>
            <w:r>
              <w:rPr>
                <w:rFonts w:ascii="Trebuchet MS" w:eastAsia="Trebuchet MS" w:hAnsi="Trebuchet MS" w:cs="Trebuchet MS"/>
                <w:i/>
                <w:spacing w:val="3"/>
                <w:sz w:val="22"/>
                <w:szCs w:val="22"/>
              </w:rPr>
              <w:t xml:space="preserve"> </w:t>
            </w:r>
            <w:r>
              <w:rPr>
                <w:rFonts w:ascii="Trebuchet MS" w:eastAsia="Trebuchet MS" w:hAnsi="Trebuchet MS" w:cs="Trebuchet MS"/>
                <w:i/>
                <w:sz w:val="22"/>
                <w:szCs w:val="22"/>
              </w:rPr>
              <w:t>s</w:t>
            </w:r>
            <w:r>
              <w:rPr>
                <w:rFonts w:ascii="Trebuchet MS" w:eastAsia="Trebuchet MS" w:hAnsi="Trebuchet MS" w:cs="Trebuchet MS"/>
                <w:i/>
                <w:spacing w:val="-2"/>
                <w:sz w:val="22"/>
                <w:szCs w:val="22"/>
              </w:rPr>
              <w:t>e</w:t>
            </w:r>
            <w:r>
              <w:rPr>
                <w:rFonts w:ascii="Trebuchet MS" w:eastAsia="Trebuchet MS" w:hAnsi="Trebuchet MS" w:cs="Trebuchet MS"/>
                <w:i/>
                <w:spacing w:val="-1"/>
                <w:sz w:val="22"/>
                <w:szCs w:val="22"/>
              </w:rPr>
              <w:t>r</w:t>
            </w:r>
            <w:r>
              <w:rPr>
                <w:rFonts w:ascii="Trebuchet MS" w:eastAsia="Trebuchet MS" w:hAnsi="Trebuchet MS" w:cs="Trebuchet MS"/>
                <w:i/>
                <w:sz w:val="22"/>
                <w:szCs w:val="22"/>
              </w:rPr>
              <w:t>v</w:t>
            </w:r>
            <w:r>
              <w:rPr>
                <w:rFonts w:ascii="Trebuchet MS" w:eastAsia="Trebuchet MS" w:hAnsi="Trebuchet MS" w:cs="Trebuchet MS"/>
                <w:i/>
                <w:spacing w:val="-1"/>
                <w:sz w:val="22"/>
                <w:szCs w:val="22"/>
              </w:rPr>
              <w:t>ic</w:t>
            </w:r>
            <w:r>
              <w:rPr>
                <w:rFonts w:ascii="Trebuchet MS" w:eastAsia="Trebuchet MS" w:hAnsi="Trebuchet MS" w:cs="Trebuchet MS"/>
                <w:i/>
                <w:sz w:val="22"/>
                <w:szCs w:val="22"/>
              </w:rPr>
              <w:t xml:space="preserve">e </w:t>
            </w:r>
            <w:r>
              <w:rPr>
                <w:rFonts w:ascii="Trebuchet MS" w:eastAsia="Trebuchet MS" w:hAnsi="Trebuchet MS" w:cs="Trebuchet MS"/>
                <w:i/>
                <w:spacing w:val="-1"/>
                <w:sz w:val="22"/>
                <w:szCs w:val="22"/>
              </w:rPr>
              <w:t>a</w:t>
            </w:r>
            <w:r>
              <w:rPr>
                <w:rFonts w:ascii="Trebuchet MS" w:eastAsia="Trebuchet MS" w:hAnsi="Trebuchet MS" w:cs="Trebuchet MS"/>
                <w:i/>
                <w:spacing w:val="2"/>
                <w:sz w:val="22"/>
                <w:szCs w:val="22"/>
              </w:rPr>
              <w:t>g</w:t>
            </w:r>
            <w:r>
              <w:rPr>
                <w:rFonts w:ascii="Trebuchet MS" w:eastAsia="Trebuchet MS" w:hAnsi="Trebuchet MS" w:cs="Trebuchet MS"/>
                <w:i/>
                <w:spacing w:val="-1"/>
                <w:sz w:val="22"/>
                <w:szCs w:val="22"/>
              </w:rPr>
              <w:t>reeme</w:t>
            </w:r>
            <w:r>
              <w:rPr>
                <w:rFonts w:ascii="Trebuchet MS" w:eastAsia="Trebuchet MS" w:hAnsi="Trebuchet MS" w:cs="Trebuchet MS"/>
                <w:i/>
                <w:sz w:val="22"/>
                <w:szCs w:val="22"/>
              </w:rPr>
              <w:t>nt</w:t>
            </w:r>
            <w:r>
              <w:rPr>
                <w:rFonts w:ascii="Trebuchet MS" w:eastAsia="Trebuchet MS" w:hAnsi="Trebuchet MS" w:cs="Trebuchet MS"/>
                <w:i/>
                <w:spacing w:val="2"/>
                <w:sz w:val="22"/>
                <w:szCs w:val="22"/>
              </w:rPr>
              <w:t xml:space="preserve"> </w:t>
            </w:r>
            <w:r>
              <w:rPr>
                <w:rFonts w:ascii="Trebuchet MS" w:eastAsia="Trebuchet MS" w:hAnsi="Trebuchet MS" w:cs="Trebuchet MS"/>
                <w:i/>
                <w:spacing w:val="-1"/>
                <w:sz w:val="22"/>
                <w:szCs w:val="22"/>
              </w:rPr>
              <w:t>a</w:t>
            </w:r>
            <w:r>
              <w:rPr>
                <w:rFonts w:ascii="Trebuchet MS" w:eastAsia="Trebuchet MS" w:hAnsi="Trebuchet MS" w:cs="Trebuchet MS"/>
                <w:i/>
                <w:sz w:val="22"/>
                <w:szCs w:val="22"/>
              </w:rPr>
              <w:t>nd s</w:t>
            </w:r>
            <w:r>
              <w:rPr>
                <w:rFonts w:ascii="Trebuchet MS" w:eastAsia="Trebuchet MS" w:hAnsi="Trebuchet MS" w:cs="Trebuchet MS"/>
                <w:i/>
                <w:spacing w:val="-1"/>
                <w:sz w:val="22"/>
                <w:szCs w:val="22"/>
              </w:rPr>
              <w:t>u</w:t>
            </w:r>
            <w:r>
              <w:rPr>
                <w:rFonts w:ascii="Trebuchet MS" w:eastAsia="Trebuchet MS" w:hAnsi="Trebuchet MS" w:cs="Trebuchet MS"/>
                <w:i/>
                <w:sz w:val="22"/>
                <w:szCs w:val="22"/>
              </w:rPr>
              <w:t>b</w:t>
            </w:r>
            <w:r>
              <w:rPr>
                <w:rFonts w:ascii="Trebuchet MS" w:eastAsia="Trebuchet MS" w:hAnsi="Trebuchet MS" w:cs="Trebuchet MS"/>
                <w:i/>
                <w:spacing w:val="1"/>
                <w:sz w:val="22"/>
                <w:szCs w:val="22"/>
              </w:rPr>
              <w:t>m</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s</w:t>
            </w:r>
            <w:r>
              <w:rPr>
                <w:rFonts w:ascii="Trebuchet MS" w:eastAsia="Trebuchet MS" w:hAnsi="Trebuchet MS" w:cs="Trebuchet MS"/>
                <w:i/>
                <w:sz w:val="22"/>
                <w:szCs w:val="22"/>
              </w:rPr>
              <w:t>s</w:t>
            </w:r>
            <w:r>
              <w:rPr>
                <w:rFonts w:ascii="Trebuchet MS" w:eastAsia="Trebuchet MS" w:hAnsi="Trebuchet MS" w:cs="Trebuchet MS"/>
                <w:i/>
                <w:spacing w:val="-1"/>
                <w:sz w:val="22"/>
                <w:szCs w:val="22"/>
              </w:rPr>
              <w:t>i</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n</w:t>
            </w:r>
            <w:r>
              <w:rPr>
                <w:rFonts w:ascii="Trebuchet MS" w:eastAsia="Trebuchet MS" w:hAnsi="Trebuchet MS" w:cs="Trebuchet MS"/>
                <w:i/>
                <w:spacing w:val="1"/>
                <w:sz w:val="22"/>
                <w:szCs w:val="22"/>
              </w:rPr>
              <w:t xml:space="preserve"> </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 xml:space="preserve">f </w:t>
            </w:r>
            <w:r>
              <w:rPr>
                <w:rFonts w:ascii="Trebuchet MS" w:eastAsia="Trebuchet MS" w:hAnsi="Trebuchet MS" w:cs="Trebuchet MS"/>
                <w:i/>
                <w:spacing w:val="-1"/>
                <w:sz w:val="22"/>
                <w:szCs w:val="22"/>
              </w:rPr>
              <w:t>re</w:t>
            </w:r>
            <w:r>
              <w:rPr>
                <w:rFonts w:ascii="Trebuchet MS" w:eastAsia="Trebuchet MS" w:hAnsi="Trebuchet MS" w:cs="Trebuchet MS"/>
                <w:i/>
                <w:sz w:val="22"/>
                <w:szCs w:val="22"/>
              </w:rPr>
              <w:t>q</w:t>
            </w:r>
            <w:r>
              <w:rPr>
                <w:rFonts w:ascii="Trebuchet MS" w:eastAsia="Trebuchet MS" w:hAnsi="Trebuchet MS" w:cs="Trebuchet MS"/>
                <w:i/>
                <w:spacing w:val="-1"/>
                <w:sz w:val="22"/>
                <w:szCs w:val="22"/>
              </w:rPr>
              <w:t>u</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re</w:t>
            </w:r>
            <w:r>
              <w:rPr>
                <w:rFonts w:ascii="Trebuchet MS" w:eastAsia="Trebuchet MS" w:hAnsi="Trebuchet MS" w:cs="Trebuchet MS"/>
                <w:i/>
                <w:sz w:val="22"/>
                <w:szCs w:val="22"/>
              </w:rPr>
              <w:t>d</w:t>
            </w:r>
            <w:r>
              <w:rPr>
                <w:rFonts w:ascii="Trebuchet MS" w:eastAsia="Trebuchet MS" w:hAnsi="Trebuchet MS" w:cs="Trebuchet MS"/>
                <w:i/>
                <w:spacing w:val="1"/>
                <w:sz w:val="22"/>
                <w:szCs w:val="22"/>
              </w:rPr>
              <w:t xml:space="preserve"> </w:t>
            </w:r>
            <w:r>
              <w:rPr>
                <w:rFonts w:ascii="Trebuchet MS" w:eastAsia="Trebuchet MS" w:hAnsi="Trebuchet MS" w:cs="Trebuchet MS"/>
                <w:i/>
                <w:sz w:val="22"/>
                <w:szCs w:val="22"/>
              </w:rPr>
              <w:t>d</w:t>
            </w:r>
            <w:r>
              <w:rPr>
                <w:rFonts w:ascii="Trebuchet MS" w:eastAsia="Trebuchet MS" w:hAnsi="Trebuchet MS" w:cs="Trebuchet MS"/>
                <w:i/>
                <w:spacing w:val="-1"/>
                <w:sz w:val="22"/>
                <w:szCs w:val="22"/>
              </w:rPr>
              <w:t>oc</w:t>
            </w:r>
            <w:r>
              <w:rPr>
                <w:rFonts w:ascii="Trebuchet MS" w:eastAsia="Trebuchet MS" w:hAnsi="Trebuchet MS" w:cs="Trebuchet MS"/>
                <w:i/>
                <w:sz w:val="22"/>
                <w:szCs w:val="22"/>
              </w:rPr>
              <w:t>u</w:t>
            </w:r>
            <w:r>
              <w:rPr>
                <w:rFonts w:ascii="Trebuchet MS" w:eastAsia="Trebuchet MS" w:hAnsi="Trebuchet MS" w:cs="Trebuchet MS"/>
                <w:i/>
                <w:spacing w:val="-1"/>
                <w:sz w:val="22"/>
                <w:szCs w:val="22"/>
              </w:rPr>
              <w:t>m</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nts</w:t>
            </w:r>
            <w:r>
              <w:rPr>
                <w:rFonts w:ascii="Trebuchet MS" w:eastAsia="Trebuchet MS" w:hAnsi="Trebuchet MS" w:cs="Trebuchet MS"/>
                <w:i/>
                <w:spacing w:val="2"/>
                <w:sz w:val="22"/>
                <w:szCs w:val="22"/>
              </w:rPr>
              <w:t xml:space="preserve"> </w:t>
            </w:r>
            <w:r>
              <w:rPr>
                <w:rFonts w:ascii="Trebuchet MS" w:eastAsia="Trebuchet MS" w:hAnsi="Trebuchet MS" w:cs="Trebuchet MS"/>
                <w:i/>
                <w:sz w:val="22"/>
                <w:szCs w:val="22"/>
              </w:rPr>
              <w:t>n</w:t>
            </w:r>
            <w:r>
              <w:rPr>
                <w:rFonts w:ascii="Trebuchet MS" w:eastAsia="Trebuchet MS" w:hAnsi="Trebuchet MS" w:cs="Trebuchet MS"/>
                <w:i/>
                <w:spacing w:val="-2"/>
                <w:sz w:val="22"/>
                <w:szCs w:val="22"/>
              </w:rPr>
              <w:t>e</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d</w:t>
            </w:r>
            <w:r>
              <w:rPr>
                <w:rFonts w:ascii="Trebuchet MS" w:eastAsia="Trebuchet MS" w:hAnsi="Trebuchet MS" w:cs="Trebuchet MS"/>
                <w:i/>
                <w:spacing w:val="-2"/>
                <w:sz w:val="22"/>
                <w:szCs w:val="22"/>
              </w:rPr>
              <w:t>e</w:t>
            </w:r>
            <w:r>
              <w:rPr>
                <w:rFonts w:ascii="Trebuchet MS" w:eastAsia="Trebuchet MS" w:hAnsi="Trebuchet MS" w:cs="Trebuchet MS"/>
                <w:i/>
                <w:sz w:val="22"/>
                <w:szCs w:val="22"/>
              </w:rPr>
              <w:t>d</w:t>
            </w:r>
            <w:r>
              <w:rPr>
                <w:rFonts w:ascii="Trebuchet MS" w:eastAsia="Trebuchet MS" w:hAnsi="Trebuchet MS" w:cs="Trebuchet MS"/>
                <w:i/>
                <w:spacing w:val="1"/>
                <w:sz w:val="22"/>
                <w:szCs w:val="22"/>
              </w:rPr>
              <w:t xml:space="preserve"> </w:t>
            </w:r>
            <w:r>
              <w:rPr>
                <w:rFonts w:ascii="Trebuchet MS" w:eastAsia="Trebuchet MS" w:hAnsi="Trebuchet MS" w:cs="Trebuchet MS"/>
                <w:i/>
                <w:sz w:val="22"/>
                <w:szCs w:val="22"/>
              </w:rPr>
              <w:t>by P</w:t>
            </w:r>
            <w:r>
              <w:rPr>
                <w:rFonts w:ascii="Trebuchet MS" w:eastAsia="Trebuchet MS" w:hAnsi="Trebuchet MS" w:cs="Trebuchet MS"/>
                <w:i/>
                <w:spacing w:val="1"/>
                <w:sz w:val="22"/>
                <w:szCs w:val="22"/>
              </w:rPr>
              <w:t>L</w:t>
            </w:r>
            <w:r>
              <w:rPr>
                <w:rFonts w:ascii="Trebuchet MS" w:eastAsia="Trebuchet MS" w:hAnsi="Trebuchet MS" w:cs="Trebuchet MS"/>
                <w:i/>
                <w:sz w:val="22"/>
                <w:szCs w:val="22"/>
              </w:rPr>
              <w:t>O</w:t>
            </w:r>
            <w:r>
              <w:rPr>
                <w:rFonts w:ascii="Trebuchet MS" w:eastAsia="Trebuchet MS" w:hAnsi="Trebuchet MS" w:cs="Trebuchet MS"/>
                <w:i/>
                <w:spacing w:val="2"/>
                <w:sz w:val="22"/>
                <w:szCs w:val="22"/>
              </w:rPr>
              <w:t xml:space="preserve"> </w:t>
            </w:r>
            <w:r>
              <w:rPr>
                <w:rFonts w:ascii="Trebuchet MS" w:eastAsia="Trebuchet MS" w:hAnsi="Trebuchet MS" w:cs="Trebuchet MS"/>
                <w:i/>
                <w:sz w:val="22"/>
                <w:szCs w:val="22"/>
              </w:rPr>
              <w:t>d</w:t>
            </w:r>
            <w:r>
              <w:rPr>
                <w:rFonts w:ascii="Trebuchet MS" w:eastAsia="Trebuchet MS" w:hAnsi="Trebuchet MS" w:cs="Trebuchet MS"/>
                <w:i/>
                <w:spacing w:val="-2"/>
                <w:sz w:val="22"/>
                <w:szCs w:val="22"/>
              </w:rPr>
              <w:t>e</w:t>
            </w:r>
            <w:r>
              <w:rPr>
                <w:rFonts w:ascii="Trebuchet MS" w:eastAsia="Trebuchet MS" w:hAnsi="Trebuchet MS" w:cs="Trebuchet MS"/>
                <w:i/>
                <w:sz w:val="22"/>
                <w:szCs w:val="22"/>
              </w:rPr>
              <w:t>p</w:t>
            </w:r>
            <w:r>
              <w:rPr>
                <w:rFonts w:ascii="Trebuchet MS" w:eastAsia="Trebuchet MS" w:hAnsi="Trebuchet MS" w:cs="Trebuchet MS"/>
                <w:i/>
                <w:spacing w:val="-1"/>
                <w:sz w:val="22"/>
                <w:szCs w:val="22"/>
              </w:rPr>
              <w:t>ar</w:t>
            </w:r>
            <w:r>
              <w:rPr>
                <w:rFonts w:ascii="Trebuchet MS" w:eastAsia="Trebuchet MS" w:hAnsi="Trebuchet MS" w:cs="Trebuchet MS"/>
                <w:i/>
                <w:spacing w:val="-2"/>
                <w:sz w:val="22"/>
                <w:szCs w:val="22"/>
              </w:rPr>
              <w:t>t</w:t>
            </w:r>
            <w:r>
              <w:rPr>
                <w:rFonts w:ascii="Trebuchet MS" w:eastAsia="Trebuchet MS" w:hAnsi="Trebuchet MS" w:cs="Trebuchet MS"/>
                <w:i/>
                <w:spacing w:val="-1"/>
                <w:sz w:val="22"/>
                <w:szCs w:val="22"/>
              </w:rPr>
              <w:t>me</w:t>
            </w:r>
            <w:r>
              <w:rPr>
                <w:rFonts w:ascii="Trebuchet MS" w:eastAsia="Trebuchet MS" w:hAnsi="Trebuchet MS" w:cs="Trebuchet MS"/>
                <w:i/>
                <w:sz w:val="22"/>
                <w:szCs w:val="22"/>
              </w:rPr>
              <w:t xml:space="preserve">nt </w:t>
            </w:r>
            <w:r>
              <w:rPr>
                <w:rFonts w:ascii="Trebuchet MS" w:eastAsia="Trebuchet MS" w:hAnsi="Trebuchet MS" w:cs="Trebuchet MS"/>
                <w:i/>
                <w:spacing w:val="-1"/>
                <w:sz w:val="22"/>
                <w:szCs w:val="22"/>
              </w:rPr>
              <w:t>a</w:t>
            </w:r>
            <w:r>
              <w:rPr>
                <w:rFonts w:ascii="Trebuchet MS" w:eastAsia="Trebuchet MS" w:hAnsi="Trebuchet MS" w:cs="Trebuchet MS"/>
                <w:i/>
                <w:sz w:val="22"/>
                <w:szCs w:val="22"/>
              </w:rPr>
              <w:t>n</w:t>
            </w:r>
            <w:r>
              <w:rPr>
                <w:rFonts w:ascii="Trebuchet MS" w:eastAsia="Trebuchet MS" w:hAnsi="Trebuchet MS" w:cs="Trebuchet MS"/>
                <w:i/>
                <w:spacing w:val="-1"/>
                <w:sz w:val="22"/>
                <w:szCs w:val="22"/>
              </w:rPr>
              <w:t>d</w:t>
            </w:r>
            <w:r>
              <w:rPr>
                <w:rFonts w:ascii="Trebuchet MS" w:eastAsia="Trebuchet MS" w:hAnsi="Trebuchet MS" w:cs="Trebuchet MS"/>
                <w:i/>
                <w:sz w:val="22"/>
                <w:szCs w:val="22"/>
              </w:rPr>
              <w:t>/</w:t>
            </w:r>
            <w:r>
              <w:rPr>
                <w:rFonts w:ascii="Trebuchet MS" w:eastAsia="Trebuchet MS" w:hAnsi="Trebuchet MS" w:cs="Trebuchet MS"/>
                <w:i/>
                <w:spacing w:val="-2"/>
                <w:sz w:val="22"/>
                <w:szCs w:val="22"/>
              </w:rPr>
              <w:t>o</w:t>
            </w:r>
            <w:r>
              <w:rPr>
                <w:rFonts w:ascii="Trebuchet MS" w:eastAsia="Trebuchet MS" w:hAnsi="Trebuchet MS" w:cs="Trebuchet MS"/>
                <w:i/>
                <w:sz w:val="22"/>
                <w:szCs w:val="22"/>
              </w:rPr>
              <w:t>r</w:t>
            </w:r>
            <w:r>
              <w:rPr>
                <w:rFonts w:ascii="Trebuchet MS" w:eastAsia="Trebuchet MS" w:hAnsi="Trebuchet MS" w:cs="Trebuchet MS"/>
                <w:i/>
                <w:spacing w:val="1"/>
                <w:sz w:val="22"/>
                <w:szCs w:val="22"/>
              </w:rPr>
              <w:t xml:space="preserve"> L</w:t>
            </w:r>
            <w:r>
              <w:rPr>
                <w:rFonts w:ascii="Trebuchet MS" w:eastAsia="Trebuchet MS" w:hAnsi="Trebuchet MS" w:cs="Trebuchet MS"/>
                <w:i/>
                <w:sz w:val="22"/>
                <w:szCs w:val="22"/>
              </w:rPr>
              <w:t>GU</w:t>
            </w:r>
            <w:r>
              <w:rPr>
                <w:rFonts w:ascii="Trebuchet MS" w:eastAsia="Trebuchet MS" w:hAnsi="Trebuchet MS" w:cs="Trebuchet MS"/>
                <w:i/>
                <w:spacing w:val="1"/>
                <w:sz w:val="22"/>
                <w:szCs w:val="22"/>
              </w:rPr>
              <w:t xml:space="preserve"> </w:t>
            </w:r>
            <w:r>
              <w:rPr>
                <w:rFonts w:ascii="Trebuchet MS" w:eastAsia="Trebuchet MS" w:hAnsi="Trebuchet MS" w:cs="Trebuchet MS"/>
                <w:i/>
                <w:spacing w:val="-3"/>
                <w:sz w:val="22"/>
                <w:szCs w:val="22"/>
              </w:rPr>
              <w:t>c</w:t>
            </w:r>
            <w:r>
              <w:rPr>
                <w:rFonts w:ascii="Trebuchet MS" w:eastAsia="Trebuchet MS" w:hAnsi="Trebuchet MS" w:cs="Trebuchet MS"/>
                <w:i/>
                <w:spacing w:val="1"/>
                <w:sz w:val="22"/>
                <w:szCs w:val="22"/>
              </w:rPr>
              <w:t>l</w:t>
            </w:r>
            <w:r>
              <w:rPr>
                <w:rFonts w:ascii="Trebuchet MS" w:eastAsia="Trebuchet MS" w:hAnsi="Trebuchet MS" w:cs="Trebuchet MS"/>
                <w:i/>
                <w:spacing w:val="-1"/>
                <w:sz w:val="22"/>
                <w:szCs w:val="22"/>
              </w:rPr>
              <w:t>eara</w:t>
            </w:r>
            <w:r>
              <w:rPr>
                <w:rFonts w:ascii="Trebuchet MS" w:eastAsia="Trebuchet MS" w:hAnsi="Trebuchet MS" w:cs="Trebuchet MS"/>
                <w:i/>
                <w:sz w:val="22"/>
                <w:szCs w:val="22"/>
              </w:rPr>
              <w:t>n</w:t>
            </w:r>
            <w:r>
              <w:rPr>
                <w:rFonts w:ascii="Trebuchet MS" w:eastAsia="Trebuchet MS" w:hAnsi="Trebuchet MS" w:cs="Trebuchet MS"/>
                <w:i/>
                <w:spacing w:val="-1"/>
                <w:sz w:val="22"/>
                <w:szCs w:val="22"/>
              </w:rPr>
              <w:t>ce</w:t>
            </w:r>
            <w:r>
              <w:rPr>
                <w:rFonts w:ascii="Trebuchet MS" w:eastAsia="Trebuchet MS" w:hAnsi="Trebuchet MS" w:cs="Trebuchet MS"/>
                <w:i/>
                <w:sz w:val="22"/>
                <w:szCs w:val="22"/>
              </w:rPr>
              <w:t xml:space="preserve">s </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 xml:space="preserve">r </w:t>
            </w:r>
            <w:r>
              <w:rPr>
                <w:rFonts w:ascii="Trebuchet MS" w:eastAsia="Trebuchet MS" w:hAnsi="Trebuchet MS" w:cs="Trebuchet MS"/>
                <w:i/>
                <w:spacing w:val="-1"/>
                <w:sz w:val="22"/>
                <w:szCs w:val="22"/>
              </w:rPr>
              <w:t>re</w:t>
            </w:r>
            <w:r>
              <w:rPr>
                <w:rFonts w:ascii="Trebuchet MS" w:eastAsia="Trebuchet MS" w:hAnsi="Trebuchet MS" w:cs="Trebuchet MS"/>
                <w:i/>
                <w:sz w:val="22"/>
                <w:szCs w:val="22"/>
              </w:rPr>
              <w:t>q</w:t>
            </w:r>
            <w:r>
              <w:rPr>
                <w:rFonts w:ascii="Trebuchet MS" w:eastAsia="Trebuchet MS" w:hAnsi="Trebuchet MS" w:cs="Trebuchet MS"/>
                <w:i/>
                <w:spacing w:val="-1"/>
                <w:sz w:val="22"/>
                <w:szCs w:val="22"/>
              </w:rPr>
              <w:t>u</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reme</w:t>
            </w:r>
            <w:r>
              <w:rPr>
                <w:rFonts w:ascii="Trebuchet MS" w:eastAsia="Trebuchet MS" w:hAnsi="Trebuchet MS" w:cs="Trebuchet MS"/>
                <w:i/>
                <w:sz w:val="22"/>
                <w:szCs w:val="22"/>
              </w:rPr>
              <w:t>nt</w:t>
            </w:r>
            <w:r>
              <w:rPr>
                <w:rFonts w:ascii="Trebuchet MS" w:eastAsia="Trebuchet MS" w:hAnsi="Trebuchet MS" w:cs="Trebuchet MS"/>
                <w:i/>
                <w:spacing w:val="1"/>
                <w:sz w:val="22"/>
                <w:szCs w:val="22"/>
              </w:rPr>
              <w:t>s</w:t>
            </w:r>
            <w:r>
              <w:rPr>
                <w:rFonts w:ascii="Trebuchet MS" w:eastAsia="Trebuchet MS" w:hAnsi="Trebuchet MS" w:cs="Trebuchet MS"/>
                <w:i/>
                <w:sz w:val="22"/>
                <w:szCs w:val="22"/>
              </w:rPr>
              <w:t>.</w:t>
            </w:r>
          </w:p>
        </w:tc>
        <w:tc>
          <w:tcPr>
            <w:tcW w:w="2520" w:type="dxa"/>
            <w:tcBorders>
              <w:top w:val="dotted" w:sz="4" w:space="0" w:color="000000"/>
              <w:left w:val="dotted" w:sz="4" w:space="0" w:color="000000"/>
              <w:bottom w:val="dotted" w:sz="4" w:space="0" w:color="000000"/>
              <w:right w:val="dotted" w:sz="4" w:space="0" w:color="000000"/>
            </w:tcBorders>
          </w:tcPr>
          <w:p w14:paraId="7BF679CA" w14:textId="77777777" w:rsidR="00F46853" w:rsidRDefault="00F46853">
            <w:pPr>
              <w:spacing w:line="200" w:lineRule="exact"/>
            </w:pPr>
          </w:p>
          <w:p w14:paraId="39AB3BA3" w14:textId="77777777" w:rsidR="00F46853" w:rsidRDefault="00F46853">
            <w:pPr>
              <w:spacing w:line="200" w:lineRule="exact"/>
            </w:pPr>
          </w:p>
          <w:p w14:paraId="791B9C6D" w14:textId="77777777" w:rsidR="00F46853" w:rsidRDefault="00F46853">
            <w:pPr>
              <w:spacing w:line="200" w:lineRule="exact"/>
            </w:pPr>
          </w:p>
          <w:p w14:paraId="334CF4FD" w14:textId="77777777" w:rsidR="00F46853" w:rsidRDefault="00F46853">
            <w:pPr>
              <w:spacing w:line="200" w:lineRule="exact"/>
            </w:pPr>
          </w:p>
          <w:p w14:paraId="2A5F5D43" w14:textId="77777777" w:rsidR="00F46853" w:rsidRDefault="00F46853">
            <w:pPr>
              <w:spacing w:line="200" w:lineRule="exact"/>
            </w:pPr>
          </w:p>
          <w:p w14:paraId="27899487" w14:textId="77777777" w:rsidR="00F46853" w:rsidRDefault="00F46853">
            <w:pPr>
              <w:spacing w:line="200" w:lineRule="exact"/>
            </w:pPr>
          </w:p>
          <w:p w14:paraId="6413D9EE" w14:textId="77777777" w:rsidR="00F46853" w:rsidRDefault="00F46853">
            <w:pPr>
              <w:spacing w:line="200" w:lineRule="exact"/>
            </w:pPr>
          </w:p>
          <w:p w14:paraId="689C65F6" w14:textId="77777777" w:rsidR="00F46853" w:rsidRDefault="00F46853">
            <w:pPr>
              <w:spacing w:line="200" w:lineRule="exact"/>
            </w:pPr>
          </w:p>
          <w:p w14:paraId="53007ACA" w14:textId="77777777" w:rsidR="00F46853" w:rsidRDefault="00F46853">
            <w:pPr>
              <w:spacing w:line="200" w:lineRule="exact"/>
            </w:pPr>
          </w:p>
          <w:p w14:paraId="54736ADA" w14:textId="77777777" w:rsidR="00F46853" w:rsidRDefault="00F46853">
            <w:pPr>
              <w:spacing w:before="9" w:line="240" w:lineRule="exact"/>
              <w:rPr>
                <w:sz w:val="24"/>
                <w:szCs w:val="24"/>
              </w:rPr>
            </w:pPr>
          </w:p>
          <w:p w14:paraId="0BA0986D" w14:textId="77777777" w:rsidR="00012FA0" w:rsidRDefault="00012FA0">
            <w:pPr>
              <w:spacing w:line="240" w:lineRule="exact"/>
              <w:ind w:left="521" w:right="476" w:firstLine="538"/>
              <w:rPr>
                <w:rFonts w:ascii="Trebuchet MS" w:eastAsia="Trebuchet MS" w:hAnsi="Trebuchet MS" w:cs="Trebuchet MS"/>
                <w:b/>
                <w:i/>
                <w:spacing w:val="1"/>
                <w:sz w:val="22"/>
                <w:szCs w:val="22"/>
              </w:rPr>
            </w:pPr>
          </w:p>
          <w:p w14:paraId="5E04BEC7" w14:textId="77777777" w:rsidR="00012FA0" w:rsidRDefault="00012FA0">
            <w:pPr>
              <w:spacing w:line="240" w:lineRule="exact"/>
              <w:ind w:left="521" w:right="476" w:firstLine="538"/>
              <w:rPr>
                <w:rFonts w:ascii="Trebuchet MS" w:eastAsia="Trebuchet MS" w:hAnsi="Trebuchet MS" w:cs="Trebuchet MS"/>
                <w:b/>
                <w:i/>
                <w:spacing w:val="1"/>
                <w:sz w:val="22"/>
                <w:szCs w:val="22"/>
              </w:rPr>
            </w:pPr>
          </w:p>
          <w:p w14:paraId="6707A6C2" w14:textId="77777777" w:rsidR="00012FA0" w:rsidRDefault="00012FA0">
            <w:pPr>
              <w:spacing w:line="240" w:lineRule="exact"/>
              <w:ind w:left="521" w:right="476" w:firstLine="538"/>
              <w:rPr>
                <w:rFonts w:ascii="Trebuchet MS" w:eastAsia="Trebuchet MS" w:hAnsi="Trebuchet MS" w:cs="Trebuchet MS"/>
                <w:b/>
                <w:i/>
                <w:spacing w:val="1"/>
                <w:sz w:val="22"/>
                <w:szCs w:val="22"/>
              </w:rPr>
            </w:pPr>
          </w:p>
          <w:p w14:paraId="1929ED3C" w14:textId="77777777" w:rsidR="00012FA0" w:rsidRDefault="00012FA0">
            <w:pPr>
              <w:spacing w:line="240" w:lineRule="exact"/>
              <w:ind w:left="521" w:right="476" w:firstLine="538"/>
              <w:rPr>
                <w:rFonts w:ascii="Trebuchet MS" w:eastAsia="Trebuchet MS" w:hAnsi="Trebuchet MS" w:cs="Trebuchet MS"/>
                <w:b/>
                <w:i/>
                <w:spacing w:val="1"/>
                <w:sz w:val="22"/>
                <w:szCs w:val="22"/>
              </w:rPr>
            </w:pPr>
          </w:p>
          <w:p w14:paraId="36084FBD" w14:textId="77777777" w:rsidR="00012FA0" w:rsidRDefault="00012FA0">
            <w:pPr>
              <w:spacing w:line="240" w:lineRule="exact"/>
              <w:ind w:left="521" w:right="476" w:firstLine="538"/>
              <w:rPr>
                <w:rFonts w:ascii="Trebuchet MS" w:eastAsia="Trebuchet MS" w:hAnsi="Trebuchet MS" w:cs="Trebuchet MS"/>
                <w:b/>
                <w:i/>
                <w:spacing w:val="1"/>
                <w:sz w:val="22"/>
                <w:szCs w:val="22"/>
              </w:rPr>
            </w:pPr>
          </w:p>
          <w:p w14:paraId="36A379AB" w14:textId="4E6A9E03" w:rsidR="00012FA0" w:rsidRDefault="00533CCC" w:rsidP="00012FA0">
            <w:pPr>
              <w:spacing w:line="240" w:lineRule="exact"/>
              <w:ind w:right="476"/>
              <w:jc w:val="center"/>
              <w:rPr>
                <w:rFonts w:ascii="Trebuchet MS" w:eastAsia="Trebuchet MS" w:hAnsi="Trebuchet MS" w:cs="Trebuchet MS"/>
                <w:b/>
                <w:i/>
                <w:sz w:val="22"/>
                <w:szCs w:val="22"/>
              </w:rPr>
            </w:pPr>
            <w:r>
              <w:rPr>
                <w:rFonts w:ascii="Trebuchet MS" w:eastAsia="Trebuchet MS" w:hAnsi="Trebuchet MS" w:cs="Trebuchet MS"/>
                <w:b/>
                <w:i/>
                <w:spacing w:val="1"/>
                <w:sz w:val="22"/>
                <w:szCs w:val="22"/>
              </w:rPr>
              <w:t>P</w:t>
            </w:r>
            <w:r>
              <w:rPr>
                <w:rFonts w:ascii="Trebuchet MS" w:eastAsia="Trebuchet MS" w:hAnsi="Trebuchet MS" w:cs="Trebuchet MS"/>
                <w:b/>
                <w:i/>
                <w:spacing w:val="-2"/>
                <w:sz w:val="22"/>
                <w:szCs w:val="22"/>
              </w:rPr>
              <w:t>L</w:t>
            </w:r>
            <w:r>
              <w:rPr>
                <w:rFonts w:ascii="Trebuchet MS" w:eastAsia="Trebuchet MS" w:hAnsi="Trebuchet MS" w:cs="Trebuchet MS"/>
                <w:b/>
                <w:i/>
                <w:sz w:val="22"/>
                <w:szCs w:val="22"/>
              </w:rPr>
              <w:t>O</w:t>
            </w:r>
            <w:r w:rsidR="00FF768F">
              <w:rPr>
                <w:rFonts w:ascii="Trebuchet MS" w:eastAsia="Trebuchet MS" w:hAnsi="Trebuchet MS" w:cs="Trebuchet MS"/>
                <w:b/>
                <w:i/>
                <w:sz w:val="22"/>
                <w:szCs w:val="22"/>
              </w:rPr>
              <w:t>,</w:t>
            </w:r>
          </w:p>
          <w:p w14:paraId="6AD7145F" w14:textId="1203CB85" w:rsidR="00F46853" w:rsidRDefault="00533CCC" w:rsidP="00012FA0">
            <w:pPr>
              <w:spacing w:line="240" w:lineRule="exact"/>
              <w:ind w:right="476"/>
              <w:jc w:val="center"/>
              <w:rPr>
                <w:rFonts w:ascii="Trebuchet MS" w:eastAsia="Trebuchet MS" w:hAnsi="Trebuchet MS" w:cs="Trebuchet MS"/>
                <w:sz w:val="22"/>
                <w:szCs w:val="22"/>
              </w:rPr>
            </w:pPr>
            <w:r>
              <w:rPr>
                <w:rFonts w:ascii="Trebuchet MS" w:eastAsia="Trebuchet MS" w:hAnsi="Trebuchet MS" w:cs="Trebuchet MS"/>
                <w:b/>
                <w:i/>
                <w:sz w:val="22"/>
                <w:szCs w:val="22"/>
              </w:rPr>
              <w:t>S</w:t>
            </w:r>
            <w:r>
              <w:rPr>
                <w:rFonts w:ascii="Trebuchet MS" w:eastAsia="Trebuchet MS" w:hAnsi="Trebuchet MS" w:cs="Trebuchet MS"/>
                <w:b/>
                <w:i/>
                <w:spacing w:val="-1"/>
                <w:sz w:val="22"/>
                <w:szCs w:val="22"/>
              </w:rPr>
              <w:t>u</w:t>
            </w:r>
            <w:r>
              <w:rPr>
                <w:rFonts w:ascii="Trebuchet MS" w:eastAsia="Trebuchet MS" w:hAnsi="Trebuchet MS" w:cs="Trebuchet MS"/>
                <w:b/>
                <w:i/>
                <w:spacing w:val="1"/>
                <w:sz w:val="22"/>
                <w:szCs w:val="22"/>
              </w:rPr>
              <w:t>b</w:t>
            </w:r>
            <w:r>
              <w:rPr>
                <w:rFonts w:ascii="Trebuchet MS" w:eastAsia="Trebuchet MS" w:hAnsi="Trebuchet MS" w:cs="Trebuchet MS"/>
                <w:b/>
                <w:i/>
                <w:spacing w:val="-1"/>
                <w:sz w:val="22"/>
                <w:szCs w:val="22"/>
              </w:rPr>
              <w:t>co</w:t>
            </w:r>
            <w:r>
              <w:rPr>
                <w:rFonts w:ascii="Trebuchet MS" w:eastAsia="Trebuchet MS" w:hAnsi="Trebuchet MS" w:cs="Trebuchet MS"/>
                <w:b/>
                <w:i/>
                <w:sz w:val="22"/>
                <w:szCs w:val="22"/>
              </w:rPr>
              <w:t>n</w:t>
            </w:r>
            <w:r>
              <w:rPr>
                <w:rFonts w:ascii="Trebuchet MS" w:eastAsia="Trebuchet MS" w:hAnsi="Trebuchet MS" w:cs="Trebuchet MS"/>
                <w:b/>
                <w:i/>
                <w:spacing w:val="-1"/>
                <w:sz w:val="22"/>
                <w:szCs w:val="22"/>
              </w:rPr>
              <w:t>t</w:t>
            </w:r>
            <w:r>
              <w:rPr>
                <w:rFonts w:ascii="Trebuchet MS" w:eastAsia="Trebuchet MS" w:hAnsi="Trebuchet MS" w:cs="Trebuchet MS"/>
                <w:b/>
                <w:i/>
                <w:sz w:val="22"/>
                <w:szCs w:val="22"/>
              </w:rPr>
              <w:t>r</w:t>
            </w:r>
            <w:r>
              <w:rPr>
                <w:rFonts w:ascii="Trebuchet MS" w:eastAsia="Trebuchet MS" w:hAnsi="Trebuchet MS" w:cs="Trebuchet MS"/>
                <w:b/>
                <w:i/>
                <w:spacing w:val="1"/>
                <w:sz w:val="22"/>
                <w:szCs w:val="22"/>
              </w:rPr>
              <w:t>a</w:t>
            </w:r>
            <w:r>
              <w:rPr>
                <w:rFonts w:ascii="Trebuchet MS" w:eastAsia="Trebuchet MS" w:hAnsi="Trebuchet MS" w:cs="Trebuchet MS"/>
                <w:b/>
                <w:i/>
                <w:spacing w:val="-1"/>
                <w:sz w:val="22"/>
                <w:szCs w:val="22"/>
              </w:rPr>
              <w:t>cto</w:t>
            </w:r>
            <w:r>
              <w:rPr>
                <w:rFonts w:ascii="Trebuchet MS" w:eastAsia="Trebuchet MS" w:hAnsi="Trebuchet MS" w:cs="Trebuchet MS"/>
                <w:b/>
                <w:i/>
                <w:sz w:val="22"/>
                <w:szCs w:val="22"/>
              </w:rPr>
              <w:t>r</w:t>
            </w:r>
          </w:p>
        </w:tc>
      </w:tr>
      <w:tr w:rsidR="00F46853" w14:paraId="17D099C3" w14:textId="77777777">
        <w:trPr>
          <w:trHeight w:hRule="exact" w:val="266"/>
        </w:trPr>
        <w:tc>
          <w:tcPr>
            <w:tcW w:w="2360" w:type="dxa"/>
            <w:tcBorders>
              <w:top w:val="dotted" w:sz="4" w:space="0" w:color="000000"/>
              <w:left w:val="dotted" w:sz="4" w:space="0" w:color="000000"/>
              <w:bottom w:val="dotted" w:sz="4" w:space="0" w:color="000000"/>
              <w:right w:val="dotted" w:sz="4" w:space="0" w:color="000000"/>
            </w:tcBorders>
          </w:tcPr>
          <w:p w14:paraId="1287587B" w14:textId="77777777" w:rsidR="00F46853" w:rsidRDefault="00F46853"/>
        </w:tc>
        <w:tc>
          <w:tcPr>
            <w:tcW w:w="5850" w:type="dxa"/>
            <w:tcBorders>
              <w:top w:val="dotted" w:sz="4" w:space="0" w:color="000000"/>
              <w:left w:val="dotted" w:sz="4" w:space="0" w:color="000000"/>
              <w:bottom w:val="dotted" w:sz="4" w:space="0" w:color="000000"/>
              <w:right w:val="dotted" w:sz="4" w:space="0" w:color="000000"/>
            </w:tcBorders>
          </w:tcPr>
          <w:p w14:paraId="6D5A2ADE" w14:textId="77777777" w:rsidR="00F46853" w:rsidRDefault="00533CCC">
            <w:pPr>
              <w:spacing w:before="2" w:line="240" w:lineRule="exact"/>
              <w:ind w:left="1563"/>
              <w:rPr>
                <w:rFonts w:ascii="Trebuchet MS" w:eastAsia="Trebuchet MS" w:hAnsi="Trebuchet MS" w:cs="Trebuchet MS"/>
                <w:sz w:val="22"/>
                <w:szCs w:val="22"/>
              </w:rPr>
            </w:pPr>
            <w:r>
              <w:rPr>
                <w:rFonts w:ascii="Trebuchet MS" w:eastAsia="Trebuchet MS" w:hAnsi="Trebuchet MS" w:cs="Trebuchet MS"/>
                <w:b/>
                <w:sz w:val="22"/>
                <w:szCs w:val="22"/>
              </w:rPr>
              <w:t>5</w:t>
            </w:r>
            <w:r>
              <w:rPr>
                <w:rFonts w:ascii="Trebuchet MS" w:eastAsia="Trebuchet MS" w:hAnsi="Trebuchet MS" w:cs="Trebuchet MS"/>
                <w:b/>
                <w:spacing w:val="1"/>
                <w:sz w:val="22"/>
                <w:szCs w:val="22"/>
              </w:rPr>
              <w:t>.</w:t>
            </w:r>
            <w:r>
              <w:rPr>
                <w:rFonts w:ascii="Trebuchet MS" w:eastAsia="Trebuchet MS" w:hAnsi="Trebuchet MS" w:cs="Trebuchet MS"/>
                <w:b/>
                <w:sz w:val="22"/>
                <w:szCs w:val="22"/>
              </w:rPr>
              <w:t>2</w:t>
            </w:r>
            <w:r>
              <w:rPr>
                <w:rFonts w:ascii="Trebuchet MS" w:eastAsia="Trebuchet MS" w:hAnsi="Trebuchet MS" w:cs="Trebuchet MS"/>
                <w:b/>
                <w:spacing w:val="1"/>
                <w:sz w:val="22"/>
                <w:szCs w:val="22"/>
              </w:rPr>
              <w:t xml:space="preserve"> </w:t>
            </w:r>
            <w:r>
              <w:rPr>
                <w:rFonts w:ascii="Trebuchet MS" w:eastAsia="Trebuchet MS" w:hAnsi="Trebuchet MS" w:cs="Trebuchet MS"/>
                <w:b/>
                <w:spacing w:val="-2"/>
                <w:sz w:val="22"/>
                <w:szCs w:val="22"/>
              </w:rPr>
              <w:t>S</w:t>
            </w:r>
            <w:r>
              <w:rPr>
                <w:rFonts w:ascii="Trebuchet MS" w:eastAsia="Trebuchet MS" w:hAnsi="Trebuchet MS" w:cs="Trebuchet MS"/>
                <w:b/>
                <w:sz w:val="22"/>
                <w:szCs w:val="22"/>
              </w:rPr>
              <w:t>er</w:t>
            </w:r>
            <w:r>
              <w:rPr>
                <w:rFonts w:ascii="Trebuchet MS" w:eastAsia="Trebuchet MS" w:hAnsi="Trebuchet MS" w:cs="Trebuchet MS"/>
                <w:b/>
                <w:spacing w:val="1"/>
                <w:sz w:val="22"/>
                <w:szCs w:val="22"/>
              </w:rPr>
              <w:t>v</w:t>
            </w:r>
            <w:r>
              <w:rPr>
                <w:rFonts w:ascii="Trebuchet MS" w:eastAsia="Trebuchet MS" w:hAnsi="Trebuchet MS" w:cs="Trebuchet MS"/>
                <w:b/>
                <w:spacing w:val="-1"/>
                <w:sz w:val="22"/>
                <w:szCs w:val="22"/>
              </w:rPr>
              <w:t>i</w:t>
            </w:r>
            <w:r>
              <w:rPr>
                <w:rFonts w:ascii="Trebuchet MS" w:eastAsia="Trebuchet MS" w:hAnsi="Trebuchet MS" w:cs="Trebuchet MS"/>
                <w:b/>
                <w:sz w:val="22"/>
                <w:szCs w:val="22"/>
              </w:rPr>
              <w:t>ce</w:t>
            </w:r>
            <w:r>
              <w:rPr>
                <w:rFonts w:ascii="Trebuchet MS" w:eastAsia="Trebuchet MS" w:hAnsi="Trebuchet MS" w:cs="Trebuchet MS"/>
                <w:b/>
                <w:spacing w:val="-2"/>
                <w:sz w:val="22"/>
                <w:szCs w:val="22"/>
              </w:rPr>
              <w:t xml:space="preserve"> </w:t>
            </w:r>
            <w:r>
              <w:rPr>
                <w:rFonts w:ascii="Trebuchet MS" w:eastAsia="Trebuchet MS" w:hAnsi="Trebuchet MS" w:cs="Trebuchet MS"/>
                <w:b/>
                <w:sz w:val="22"/>
                <w:szCs w:val="22"/>
              </w:rPr>
              <w:t>A</w:t>
            </w:r>
            <w:r>
              <w:rPr>
                <w:rFonts w:ascii="Trebuchet MS" w:eastAsia="Trebuchet MS" w:hAnsi="Trebuchet MS" w:cs="Trebuchet MS"/>
                <w:b/>
                <w:spacing w:val="-1"/>
                <w:sz w:val="22"/>
                <w:szCs w:val="22"/>
              </w:rPr>
              <w:t>gr</w:t>
            </w:r>
            <w:r>
              <w:rPr>
                <w:rFonts w:ascii="Trebuchet MS" w:eastAsia="Trebuchet MS" w:hAnsi="Trebuchet MS" w:cs="Trebuchet MS"/>
                <w:b/>
                <w:sz w:val="22"/>
                <w:szCs w:val="22"/>
              </w:rPr>
              <w:t>ee</w:t>
            </w:r>
            <w:r>
              <w:rPr>
                <w:rFonts w:ascii="Trebuchet MS" w:eastAsia="Trebuchet MS" w:hAnsi="Trebuchet MS" w:cs="Trebuchet MS"/>
                <w:b/>
                <w:spacing w:val="-2"/>
                <w:sz w:val="22"/>
                <w:szCs w:val="22"/>
              </w:rPr>
              <w:t>m</w:t>
            </w:r>
            <w:r>
              <w:rPr>
                <w:rFonts w:ascii="Trebuchet MS" w:eastAsia="Trebuchet MS" w:hAnsi="Trebuchet MS" w:cs="Trebuchet MS"/>
                <w:b/>
                <w:sz w:val="22"/>
                <w:szCs w:val="22"/>
              </w:rPr>
              <w:t>ent</w:t>
            </w:r>
          </w:p>
        </w:tc>
        <w:tc>
          <w:tcPr>
            <w:tcW w:w="2520" w:type="dxa"/>
            <w:tcBorders>
              <w:top w:val="dotted" w:sz="4" w:space="0" w:color="000000"/>
              <w:left w:val="dotted" w:sz="4" w:space="0" w:color="000000"/>
              <w:bottom w:val="dotted" w:sz="4" w:space="0" w:color="000000"/>
              <w:right w:val="dotted" w:sz="4" w:space="0" w:color="000000"/>
            </w:tcBorders>
          </w:tcPr>
          <w:p w14:paraId="372B6BBA" w14:textId="77777777" w:rsidR="00F46853" w:rsidRDefault="00F46853"/>
        </w:tc>
      </w:tr>
      <w:tr w:rsidR="00F46853" w14:paraId="4EB5125B" w14:textId="77777777">
        <w:trPr>
          <w:trHeight w:hRule="exact" w:val="3257"/>
        </w:trPr>
        <w:tc>
          <w:tcPr>
            <w:tcW w:w="2360" w:type="dxa"/>
            <w:tcBorders>
              <w:top w:val="dotted" w:sz="4" w:space="0" w:color="000000"/>
              <w:left w:val="dotted" w:sz="4" w:space="0" w:color="000000"/>
              <w:bottom w:val="dotted" w:sz="4" w:space="0" w:color="000000"/>
              <w:right w:val="dotted" w:sz="4" w:space="0" w:color="000000"/>
            </w:tcBorders>
          </w:tcPr>
          <w:p w14:paraId="38A7837D" w14:textId="77777777" w:rsidR="00F46853" w:rsidRDefault="00F46853">
            <w:pPr>
              <w:spacing w:before="3" w:line="120" w:lineRule="exact"/>
              <w:rPr>
                <w:sz w:val="13"/>
                <w:szCs w:val="13"/>
              </w:rPr>
            </w:pPr>
          </w:p>
          <w:p w14:paraId="0D6C2E5A" w14:textId="77777777" w:rsidR="00F46853" w:rsidRDefault="00F46853">
            <w:pPr>
              <w:spacing w:line="200" w:lineRule="exact"/>
            </w:pPr>
          </w:p>
          <w:p w14:paraId="0A3AE14E" w14:textId="77777777" w:rsidR="00F46853" w:rsidRDefault="00F46853">
            <w:pPr>
              <w:spacing w:line="200" w:lineRule="exact"/>
            </w:pPr>
          </w:p>
          <w:p w14:paraId="0FE22011" w14:textId="77777777" w:rsidR="00F46853" w:rsidRDefault="00F46853">
            <w:pPr>
              <w:spacing w:line="200" w:lineRule="exact"/>
            </w:pPr>
          </w:p>
          <w:p w14:paraId="70F4DE86" w14:textId="77777777" w:rsidR="00F46853" w:rsidRDefault="00F46853">
            <w:pPr>
              <w:spacing w:line="200" w:lineRule="exact"/>
            </w:pPr>
          </w:p>
          <w:p w14:paraId="7D09BD47" w14:textId="77777777" w:rsidR="00F46853" w:rsidRDefault="00F46853">
            <w:pPr>
              <w:spacing w:line="200" w:lineRule="exact"/>
            </w:pPr>
          </w:p>
          <w:p w14:paraId="79AF3DB5" w14:textId="77777777" w:rsidR="00F46853" w:rsidRDefault="00F46853">
            <w:pPr>
              <w:spacing w:line="200" w:lineRule="exact"/>
            </w:pPr>
          </w:p>
          <w:p w14:paraId="52DF3EC4" w14:textId="77777777" w:rsidR="00F46853" w:rsidRDefault="00F46853">
            <w:pPr>
              <w:spacing w:line="200" w:lineRule="exact"/>
            </w:pPr>
          </w:p>
          <w:p w14:paraId="5977C256" w14:textId="77777777" w:rsidR="00F46853" w:rsidRDefault="00533CCC" w:rsidP="00F6116D">
            <w:pPr>
              <w:tabs>
                <w:tab w:val="left" w:pos="1176"/>
              </w:tabs>
              <w:ind w:left="768" w:right="1125"/>
              <w:jc w:val="center"/>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O</w:t>
            </w:r>
          </w:p>
        </w:tc>
        <w:tc>
          <w:tcPr>
            <w:tcW w:w="5850" w:type="dxa"/>
            <w:tcBorders>
              <w:top w:val="dotted" w:sz="4" w:space="0" w:color="000000"/>
              <w:left w:val="dotted" w:sz="4" w:space="0" w:color="000000"/>
              <w:bottom w:val="dotted" w:sz="4" w:space="0" w:color="000000"/>
              <w:right w:val="dotted" w:sz="4" w:space="0" w:color="000000"/>
            </w:tcBorders>
          </w:tcPr>
          <w:p w14:paraId="626754FA" w14:textId="29694169" w:rsidR="00F46853" w:rsidRDefault="00533CCC">
            <w:pPr>
              <w:tabs>
                <w:tab w:val="left" w:pos="820"/>
              </w:tabs>
              <w:spacing w:before="14" w:line="276" w:lineRule="auto"/>
              <w:ind w:left="824" w:right="421" w:hanging="361"/>
              <w:jc w:val="both"/>
              <w:rPr>
                <w:rFonts w:ascii="Trebuchet MS" w:eastAsia="Trebuchet MS" w:hAnsi="Trebuchet MS" w:cs="Trebuchet MS"/>
                <w:sz w:val="22"/>
                <w:szCs w:val="22"/>
              </w:rPr>
            </w:pPr>
            <w:r>
              <w:rPr>
                <w:w w:val="131"/>
                <w:sz w:val="22"/>
                <w:szCs w:val="22"/>
              </w:rPr>
              <w:t>•</w:t>
            </w:r>
            <w:r>
              <w:rPr>
                <w:sz w:val="22"/>
                <w:szCs w:val="22"/>
              </w:rPr>
              <w:tab/>
            </w:r>
            <w:r>
              <w:rPr>
                <w:rFonts w:ascii="Trebuchet MS" w:eastAsia="Trebuchet MS" w:hAnsi="Trebuchet MS" w:cs="Trebuchet MS"/>
                <w:spacing w:val="1"/>
                <w:sz w:val="22"/>
                <w:szCs w:val="22"/>
              </w:rPr>
              <w:t>U</w:t>
            </w:r>
            <w:r>
              <w:rPr>
                <w:rFonts w:ascii="Trebuchet MS" w:eastAsia="Trebuchet MS" w:hAnsi="Trebuchet MS" w:cs="Trebuchet MS"/>
                <w:sz w:val="22"/>
                <w:szCs w:val="22"/>
              </w:rPr>
              <w:t>p</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39"/>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p</w:t>
            </w:r>
            <w:r>
              <w:rPr>
                <w:rFonts w:ascii="Trebuchet MS" w:eastAsia="Trebuchet MS" w:hAnsi="Trebuchet MS" w:cs="Trebuchet MS"/>
                <w:spacing w:val="-1"/>
                <w:sz w:val="22"/>
                <w:szCs w:val="22"/>
              </w:rPr>
              <w:t>p</w:t>
            </w:r>
            <w:r>
              <w:rPr>
                <w:rFonts w:ascii="Trebuchet MS" w:eastAsia="Trebuchet MS" w:hAnsi="Trebuchet MS" w:cs="Trebuchet MS"/>
                <w:sz w:val="22"/>
                <w:szCs w:val="22"/>
              </w:rPr>
              <w:t>rov</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l   </w:t>
            </w:r>
            <w:r>
              <w:rPr>
                <w:rFonts w:ascii="Trebuchet MS" w:eastAsia="Trebuchet MS" w:hAnsi="Trebuchet MS" w:cs="Trebuchet MS"/>
                <w:spacing w:val="39"/>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38"/>
                <w:sz w:val="22"/>
                <w:szCs w:val="22"/>
              </w:rPr>
              <w:t xml:space="preserve"> </w:t>
            </w:r>
            <w:r>
              <w:rPr>
                <w:rFonts w:ascii="Trebuchet MS" w:eastAsia="Trebuchet MS" w:hAnsi="Trebuchet MS" w:cs="Trebuchet MS"/>
                <w:sz w:val="22"/>
                <w:szCs w:val="22"/>
              </w:rPr>
              <w:t>q</w:t>
            </w:r>
            <w:r>
              <w:rPr>
                <w:rFonts w:ascii="Trebuchet MS" w:eastAsia="Trebuchet MS" w:hAnsi="Trebuchet MS" w:cs="Trebuchet MS"/>
                <w:spacing w:val="-1"/>
                <w:sz w:val="22"/>
                <w:szCs w:val="22"/>
              </w:rPr>
              <w:t>uo</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39"/>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37"/>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pacing w:val="-2"/>
                <w:sz w:val="22"/>
                <w:szCs w:val="22"/>
              </w:rPr>
              <w:t>r</w:t>
            </w:r>
            <w:r>
              <w:rPr>
                <w:rFonts w:ascii="Trebuchet MS" w:eastAsia="Trebuchet MS" w:hAnsi="Trebuchet MS" w:cs="Trebuchet MS"/>
                <w:sz w:val="22"/>
                <w:szCs w:val="22"/>
              </w:rPr>
              <w:t>,</w:t>
            </w:r>
            <w:r>
              <w:rPr>
                <w:rFonts w:ascii="Trebuchet MS" w:eastAsia="Trebuchet MS" w:hAnsi="Trebuchet MS" w:cs="Trebuchet MS"/>
                <w:spacing w:val="-8"/>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12"/>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O</w:t>
            </w:r>
            <w:r>
              <w:rPr>
                <w:rFonts w:ascii="Trebuchet MS" w:eastAsia="Trebuchet MS" w:hAnsi="Trebuchet MS" w:cs="Trebuchet MS"/>
                <w:spacing w:val="-9"/>
                <w:sz w:val="22"/>
                <w:szCs w:val="22"/>
              </w:rPr>
              <w:t xml:space="preserve"> </w:t>
            </w:r>
            <w:r>
              <w:rPr>
                <w:rFonts w:ascii="Trebuchet MS" w:eastAsia="Trebuchet MS" w:hAnsi="Trebuchet MS" w:cs="Trebuchet MS"/>
                <w:spacing w:val="-3"/>
                <w:sz w:val="22"/>
                <w:szCs w:val="22"/>
              </w:rPr>
              <w:t>d</w:t>
            </w:r>
            <w:r>
              <w:rPr>
                <w:rFonts w:ascii="Trebuchet MS" w:eastAsia="Trebuchet MS" w:hAnsi="Trebuchet MS" w:cs="Trebuchet MS"/>
                <w:sz w:val="22"/>
                <w:szCs w:val="22"/>
              </w:rPr>
              <w:t>e</w:t>
            </w:r>
            <w:r>
              <w:rPr>
                <w:rFonts w:ascii="Trebuchet MS" w:eastAsia="Trebuchet MS" w:hAnsi="Trebuchet MS" w:cs="Trebuchet MS"/>
                <w:spacing w:val="-1"/>
                <w:sz w:val="22"/>
                <w:szCs w:val="22"/>
              </w:rPr>
              <w:t>pa</w:t>
            </w:r>
            <w:r>
              <w:rPr>
                <w:rFonts w:ascii="Trebuchet MS" w:eastAsia="Trebuchet MS" w:hAnsi="Trebuchet MS" w:cs="Trebuchet MS"/>
                <w:sz w:val="22"/>
                <w:szCs w:val="22"/>
              </w:rPr>
              <w:t>r</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8"/>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ll</w:t>
            </w:r>
            <w:r>
              <w:rPr>
                <w:rFonts w:ascii="Trebuchet MS" w:eastAsia="Trebuchet MS" w:hAnsi="Trebuchet MS" w:cs="Trebuchet MS"/>
                <w:spacing w:val="-9"/>
                <w:sz w:val="22"/>
                <w:szCs w:val="22"/>
              </w:rPr>
              <w:t xml:space="preserve"> </w:t>
            </w:r>
            <w:r>
              <w:rPr>
                <w:rFonts w:ascii="Trebuchet MS" w:eastAsia="Trebuchet MS" w:hAnsi="Trebuchet MS" w:cs="Trebuchet MS"/>
                <w:sz w:val="22"/>
                <w:szCs w:val="22"/>
              </w:rPr>
              <w:t>dr</w:t>
            </w:r>
            <w:r>
              <w:rPr>
                <w:rFonts w:ascii="Trebuchet MS" w:eastAsia="Trebuchet MS" w:hAnsi="Trebuchet MS" w:cs="Trebuchet MS"/>
                <w:spacing w:val="-1"/>
                <w:sz w:val="22"/>
                <w:szCs w:val="22"/>
              </w:rPr>
              <w:t>a</w:t>
            </w:r>
            <w:r>
              <w:rPr>
                <w:rFonts w:ascii="Trebuchet MS" w:eastAsia="Trebuchet MS" w:hAnsi="Trebuchet MS" w:cs="Trebuchet MS"/>
                <w:spacing w:val="-5"/>
                <w:sz w:val="22"/>
                <w:szCs w:val="22"/>
              </w:rPr>
              <w:t>f</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57"/>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3"/>
                <w:sz w:val="22"/>
                <w:szCs w:val="22"/>
              </w:rPr>
              <w:t>e</w:t>
            </w:r>
            <w:r>
              <w:rPr>
                <w:rFonts w:ascii="Trebuchet MS" w:eastAsia="Trebuchet MS" w:hAnsi="Trebuchet MS" w:cs="Trebuchet MS"/>
                <w:sz w:val="22"/>
                <w:szCs w:val="22"/>
              </w:rPr>
              <w:t>rvi</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55"/>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gree</w:t>
            </w:r>
            <w:r>
              <w:rPr>
                <w:rFonts w:ascii="Trebuchet MS" w:eastAsia="Trebuchet MS" w:hAnsi="Trebuchet MS" w:cs="Trebuchet MS"/>
                <w:spacing w:val="-2"/>
                <w:sz w:val="22"/>
                <w:szCs w:val="22"/>
              </w:rPr>
              <w:t>m</w:t>
            </w:r>
            <w:r>
              <w:rPr>
                <w:rFonts w:ascii="Trebuchet MS" w:eastAsia="Trebuchet MS" w:hAnsi="Trebuchet MS" w:cs="Trebuchet MS"/>
                <w:sz w:val="22"/>
                <w:szCs w:val="22"/>
              </w:rPr>
              <w:t>e</w:t>
            </w:r>
            <w:r>
              <w:rPr>
                <w:rFonts w:ascii="Trebuchet MS" w:eastAsia="Trebuchet MS" w:hAnsi="Trebuchet MS" w:cs="Trebuchet MS"/>
                <w:spacing w:val="-3"/>
                <w:sz w:val="22"/>
                <w:szCs w:val="22"/>
              </w:rPr>
              <w:t>n</w:t>
            </w:r>
            <w:r>
              <w:rPr>
                <w:rFonts w:ascii="Trebuchet MS" w:eastAsia="Trebuchet MS" w:hAnsi="Trebuchet MS" w:cs="Trebuchet MS"/>
                <w:sz w:val="22"/>
                <w:szCs w:val="22"/>
              </w:rPr>
              <w:t>t</w:t>
            </w:r>
            <w:r>
              <w:rPr>
                <w:rFonts w:ascii="Trebuchet MS" w:eastAsia="Trebuchet MS" w:hAnsi="Trebuchet MS" w:cs="Trebuchet MS"/>
                <w:spacing w:val="57"/>
                <w:sz w:val="22"/>
                <w:szCs w:val="22"/>
              </w:rPr>
              <w:t xml:space="preserve"> </w:t>
            </w:r>
            <w:r>
              <w:rPr>
                <w:rFonts w:ascii="Trebuchet MS" w:eastAsia="Trebuchet MS" w:hAnsi="Trebuchet MS" w:cs="Trebuchet MS"/>
                <w:sz w:val="22"/>
                <w:szCs w:val="22"/>
              </w:rPr>
              <w:t>in</w:t>
            </w:r>
            <w:r>
              <w:rPr>
                <w:rFonts w:ascii="Trebuchet MS" w:eastAsia="Trebuchet MS" w:hAnsi="Trebuchet MS" w:cs="Trebuchet MS"/>
                <w:spacing w:val="57"/>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oo</w:t>
            </w:r>
            <w:r>
              <w:rPr>
                <w:rFonts w:ascii="Trebuchet MS" w:eastAsia="Trebuchet MS" w:hAnsi="Trebuchet MS" w:cs="Trebuchet MS"/>
                <w:sz w:val="22"/>
                <w:szCs w:val="22"/>
              </w:rPr>
              <w:t>r</w:t>
            </w:r>
            <w:r>
              <w:rPr>
                <w:rFonts w:ascii="Trebuchet MS" w:eastAsia="Trebuchet MS" w:hAnsi="Trebuchet MS" w:cs="Trebuchet MS"/>
                <w:spacing w:val="2"/>
                <w:sz w:val="22"/>
                <w:szCs w:val="22"/>
              </w:rPr>
              <w:t>d</w:t>
            </w:r>
            <w:r>
              <w:rPr>
                <w:rFonts w:ascii="Trebuchet MS" w:eastAsia="Trebuchet MS" w:hAnsi="Trebuchet MS" w:cs="Trebuchet MS"/>
                <w:sz w:val="22"/>
                <w:szCs w:val="22"/>
              </w:rPr>
              <w:t>i</w:t>
            </w:r>
            <w:r>
              <w:rPr>
                <w:rFonts w:ascii="Trebuchet MS" w:eastAsia="Trebuchet MS" w:hAnsi="Trebuchet MS" w:cs="Trebuchet MS"/>
                <w:spacing w:val="-1"/>
                <w:sz w:val="22"/>
                <w:szCs w:val="22"/>
              </w:rPr>
              <w:t>na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55"/>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3"/>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 </w:t>
            </w:r>
            <w:r>
              <w:rPr>
                <w:rFonts w:ascii="Trebuchet MS" w:eastAsia="Trebuchet MS" w:hAnsi="Trebuchet MS" w:cs="Trebuchet MS"/>
                <w:spacing w:val="1"/>
                <w:sz w:val="22"/>
                <w:szCs w:val="22"/>
              </w:rPr>
              <w:t>t</w:t>
            </w:r>
            <w:r>
              <w:rPr>
                <w:rFonts w:ascii="Trebuchet MS" w:eastAsia="Trebuchet MS" w:hAnsi="Trebuchet MS" w:cs="Trebuchet MS"/>
                <w:sz w:val="22"/>
                <w:szCs w:val="22"/>
              </w:rPr>
              <w:t>he Op</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ns 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r w:rsidR="00FF768F">
              <w:rPr>
                <w:rFonts w:ascii="Trebuchet MS" w:eastAsia="Trebuchet MS" w:hAnsi="Trebuchet MS" w:cs="Trebuchet MS"/>
                <w:sz w:val="22"/>
                <w:szCs w:val="22"/>
              </w:rPr>
              <w:t xml:space="preserve"> </w:t>
            </w:r>
            <w:r w:rsidR="00FF768F" w:rsidRPr="00FF768F">
              <w:rPr>
                <w:rFonts w:ascii="Trebuchet MS" w:eastAsia="Trebuchet MS" w:hAnsi="Trebuchet MS" w:cs="Trebuchet MS"/>
                <w:sz w:val="22"/>
                <w:szCs w:val="22"/>
                <w:highlight w:val="yellow"/>
              </w:rPr>
              <w:t>and the Quantity Surveyor Manager</w:t>
            </w:r>
            <w:r w:rsidRPr="00FF768F">
              <w:rPr>
                <w:rFonts w:ascii="Trebuchet MS" w:eastAsia="Trebuchet MS" w:hAnsi="Trebuchet MS" w:cs="Trebuchet MS"/>
                <w:sz w:val="22"/>
                <w:szCs w:val="22"/>
                <w:highlight w:val="yellow"/>
              </w:rPr>
              <w:t>.</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Op</w:t>
            </w:r>
            <w:r>
              <w:rPr>
                <w:rFonts w:ascii="Trebuchet MS" w:eastAsia="Trebuchet MS" w:hAnsi="Trebuchet MS" w:cs="Trebuchet MS"/>
                <w:spacing w:val="-1"/>
                <w:sz w:val="22"/>
                <w:szCs w:val="22"/>
              </w:rPr>
              <w:t>e</w:t>
            </w:r>
            <w:r>
              <w:rPr>
                <w:rFonts w:ascii="Trebuchet MS" w:eastAsia="Trebuchet MS" w:hAnsi="Trebuchet MS" w:cs="Trebuchet MS"/>
                <w:sz w:val="22"/>
                <w:szCs w:val="22"/>
              </w:rPr>
              <w:t>ra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ns 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r w:rsidR="00FF768F">
              <w:rPr>
                <w:rFonts w:ascii="Trebuchet MS" w:eastAsia="Trebuchet MS" w:hAnsi="Trebuchet MS" w:cs="Trebuchet MS"/>
                <w:sz w:val="22"/>
                <w:szCs w:val="22"/>
              </w:rPr>
              <w:t xml:space="preserve"> </w:t>
            </w:r>
            <w:r w:rsidR="00FF768F" w:rsidRPr="00FF768F">
              <w:rPr>
                <w:rFonts w:ascii="Trebuchet MS" w:eastAsia="Trebuchet MS" w:hAnsi="Trebuchet MS" w:cs="Trebuchet MS"/>
                <w:sz w:val="22"/>
                <w:szCs w:val="22"/>
                <w:highlight w:val="yellow"/>
              </w:rPr>
              <w:t>and the Quantity Surveyor Manager</w:t>
            </w:r>
            <w:r>
              <w:rPr>
                <w:rFonts w:ascii="Trebuchet MS" w:eastAsia="Trebuchet MS" w:hAnsi="Trebuchet MS" w:cs="Trebuchet MS"/>
                <w:sz w:val="22"/>
                <w:szCs w:val="22"/>
              </w:rPr>
              <w:t xml:space="preserve"> </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 xml:space="preserve">ll </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ve </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4"/>
                <w:sz w:val="22"/>
                <w:szCs w:val="22"/>
              </w:rPr>
              <w:t>n</w:t>
            </w:r>
            <w:r>
              <w:rPr>
                <w:rFonts w:ascii="Trebuchet MS" w:eastAsia="Trebuchet MS" w:hAnsi="Trebuchet MS" w:cs="Trebuchet MS"/>
                <w:sz w:val="22"/>
                <w:szCs w:val="22"/>
              </w:rPr>
              <w:t>p</w:t>
            </w:r>
            <w:r>
              <w:rPr>
                <w:rFonts w:ascii="Trebuchet MS" w:eastAsia="Trebuchet MS" w:hAnsi="Trebuchet MS" w:cs="Trebuchet MS"/>
                <w:spacing w:val="-1"/>
                <w:sz w:val="22"/>
                <w:szCs w:val="22"/>
              </w:rPr>
              <w:t>u</w:t>
            </w:r>
            <w:r>
              <w:rPr>
                <w:rFonts w:ascii="Trebuchet MS" w:eastAsia="Trebuchet MS" w:hAnsi="Trebuchet MS" w:cs="Trebuchet MS"/>
                <w:sz w:val="22"/>
                <w:szCs w:val="22"/>
              </w:rPr>
              <w:t>t</w:t>
            </w:r>
            <w:r w:rsidR="00680064">
              <w:rPr>
                <w:rFonts w:ascii="Trebuchet MS" w:eastAsia="Trebuchet MS" w:hAnsi="Trebuchet MS" w:cs="Trebuchet MS"/>
                <w:sz w:val="22"/>
                <w:szCs w:val="22"/>
              </w:rPr>
              <w:t>s</w:t>
            </w:r>
            <w:r>
              <w:rPr>
                <w:rFonts w:ascii="Trebuchet MS" w:eastAsia="Trebuchet MS" w:hAnsi="Trebuchet MS" w:cs="Trebuchet MS"/>
                <w:sz w:val="22"/>
                <w:szCs w:val="22"/>
              </w:rPr>
              <w:t xml:space="preserve"> </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s</w:t>
            </w:r>
            <w:r>
              <w:rPr>
                <w:rFonts w:ascii="Trebuchet MS" w:eastAsia="Trebuchet MS" w:hAnsi="Trebuchet MS" w:cs="Trebuchet MS"/>
                <w:spacing w:val="1"/>
                <w:sz w:val="22"/>
                <w:szCs w:val="22"/>
              </w:rPr>
              <w:t>t</w:t>
            </w:r>
            <w:r>
              <w:rPr>
                <w:rFonts w:ascii="Trebuchet MS" w:eastAsia="Trebuchet MS" w:hAnsi="Trebuchet MS" w:cs="Trebuchet MS"/>
                <w:sz w:val="22"/>
                <w:szCs w:val="22"/>
              </w:rPr>
              <w:t>/</w:t>
            </w:r>
            <w:r>
              <w:rPr>
                <w:rFonts w:ascii="Trebuchet MS" w:eastAsia="Trebuchet MS" w:hAnsi="Trebuchet MS" w:cs="Trebuchet MS"/>
                <w:spacing w:val="-1"/>
                <w:sz w:val="22"/>
                <w:szCs w:val="22"/>
              </w:rPr>
              <w:t>u</w:t>
            </w:r>
            <w:r>
              <w:rPr>
                <w:rFonts w:ascii="Trebuchet MS" w:eastAsia="Trebuchet MS" w:hAnsi="Trebuchet MS" w:cs="Trebuchet MS"/>
                <w:sz w:val="22"/>
                <w:szCs w:val="22"/>
              </w:rPr>
              <w:t>n</w:t>
            </w:r>
            <w:r>
              <w:rPr>
                <w:rFonts w:ascii="Trebuchet MS" w:eastAsia="Trebuchet MS" w:hAnsi="Trebuchet MS" w:cs="Trebuchet MS"/>
                <w:spacing w:val="-1"/>
                <w:sz w:val="22"/>
                <w:szCs w:val="22"/>
              </w:rPr>
              <w:t>i</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s</w:t>
            </w:r>
            <w:r>
              <w:rPr>
                <w:rFonts w:ascii="Trebuchet MS" w:eastAsia="Trebuchet MS" w:hAnsi="Trebuchet MS" w:cs="Trebuchet MS"/>
                <w:spacing w:val="1"/>
                <w:sz w:val="22"/>
                <w:szCs w:val="22"/>
              </w:rPr>
              <w:t>t</w:t>
            </w:r>
            <w:r>
              <w:rPr>
                <w:rFonts w:ascii="Trebuchet MS" w:eastAsia="Trebuchet MS" w:hAnsi="Trebuchet MS" w:cs="Trebuchet MS"/>
                <w:sz w:val="22"/>
                <w:szCs w:val="22"/>
              </w:rPr>
              <w:t>,</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i</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 s</w:t>
            </w:r>
            <w:r>
              <w:rPr>
                <w:rFonts w:ascii="Trebuchet MS" w:eastAsia="Trebuchet MS" w:hAnsi="Trebuchet MS" w:cs="Trebuchet MS"/>
                <w:spacing w:val="-3"/>
                <w:sz w:val="22"/>
                <w:szCs w:val="22"/>
              </w:rPr>
              <w:t>e</w:t>
            </w:r>
            <w:r>
              <w:rPr>
                <w:rFonts w:ascii="Trebuchet MS" w:eastAsia="Trebuchet MS" w:hAnsi="Trebuchet MS" w:cs="Trebuchet MS"/>
                <w:sz w:val="22"/>
                <w:szCs w:val="22"/>
              </w:rPr>
              <w:t>rvi</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an</w:t>
            </w:r>
            <w:r>
              <w:rPr>
                <w:rFonts w:ascii="Trebuchet MS" w:eastAsia="Trebuchet MS" w:hAnsi="Trebuchet MS" w:cs="Trebuchet MS"/>
                <w:sz w:val="22"/>
                <w:szCs w:val="22"/>
              </w:rPr>
              <w:t>d</w:t>
            </w:r>
            <w:r>
              <w:rPr>
                <w:rFonts w:ascii="Trebuchet MS" w:eastAsia="Trebuchet MS" w:hAnsi="Trebuchet MS" w:cs="Trebuchet MS"/>
                <w:spacing w:val="2"/>
                <w:sz w:val="22"/>
                <w:szCs w:val="22"/>
              </w:rPr>
              <w:t xml:space="preserve"> </w:t>
            </w:r>
            <w:r>
              <w:rPr>
                <w:rFonts w:ascii="Trebuchet MS" w:eastAsia="Trebuchet MS" w:hAnsi="Trebuchet MS" w:cs="Trebuchet MS"/>
                <w:spacing w:val="-3"/>
                <w:sz w:val="22"/>
                <w:szCs w:val="22"/>
              </w:rPr>
              <w:t>S</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da</w:t>
            </w:r>
            <w:r>
              <w:rPr>
                <w:rFonts w:ascii="Trebuchet MS" w:eastAsia="Trebuchet MS" w:hAnsi="Trebuchet MS" w:cs="Trebuchet MS"/>
                <w:sz w:val="22"/>
                <w:szCs w:val="22"/>
              </w:rPr>
              <w:t>rd Op</w:t>
            </w:r>
            <w:r>
              <w:rPr>
                <w:rFonts w:ascii="Trebuchet MS" w:eastAsia="Trebuchet MS" w:hAnsi="Trebuchet MS" w:cs="Trebuchet MS"/>
                <w:spacing w:val="-1"/>
                <w:sz w:val="22"/>
                <w:szCs w:val="22"/>
              </w:rPr>
              <w:t>e</w:t>
            </w:r>
            <w:r>
              <w:rPr>
                <w:rFonts w:ascii="Trebuchet MS" w:eastAsia="Trebuchet MS" w:hAnsi="Trebuchet MS" w:cs="Trebuchet MS"/>
                <w:sz w:val="22"/>
                <w:szCs w:val="22"/>
              </w:rPr>
              <w:t>ra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z w:val="22"/>
                <w:szCs w:val="22"/>
              </w:rPr>
              <w:t>r</w:t>
            </w:r>
            <w:r>
              <w:rPr>
                <w:rFonts w:ascii="Trebuchet MS" w:eastAsia="Trebuchet MS" w:hAnsi="Trebuchet MS" w:cs="Trebuchet MS"/>
                <w:spacing w:val="-3"/>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d</w:t>
            </w:r>
            <w:r>
              <w:rPr>
                <w:rFonts w:ascii="Trebuchet MS" w:eastAsia="Trebuchet MS" w:hAnsi="Trebuchet MS" w:cs="Trebuchet MS"/>
                <w:sz w:val="22"/>
                <w:szCs w:val="22"/>
              </w:rPr>
              <w:t>ures (</w:t>
            </w:r>
            <w:r>
              <w:rPr>
                <w:rFonts w:ascii="Trebuchet MS" w:eastAsia="Trebuchet MS" w:hAnsi="Trebuchet MS" w:cs="Trebuchet MS"/>
                <w:spacing w:val="-3"/>
                <w:sz w:val="22"/>
                <w:szCs w:val="22"/>
              </w:rPr>
              <w:t>i</w:t>
            </w:r>
            <w:r>
              <w:rPr>
                <w:rFonts w:ascii="Trebuchet MS" w:eastAsia="Trebuchet MS" w:hAnsi="Trebuchet MS" w:cs="Trebuchet MS"/>
                <w:sz w:val="22"/>
                <w:szCs w:val="22"/>
              </w:rPr>
              <w:t>f</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req</w:t>
            </w:r>
            <w:r>
              <w:rPr>
                <w:rFonts w:ascii="Trebuchet MS" w:eastAsia="Trebuchet MS" w:hAnsi="Trebuchet MS" w:cs="Trebuchet MS"/>
                <w:spacing w:val="-1"/>
                <w:sz w:val="22"/>
                <w:szCs w:val="22"/>
              </w:rPr>
              <w:t>u</w:t>
            </w:r>
            <w:r>
              <w:rPr>
                <w:rFonts w:ascii="Trebuchet MS" w:eastAsia="Trebuchet MS" w:hAnsi="Trebuchet MS" w:cs="Trebuchet MS"/>
                <w:sz w:val="22"/>
                <w:szCs w:val="22"/>
              </w:rPr>
              <w:t>ire</w:t>
            </w:r>
            <w:r>
              <w:rPr>
                <w:rFonts w:ascii="Trebuchet MS" w:eastAsia="Trebuchet MS" w:hAnsi="Trebuchet MS" w:cs="Trebuchet MS"/>
                <w:spacing w:val="-1"/>
                <w:sz w:val="22"/>
                <w:szCs w:val="22"/>
              </w:rPr>
              <w:t>d</w:t>
            </w:r>
            <w:r>
              <w:rPr>
                <w:rFonts w:ascii="Trebuchet MS" w:eastAsia="Trebuchet MS" w:hAnsi="Trebuchet MS" w:cs="Trebuchet MS"/>
                <w:sz w:val="22"/>
                <w:szCs w:val="22"/>
              </w:rPr>
              <w:t>).</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O d</w:t>
            </w:r>
            <w:r>
              <w:rPr>
                <w:rFonts w:ascii="Trebuchet MS" w:eastAsia="Trebuchet MS" w:hAnsi="Trebuchet MS" w:cs="Trebuchet MS"/>
                <w:spacing w:val="-1"/>
                <w:sz w:val="22"/>
                <w:szCs w:val="22"/>
              </w:rPr>
              <w:t>e</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r</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l</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be i</w:t>
            </w:r>
            <w:r>
              <w:rPr>
                <w:rFonts w:ascii="Trebuchet MS" w:eastAsia="Trebuchet MS" w:hAnsi="Trebuchet MS" w:cs="Trebuchet MS"/>
                <w:spacing w:val="1"/>
                <w:sz w:val="22"/>
                <w:szCs w:val="22"/>
              </w:rPr>
              <w:t>n-c</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rge</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3"/>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sidR="00E71A33">
              <w:rPr>
                <w:rFonts w:ascii="Trebuchet MS" w:eastAsia="Trebuchet MS" w:hAnsi="Trebuchet MS" w:cs="Trebuchet MS"/>
                <w:sz w:val="22"/>
                <w:szCs w:val="22"/>
              </w:rPr>
              <w:t>d</w:t>
            </w:r>
            <w:r w:rsidR="00E71A33">
              <w:rPr>
                <w:rFonts w:ascii="Trebuchet MS" w:eastAsia="Trebuchet MS" w:hAnsi="Trebuchet MS" w:cs="Trebuchet MS"/>
                <w:spacing w:val="-1"/>
                <w:sz w:val="22"/>
                <w:szCs w:val="22"/>
              </w:rPr>
              <w:t>o</w:t>
            </w:r>
            <w:r w:rsidR="00E71A33">
              <w:rPr>
                <w:rFonts w:ascii="Trebuchet MS" w:eastAsia="Trebuchet MS" w:hAnsi="Trebuchet MS" w:cs="Trebuchet MS"/>
                <w:spacing w:val="1"/>
                <w:sz w:val="22"/>
                <w:szCs w:val="22"/>
              </w:rPr>
              <w:t>w</w:t>
            </w:r>
            <w:r w:rsidR="00E71A33">
              <w:rPr>
                <w:rFonts w:ascii="Trebuchet MS" w:eastAsia="Trebuchet MS" w:hAnsi="Trebuchet MS" w:cs="Trebuchet MS"/>
                <w:sz w:val="22"/>
                <w:szCs w:val="22"/>
              </w:rPr>
              <w:t>n</w:t>
            </w:r>
            <w:r w:rsidR="00E71A33">
              <w:rPr>
                <w:rFonts w:ascii="Trebuchet MS" w:eastAsia="Trebuchet MS" w:hAnsi="Trebuchet MS" w:cs="Trebuchet MS"/>
                <w:spacing w:val="-1"/>
                <w:sz w:val="22"/>
                <w:szCs w:val="22"/>
              </w:rPr>
              <w:t>paym</w:t>
            </w:r>
            <w:r w:rsidR="00E71A33">
              <w:rPr>
                <w:rFonts w:ascii="Trebuchet MS" w:eastAsia="Trebuchet MS" w:hAnsi="Trebuchet MS" w:cs="Trebuchet MS"/>
                <w:sz w:val="22"/>
                <w:szCs w:val="22"/>
              </w:rPr>
              <w:t>e</w:t>
            </w:r>
            <w:r w:rsidR="00E71A33">
              <w:rPr>
                <w:rFonts w:ascii="Trebuchet MS" w:eastAsia="Trebuchet MS" w:hAnsi="Trebuchet MS" w:cs="Trebuchet MS"/>
                <w:spacing w:val="-1"/>
                <w:sz w:val="22"/>
                <w:szCs w:val="22"/>
              </w:rPr>
              <w:t>n</w:t>
            </w:r>
            <w:r w:rsidR="00E71A33">
              <w:rPr>
                <w:rFonts w:ascii="Trebuchet MS" w:eastAsia="Trebuchet MS" w:hAnsi="Trebuchet MS" w:cs="Trebuchet MS"/>
                <w:sz w:val="22"/>
                <w:szCs w:val="22"/>
              </w:rPr>
              <w:t xml:space="preserve">t </w:t>
            </w:r>
            <w:r w:rsidR="00E71A33">
              <w:rPr>
                <w:rFonts w:ascii="Trebuchet MS" w:eastAsia="Trebuchet MS" w:hAnsi="Trebuchet MS" w:cs="Trebuchet MS"/>
                <w:spacing w:val="1"/>
                <w:sz w:val="22"/>
                <w:szCs w:val="22"/>
              </w:rPr>
              <w:t>terms</w:t>
            </w:r>
            <w:r>
              <w:rPr>
                <w:rFonts w:ascii="Trebuchet MS" w:eastAsia="Trebuchet MS" w:hAnsi="Trebuchet MS" w:cs="Trebuchet MS"/>
                <w:sz w:val="22"/>
                <w:szCs w:val="22"/>
              </w:rPr>
              <w:t>,  pr</w:t>
            </w:r>
            <w:r>
              <w:rPr>
                <w:rFonts w:ascii="Trebuchet MS" w:eastAsia="Trebuchet MS" w:hAnsi="Trebuchet MS" w:cs="Trebuchet MS"/>
                <w:spacing w:val="-1"/>
                <w:sz w:val="22"/>
                <w:szCs w:val="22"/>
              </w:rPr>
              <w:t>o</w:t>
            </w:r>
            <w:r>
              <w:rPr>
                <w:rFonts w:ascii="Trebuchet MS" w:eastAsia="Trebuchet MS" w:hAnsi="Trebuchet MS" w:cs="Trebuchet MS"/>
                <w:sz w:val="22"/>
                <w:szCs w:val="22"/>
              </w:rPr>
              <w:t>gre</w:t>
            </w:r>
            <w:r>
              <w:rPr>
                <w:rFonts w:ascii="Trebuchet MS" w:eastAsia="Trebuchet MS" w:hAnsi="Trebuchet MS" w:cs="Trebuchet MS"/>
                <w:spacing w:val="-1"/>
                <w:sz w:val="22"/>
                <w:szCs w:val="22"/>
              </w:rPr>
              <w:t>s</w:t>
            </w:r>
            <w:r>
              <w:rPr>
                <w:rFonts w:ascii="Trebuchet MS" w:eastAsia="Trebuchet MS" w:hAnsi="Trebuchet MS" w:cs="Trebuchet MS"/>
                <w:sz w:val="22"/>
                <w:szCs w:val="22"/>
              </w:rPr>
              <w:t xml:space="preserve">s </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 xml:space="preserve">, </w:t>
            </w:r>
            <w:r>
              <w:rPr>
                <w:rFonts w:ascii="Trebuchet MS" w:eastAsia="Trebuchet MS" w:hAnsi="Trebuchet MS" w:cs="Trebuchet MS"/>
                <w:spacing w:val="-1"/>
                <w:sz w:val="22"/>
                <w:szCs w:val="22"/>
              </w:rPr>
              <w:t>amo</w:t>
            </w:r>
            <w:r>
              <w:rPr>
                <w:rFonts w:ascii="Trebuchet MS" w:eastAsia="Trebuchet MS" w:hAnsi="Trebuchet MS" w:cs="Trebuchet MS"/>
                <w:sz w:val="22"/>
                <w:szCs w:val="22"/>
              </w:rPr>
              <w:t>u</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p</w:t>
            </w:r>
            <w:r>
              <w:rPr>
                <w:rFonts w:ascii="Trebuchet MS" w:eastAsia="Trebuchet MS" w:hAnsi="Trebuchet MS" w:cs="Trebuchet MS"/>
                <w:spacing w:val="-1"/>
                <w:sz w:val="22"/>
                <w:szCs w:val="22"/>
              </w:rPr>
              <w:t>e</w:t>
            </w:r>
            <w:r>
              <w:rPr>
                <w:rFonts w:ascii="Trebuchet MS" w:eastAsia="Trebuchet MS" w:hAnsi="Trebuchet MS" w:cs="Trebuchet MS"/>
                <w:sz w:val="22"/>
                <w:szCs w:val="22"/>
              </w:rPr>
              <w:t>ri</w:t>
            </w:r>
            <w:r>
              <w:rPr>
                <w:rFonts w:ascii="Trebuchet MS" w:eastAsia="Trebuchet MS" w:hAnsi="Trebuchet MS" w:cs="Trebuchet MS"/>
                <w:spacing w:val="-1"/>
                <w:sz w:val="22"/>
                <w:szCs w:val="22"/>
              </w:rPr>
              <w:t>o</w:t>
            </w:r>
            <w:r>
              <w:rPr>
                <w:rFonts w:ascii="Trebuchet MS" w:eastAsia="Trebuchet MS" w:hAnsi="Trebuchet MS" w:cs="Trebuchet MS"/>
                <w:sz w:val="22"/>
                <w:szCs w:val="22"/>
              </w:rPr>
              <w:t>d</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re</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l</w:t>
            </w:r>
            <w:r>
              <w:rPr>
                <w:rFonts w:ascii="Trebuchet MS" w:eastAsia="Trebuchet MS" w:hAnsi="Trebuchet MS" w:cs="Trebuchet MS"/>
                <w:spacing w:val="-1"/>
                <w:sz w:val="22"/>
                <w:szCs w:val="22"/>
              </w:rPr>
              <w:t>e</w:t>
            </w:r>
            <w:r>
              <w:rPr>
                <w:rFonts w:ascii="Trebuchet MS" w:eastAsia="Trebuchet MS" w:hAnsi="Trebuchet MS" w:cs="Trebuchet MS"/>
                <w:sz w:val="22"/>
                <w:szCs w:val="22"/>
              </w:rPr>
              <w:t>g</w:t>
            </w:r>
            <w:r>
              <w:rPr>
                <w:rFonts w:ascii="Trebuchet MS" w:eastAsia="Trebuchet MS" w:hAnsi="Trebuchet MS" w:cs="Trebuchet MS"/>
                <w:spacing w:val="-1"/>
                <w:sz w:val="22"/>
                <w:szCs w:val="22"/>
              </w:rPr>
              <w:t>a</w:t>
            </w:r>
            <w:r>
              <w:rPr>
                <w:rFonts w:ascii="Trebuchet MS" w:eastAsia="Trebuchet MS" w:hAnsi="Trebuchet MS" w:cs="Trebuchet MS"/>
                <w:sz w:val="22"/>
                <w:szCs w:val="22"/>
              </w:rPr>
              <w:t>l pr</w:t>
            </w:r>
            <w:r>
              <w:rPr>
                <w:rFonts w:ascii="Trebuchet MS" w:eastAsia="Trebuchet MS" w:hAnsi="Trebuchet MS" w:cs="Trebuchet MS"/>
                <w:spacing w:val="-1"/>
                <w:sz w:val="22"/>
                <w:szCs w:val="22"/>
              </w:rPr>
              <w:t>o</w:t>
            </w:r>
            <w:r>
              <w:rPr>
                <w:rFonts w:ascii="Trebuchet MS" w:eastAsia="Trebuchet MS" w:hAnsi="Trebuchet MS" w:cs="Trebuchet MS"/>
                <w:sz w:val="22"/>
                <w:szCs w:val="22"/>
              </w:rPr>
              <w:t>v</w:t>
            </w:r>
            <w:r>
              <w:rPr>
                <w:rFonts w:ascii="Trebuchet MS" w:eastAsia="Trebuchet MS" w:hAnsi="Trebuchet MS" w:cs="Trebuchet MS"/>
                <w:spacing w:val="-1"/>
                <w:sz w:val="22"/>
                <w:szCs w:val="22"/>
              </w:rPr>
              <w:t>i</w:t>
            </w:r>
            <w:r>
              <w:rPr>
                <w:rFonts w:ascii="Trebuchet MS" w:eastAsia="Trebuchet MS" w:hAnsi="Trebuchet MS" w:cs="Trebuchet MS"/>
                <w:sz w:val="22"/>
                <w:szCs w:val="22"/>
              </w:rPr>
              <w:t>s</w:t>
            </w:r>
            <w:r>
              <w:rPr>
                <w:rFonts w:ascii="Trebuchet MS" w:eastAsia="Trebuchet MS" w:hAnsi="Trebuchet MS" w:cs="Trebuchet MS"/>
                <w:spacing w:val="-1"/>
                <w:sz w:val="22"/>
                <w:szCs w:val="22"/>
              </w:rPr>
              <w:t>io</w:t>
            </w:r>
            <w:r>
              <w:rPr>
                <w:rFonts w:ascii="Trebuchet MS" w:eastAsia="Trebuchet MS" w:hAnsi="Trebuchet MS" w:cs="Trebuchet MS"/>
                <w:sz w:val="22"/>
                <w:szCs w:val="22"/>
              </w:rPr>
              <w:t>ns n</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a</w:t>
            </w:r>
            <w:r>
              <w:rPr>
                <w:rFonts w:ascii="Trebuchet MS" w:eastAsia="Trebuchet MS" w:hAnsi="Trebuchet MS" w:cs="Trebuchet MS"/>
                <w:sz w:val="22"/>
                <w:szCs w:val="22"/>
              </w:rPr>
              <w:t>ry</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r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A</w:t>
            </w:r>
            <w:r>
              <w:rPr>
                <w:rFonts w:ascii="Trebuchet MS" w:eastAsia="Trebuchet MS" w:hAnsi="Trebuchet MS" w:cs="Trebuchet MS"/>
                <w:sz w:val="22"/>
                <w:szCs w:val="22"/>
              </w:rPr>
              <w:t>gree</w:t>
            </w:r>
            <w:r>
              <w:rPr>
                <w:rFonts w:ascii="Trebuchet MS" w:eastAsia="Trebuchet MS" w:hAnsi="Trebuchet MS" w:cs="Trebuchet MS"/>
                <w:spacing w:val="-2"/>
                <w:sz w:val="22"/>
                <w:szCs w:val="22"/>
              </w:rPr>
              <w:t>m</w:t>
            </w:r>
            <w:r>
              <w:rPr>
                <w:rFonts w:ascii="Trebuchet MS" w:eastAsia="Trebuchet MS" w:hAnsi="Trebuchet MS" w:cs="Trebuchet MS"/>
                <w:sz w:val="22"/>
                <w:szCs w:val="22"/>
              </w:rPr>
              <w:t>e</w:t>
            </w:r>
            <w:r>
              <w:rPr>
                <w:rFonts w:ascii="Trebuchet MS" w:eastAsia="Trebuchet MS" w:hAnsi="Trebuchet MS" w:cs="Trebuchet MS"/>
                <w:spacing w:val="-3"/>
                <w:sz w:val="22"/>
                <w:szCs w:val="22"/>
              </w:rPr>
              <w:t>n</w:t>
            </w:r>
            <w:r>
              <w:rPr>
                <w:rFonts w:ascii="Trebuchet MS" w:eastAsia="Trebuchet MS" w:hAnsi="Trebuchet MS" w:cs="Trebuchet MS"/>
                <w:spacing w:val="2"/>
                <w:sz w:val="22"/>
                <w:szCs w:val="22"/>
              </w:rPr>
              <w:t>t</w:t>
            </w:r>
            <w:r>
              <w:rPr>
                <w:rFonts w:ascii="Trebuchet MS" w:eastAsia="Trebuchet MS" w:hAnsi="Trebuchet MS" w:cs="Trebuchet MS"/>
                <w:sz w:val="22"/>
                <w:szCs w:val="22"/>
              </w:rPr>
              <w:t>.</w:t>
            </w:r>
          </w:p>
        </w:tc>
        <w:tc>
          <w:tcPr>
            <w:tcW w:w="2520" w:type="dxa"/>
            <w:tcBorders>
              <w:top w:val="dotted" w:sz="4" w:space="0" w:color="000000"/>
              <w:left w:val="dotted" w:sz="4" w:space="0" w:color="000000"/>
              <w:bottom w:val="dotted" w:sz="4" w:space="0" w:color="000000"/>
              <w:right w:val="dotted" w:sz="4" w:space="0" w:color="000000"/>
            </w:tcBorders>
          </w:tcPr>
          <w:p w14:paraId="3133DEB3" w14:textId="77777777" w:rsidR="00F46853" w:rsidRDefault="00F46853">
            <w:pPr>
              <w:spacing w:line="200" w:lineRule="exact"/>
            </w:pPr>
          </w:p>
          <w:p w14:paraId="2DF357BD" w14:textId="77777777" w:rsidR="00F46853" w:rsidRDefault="00F46853">
            <w:pPr>
              <w:spacing w:line="200" w:lineRule="exact"/>
            </w:pPr>
          </w:p>
          <w:p w14:paraId="6B79B7E9" w14:textId="77777777" w:rsidR="00F46853" w:rsidRDefault="00F46853">
            <w:pPr>
              <w:spacing w:line="200" w:lineRule="exact"/>
            </w:pPr>
          </w:p>
          <w:p w14:paraId="37916613" w14:textId="77777777" w:rsidR="00F46853" w:rsidRDefault="00F46853">
            <w:pPr>
              <w:spacing w:line="200" w:lineRule="exact"/>
            </w:pPr>
          </w:p>
          <w:p w14:paraId="6005A744" w14:textId="77777777" w:rsidR="00F46853" w:rsidRDefault="00F46853">
            <w:pPr>
              <w:spacing w:line="200" w:lineRule="exact"/>
            </w:pPr>
          </w:p>
          <w:p w14:paraId="53EEB6AA" w14:textId="77777777" w:rsidR="00F46853" w:rsidRDefault="00F46853">
            <w:pPr>
              <w:spacing w:before="17" w:line="260" w:lineRule="exact"/>
              <w:rPr>
                <w:sz w:val="26"/>
                <w:szCs w:val="26"/>
              </w:rPr>
            </w:pPr>
          </w:p>
          <w:p w14:paraId="07E2853B" w14:textId="61ABEB01" w:rsidR="00F46853" w:rsidRDefault="00533CCC" w:rsidP="00F6116D">
            <w:pPr>
              <w:ind w:left="290" w:hanging="95"/>
              <w:jc w:val="center"/>
              <w:rPr>
                <w:rFonts w:ascii="Trebuchet MS" w:eastAsia="Trebuchet MS" w:hAnsi="Trebuchet MS" w:cs="Trebuchet MS"/>
                <w:sz w:val="22"/>
                <w:szCs w:val="22"/>
              </w:rPr>
            </w:pPr>
            <w:r>
              <w:rPr>
                <w:rFonts w:ascii="Trebuchet MS" w:eastAsia="Trebuchet MS" w:hAnsi="Trebuchet MS" w:cs="Trebuchet MS"/>
                <w:b/>
                <w:i/>
                <w:sz w:val="22"/>
                <w:szCs w:val="22"/>
              </w:rPr>
              <w:t>Service</w:t>
            </w:r>
            <w:r>
              <w:rPr>
                <w:rFonts w:ascii="Trebuchet MS" w:eastAsia="Trebuchet MS" w:hAnsi="Trebuchet MS" w:cs="Trebuchet MS"/>
                <w:b/>
                <w:i/>
                <w:spacing w:val="-2"/>
                <w:sz w:val="22"/>
                <w:szCs w:val="22"/>
              </w:rPr>
              <w:t xml:space="preserve"> </w:t>
            </w:r>
            <w:r>
              <w:rPr>
                <w:rFonts w:ascii="Trebuchet MS" w:eastAsia="Trebuchet MS" w:hAnsi="Trebuchet MS" w:cs="Trebuchet MS"/>
                <w:b/>
                <w:i/>
                <w:spacing w:val="1"/>
                <w:sz w:val="22"/>
                <w:szCs w:val="22"/>
              </w:rPr>
              <w:t>A</w:t>
            </w:r>
            <w:r>
              <w:rPr>
                <w:rFonts w:ascii="Trebuchet MS" w:eastAsia="Trebuchet MS" w:hAnsi="Trebuchet MS" w:cs="Trebuchet MS"/>
                <w:b/>
                <w:i/>
                <w:sz w:val="22"/>
                <w:szCs w:val="22"/>
              </w:rPr>
              <w:t>g</w:t>
            </w:r>
            <w:r>
              <w:rPr>
                <w:rFonts w:ascii="Trebuchet MS" w:eastAsia="Trebuchet MS" w:hAnsi="Trebuchet MS" w:cs="Trebuchet MS"/>
                <w:b/>
                <w:i/>
                <w:spacing w:val="-3"/>
                <w:sz w:val="22"/>
                <w:szCs w:val="22"/>
              </w:rPr>
              <w:t>r</w:t>
            </w:r>
            <w:r>
              <w:rPr>
                <w:rFonts w:ascii="Trebuchet MS" w:eastAsia="Trebuchet MS" w:hAnsi="Trebuchet MS" w:cs="Trebuchet MS"/>
                <w:b/>
                <w:i/>
                <w:sz w:val="22"/>
                <w:szCs w:val="22"/>
              </w:rPr>
              <w:t>e</w:t>
            </w:r>
            <w:r>
              <w:rPr>
                <w:rFonts w:ascii="Trebuchet MS" w:eastAsia="Trebuchet MS" w:hAnsi="Trebuchet MS" w:cs="Trebuchet MS"/>
                <w:b/>
                <w:i/>
                <w:spacing w:val="1"/>
                <w:sz w:val="22"/>
                <w:szCs w:val="22"/>
              </w:rPr>
              <w:t>e</w:t>
            </w:r>
            <w:r>
              <w:rPr>
                <w:rFonts w:ascii="Trebuchet MS" w:eastAsia="Trebuchet MS" w:hAnsi="Trebuchet MS" w:cs="Trebuchet MS"/>
                <w:b/>
                <w:i/>
                <w:spacing w:val="-1"/>
                <w:sz w:val="22"/>
                <w:szCs w:val="22"/>
              </w:rPr>
              <w:t>m</w:t>
            </w:r>
            <w:r>
              <w:rPr>
                <w:rFonts w:ascii="Trebuchet MS" w:eastAsia="Trebuchet MS" w:hAnsi="Trebuchet MS" w:cs="Trebuchet MS"/>
                <w:b/>
                <w:i/>
                <w:spacing w:val="-2"/>
                <w:sz w:val="22"/>
                <w:szCs w:val="22"/>
              </w:rPr>
              <w:t>e</w:t>
            </w:r>
            <w:r>
              <w:rPr>
                <w:rFonts w:ascii="Trebuchet MS" w:eastAsia="Trebuchet MS" w:hAnsi="Trebuchet MS" w:cs="Trebuchet MS"/>
                <w:b/>
                <w:i/>
                <w:sz w:val="22"/>
                <w:szCs w:val="22"/>
              </w:rPr>
              <w:t>nt</w:t>
            </w:r>
            <w:r w:rsidR="00FF768F">
              <w:rPr>
                <w:rFonts w:ascii="Trebuchet MS" w:eastAsia="Trebuchet MS" w:hAnsi="Trebuchet MS" w:cs="Trebuchet MS"/>
                <w:b/>
                <w:i/>
                <w:sz w:val="22"/>
                <w:szCs w:val="22"/>
              </w:rPr>
              <w:t>,</w:t>
            </w:r>
          </w:p>
          <w:p w14:paraId="5238CC3C" w14:textId="1B63601B" w:rsidR="00F46853" w:rsidRDefault="00533CCC" w:rsidP="00F6116D">
            <w:pPr>
              <w:spacing w:before="1"/>
              <w:ind w:left="199" w:hanging="95"/>
              <w:jc w:val="center"/>
              <w:rPr>
                <w:rFonts w:ascii="Trebuchet MS" w:eastAsia="Trebuchet MS" w:hAnsi="Trebuchet MS" w:cs="Trebuchet MS"/>
                <w:b/>
                <w:i/>
                <w:sz w:val="22"/>
                <w:szCs w:val="22"/>
              </w:rPr>
            </w:pPr>
            <w:r>
              <w:rPr>
                <w:rFonts w:ascii="Trebuchet MS" w:eastAsia="Trebuchet MS" w:hAnsi="Trebuchet MS" w:cs="Trebuchet MS"/>
                <w:b/>
                <w:i/>
                <w:spacing w:val="1"/>
                <w:sz w:val="22"/>
                <w:szCs w:val="22"/>
              </w:rPr>
              <w:t>O</w:t>
            </w:r>
            <w:r>
              <w:rPr>
                <w:rFonts w:ascii="Trebuchet MS" w:eastAsia="Trebuchet MS" w:hAnsi="Trebuchet MS" w:cs="Trebuchet MS"/>
                <w:b/>
                <w:i/>
                <w:sz w:val="22"/>
                <w:szCs w:val="22"/>
              </w:rPr>
              <w:t>pe</w:t>
            </w:r>
            <w:r>
              <w:rPr>
                <w:rFonts w:ascii="Trebuchet MS" w:eastAsia="Trebuchet MS" w:hAnsi="Trebuchet MS" w:cs="Trebuchet MS"/>
                <w:b/>
                <w:i/>
                <w:spacing w:val="-2"/>
                <w:sz w:val="22"/>
                <w:szCs w:val="22"/>
              </w:rPr>
              <w:t>r</w:t>
            </w:r>
            <w:r>
              <w:rPr>
                <w:rFonts w:ascii="Trebuchet MS" w:eastAsia="Trebuchet MS" w:hAnsi="Trebuchet MS" w:cs="Trebuchet MS"/>
                <w:b/>
                <w:i/>
                <w:spacing w:val="1"/>
                <w:sz w:val="22"/>
                <w:szCs w:val="22"/>
              </w:rPr>
              <w:t>a</w:t>
            </w:r>
            <w:r>
              <w:rPr>
                <w:rFonts w:ascii="Trebuchet MS" w:eastAsia="Trebuchet MS" w:hAnsi="Trebuchet MS" w:cs="Trebuchet MS"/>
                <w:b/>
                <w:i/>
                <w:spacing w:val="-1"/>
                <w:sz w:val="22"/>
                <w:szCs w:val="22"/>
              </w:rPr>
              <w:t>t</w:t>
            </w:r>
            <w:r>
              <w:rPr>
                <w:rFonts w:ascii="Trebuchet MS" w:eastAsia="Trebuchet MS" w:hAnsi="Trebuchet MS" w:cs="Trebuchet MS"/>
                <w:b/>
                <w:i/>
                <w:sz w:val="22"/>
                <w:szCs w:val="22"/>
              </w:rPr>
              <w:t>i</w:t>
            </w:r>
            <w:r>
              <w:rPr>
                <w:rFonts w:ascii="Trebuchet MS" w:eastAsia="Trebuchet MS" w:hAnsi="Trebuchet MS" w:cs="Trebuchet MS"/>
                <w:b/>
                <w:i/>
                <w:spacing w:val="-1"/>
                <w:sz w:val="22"/>
                <w:szCs w:val="22"/>
              </w:rPr>
              <w:t>o</w:t>
            </w:r>
            <w:r>
              <w:rPr>
                <w:rFonts w:ascii="Trebuchet MS" w:eastAsia="Trebuchet MS" w:hAnsi="Trebuchet MS" w:cs="Trebuchet MS"/>
                <w:b/>
                <w:i/>
                <w:sz w:val="22"/>
                <w:szCs w:val="22"/>
              </w:rPr>
              <w:t xml:space="preserve">ns </w:t>
            </w:r>
            <w:r>
              <w:rPr>
                <w:rFonts w:ascii="Trebuchet MS" w:eastAsia="Trebuchet MS" w:hAnsi="Trebuchet MS" w:cs="Trebuchet MS"/>
                <w:b/>
                <w:i/>
                <w:spacing w:val="-3"/>
                <w:sz w:val="22"/>
                <w:szCs w:val="22"/>
              </w:rPr>
              <w:t>M</w:t>
            </w:r>
            <w:r>
              <w:rPr>
                <w:rFonts w:ascii="Trebuchet MS" w:eastAsia="Trebuchet MS" w:hAnsi="Trebuchet MS" w:cs="Trebuchet MS"/>
                <w:b/>
                <w:i/>
                <w:spacing w:val="1"/>
                <w:sz w:val="22"/>
                <w:szCs w:val="22"/>
              </w:rPr>
              <w:t>a</w:t>
            </w:r>
            <w:r>
              <w:rPr>
                <w:rFonts w:ascii="Trebuchet MS" w:eastAsia="Trebuchet MS" w:hAnsi="Trebuchet MS" w:cs="Trebuchet MS"/>
                <w:b/>
                <w:i/>
                <w:spacing w:val="-2"/>
                <w:sz w:val="22"/>
                <w:szCs w:val="22"/>
              </w:rPr>
              <w:t>n</w:t>
            </w:r>
            <w:r>
              <w:rPr>
                <w:rFonts w:ascii="Trebuchet MS" w:eastAsia="Trebuchet MS" w:hAnsi="Trebuchet MS" w:cs="Trebuchet MS"/>
                <w:b/>
                <w:i/>
                <w:spacing w:val="1"/>
                <w:sz w:val="22"/>
                <w:szCs w:val="22"/>
              </w:rPr>
              <w:t>a</w:t>
            </w:r>
            <w:r>
              <w:rPr>
                <w:rFonts w:ascii="Trebuchet MS" w:eastAsia="Trebuchet MS" w:hAnsi="Trebuchet MS" w:cs="Trebuchet MS"/>
                <w:b/>
                <w:i/>
                <w:sz w:val="22"/>
                <w:szCs w:val="22"/>
              </w:rPr>
              <w:t>ger</w:t>
            </w:r>
            <w:r w:rsidR="00FF768F">
              <w:rPr>
                <w:rFonts w:ascii="Trebuchet MS" w:eastAsia="Trebuchet MS" w:hAnsi="Trebuchet MS" w:cs="Trebuchet MS"/>
                <w:b/>
                <w:i/>
                <w:sz w:val="22"/>
                <w:szCs w:val="22"/>
              </w:rPr>
              <w:t>,</w:t>
            </w:r>
          </w:p>
          <w:p w14:paraId="181DEA60" w14:textId="3AC99027" w:rsidR="00FF768F" w:rsidRDefault="00FF768F" w:rsidP="00F6116D">
            <w:pPr>
              <w:spacing w:before="1"/>
              <w:ind w:left="199" w:hanging="95"/>
              <w:jc w:val="center"/>
              <w:rPr>
                <w:rFonts w:ascii="Trebuchet MS" w:eastAsia="Trebuchet MS" w:hAnsi="Trebuchet MS" w:cs="Trebuchet MS"/>
                <w:sz w:val="22"/>
                <w:szCs w:val="22"/>
              </w:rPr>
            </w:pPr>
            <w:r w:rsidRPr="00680064">
              <w:rPr>
                <w:rFonts w:ascii="Trebuchet MS" w:eastAsia="Trebuchet MS" w:hAnsi="Trebuchet MS" w:cs="Trebuchet MS"/>
                <w:b/>
                <w:i/>
                <w:sz w:val="22"/>
                <w:szCs w:val="22"/>
                <w:highlight w:val="yellow"/>
              </w:rPr>
              <w:t>Quantity Surveyor Manager</w:t>
            </w:r>
          </w:p>
        </w:tc>
      </w:tr>
      <w:tr w:rsidR="00F46853" w14:paraId="0440961F" w14:textId="77777777" w:rsidTr="00CC75E8">
        <w:trPr>
          <w:trHeight w:hRule="exact" w:val="3130"/>
        </w:trPr>
        <w:tc>
          <w:tcPr>
            <w:tcW w:w="2360" w:type="dxa"/>
            <w:tcBorders>
              <w:top w:val="dotted" w:sz="4" w:space="0" w:color="000000"/>
              <w:left w:val="dotted" w:sz="4" w:space="0" w:color="000000"/>
              <w:bottom w:val="dotted" w:sz="4" w:space="0" w:color="000000"/>
              <w:right w:val="dotted" w:sz="4" w:space="0" w:color="000000"/>
            </w:tcBorders>
          </w:tcPr>
          <w:p w14:paraId="138E10B7" w14:textId="77777777" w:rsidR="00F46853" w:rsidRDefault="00F46853">
            <w:pPr>
              <w:spacing w:line="200" w:lineRule="exact"/>
            </w:pPr>
          </w:p>
          <w:p w14:paraId="4C240649" w14:textId="77777777" w:rsidR="00F46853" w:rsidRDefault="00F46853">
            <w:pPr>
              <w:spacing w:line="200" w:lineRule="exact"/>
            </w:pPr>
          </w:p>
          <w:p w14:paraId="1D11F524" w14:textId="77777777" w:rsidR="00F46853" w:rsidRDefault="00F46853">
            <w:pPr>
              <w:spacing w:line="200" w:lineRule="exact"/>
            </w:pPr>
          </w:p>
          <w:p w14:paraId="54F618A7" w14:textId="77777777" w:rsidR="00F46853" w:rsidRDefault="00F46853">
            <w:pPr>
              <w:spacing w:line="200" w:lineRule="exact"/>
            </w:pPr>
          </w:p>
          <w:p w14:paraId="001CAFD0" w14:textId="77777777" w:rsidR="00F46853" w:rsidRDefault="00F46853">
            <w:pPr>
              <w:spacing w:before="2" w:line="220" w:lineRule="exact"/>
              <w:rPr>
                <w:sz w:val="22"/>
                <w:szCs w:val="22"/>
              </w:rPr>
            </w:pPr>
          </w:p>
          <w:p w14:paraId="2ACC3740" w14:textId="77777777" w:rsidR="00F6116D" w:rsidRDefault="00F6116D">
            <w:pPr>
              <w:ind w:left="768" w:right="1125"/>
              <w:jc w:val="center"/>
              <w:rPr>
                <w:rFonts w:ascii="Trebuchet MS" w:eastAsia="Trebuchet MS" w:hAnsi="Trebuchet MS" w:cs="Trebuchet MS"/>
                <w:spacing w:val="-1"/>
                <w:sz w:val="22"/>
                <w:szCs w:val="22"/>
              </w:rPr>
            </w:pPr>
          </w:p>
          <w:p w14:paraId="67917CAD" w14:textId="565C378E" w:rsidR="00F46853" w:rsidRDefault="00533CCC">
            <w:pPr>
              <w:ind w:left="768" w:right="1125"/>
              <w:jc w:val="center"/>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O</w:t>
            </w:r>
          </w:p>
        </w:tc>
        <w:tc>
          <w:tcPr>
            <w:tcW w:w="5850" w:type="dxa"/>
            <w:tcBorders>
              <w:top w:val="dotted" w:sz="4" w:space="0" w:color="000000"/>
              <w:left w:val="dotted" w:sz="4" w:space="0" w:color="000000"/>
              <w:bottom w:val="dotted" w:sz="4" w:space="0" w:color="000000"/>
              <w:right w:val="dotted" w:sz="4" w:space="0" w:color="000000"/>
            </w:tcBorders>
          </w:tcPr>
          <w:p w14:paraId="5368E8F1" w14:textId="42F51E0D" w:rsidR="00F46853" w:rsidRDefault="00533CCC">
            <w:pPr>
              <w:tabs>
                <w:tab w:val="left" w:pos="820"/>
              </w:tabs>
              <w:spacing w:before="14" w:line="276" w:lineRule="auto"/>
              <w:ind w:left="824" w:right="422" w:hanging="361"/>
              <w:jc w:val="both"/>
              <w:rPr>
                <w:rFonts w:ascii="Trebuchet MS" w:eastAsia="Trebuchet MS" w:hAnsi="Trebuchet MS" w:cs="Trebuchet MS"/>
                <w:sz w:val="22"/>
                <w:szCs w:val="22"/>
              </w:rPr>
            </w:pPr>
            <w:r>
              <w:rPr>
                <w:w w:val="131"/>
                <w:sz w:val="22"/>
                <w:szCs w:val="22"/>
              </w:rPr>
              <w:t>•</w:t>
            </w:r>
            <w:r>
              <w:rPr>
                <w:sz w:val="22"/>
                <w:szCs w:val="22"/>
              </w:rPr>
              <w:tab/>
            </w:r>
            <w:r>
              <w:rPr>
                <w:rFonts w:ascii="Trebuchet MS" w:eastAsia="Trebuchet MS" w:hAnsi="Trebuchet MS" w:cs="Trebuchet MS"/>
                <w:spacing w:val="-1"/>
                <w:sz w:val="22"/>
                <w:szCs w:val="22"/>
              </w:rPr>
              <w:t>P</w:t>
            </w:r>
            <w:r>
              <w:rPr>
                <w:rFonts w:ascii="Trebuchet MS" w:eastAsia="Trebuchet MS" w:hAnsi="Trebuchet MS" w:cs="Trebuchet MS"/>
                <w:sz w:val="22"/>
                <w:szCs w:val="22"/>
              </w:rPr>
              <w:t>rov</w:t>
            </w:r>
            <w:r>
              <w:rPr>
                <w:rFonts w:ascii="Trebuchet MS" w:eastAsia="Trebuchet MS" w:hAnsi="Trebuchet MS" w:cs="Trebuchet MS"/>
                <w:spacing w:val="-1"/>
                <w:sz w:val="22"/>
                <w:szCs w:val="22"/>
              </w:rPr>
              <w:t>i</w:t>
            </w:r>
            <w:r>
              <w:rPr>
                <w:rFonts w:ascii="Trebuchet MS" w:eastAsia="Trebuchet MS" w:hAnsi="Trebuchet MS" w:cs="Trebuchet MS"/>
                <w:sz w:val="22"/>
                <w:szCs w:val="22"/>
              </w:rPr>
              <w:t>s</w:t>
            </w:r>
            <w:r>
              <w:rPr>
                <w:rFonts w:ascii="Trebuchet MS" w:eastAsia="Trebuchet MS" w:hAnsi="Trebuchet MS" w:cs="Trebuchet MS"/>
                <w:spacing w:val="-1"/>
                <w:sz w:val="22"/>
                <w:szCs w:val="22"/>
              </w:rPr>
              <w:t>io</w:t>
            </w:r>
            <w:r>
              <w:rPr>
                <w:rFonts w:ascii="Trebuchet MS" w:eastAsia="Trebuchet MS" w:hAnsi="Trebuchet MS" w:cs="Trebuchet MS"/>
                <w:sz w:val="22"/>
                <w:szCs w:val="22"/>
              </w:rPr>
              <w:t>n</w:t>
            </w:r>
            <w:r>
              <w:rPr>
                <w:rFonts w:ascii="Trebuchet MS" w:eastAsia="Trebuchet MS" w:hAnsi="Trebuchet MS" w:cs="Trebuchet MS"/>
                <w:spacing w:val="-2"/>
                <w:sz w:val="22"/>
                <w:szCs w:val="22"/>
              </w:rPr>
              <w:t>a</w:t>
            </w:r>
            <w:r>
              <w:rPr>
                <w:rFonts w:ascii="Trebuchet MS" w:eastAsia="Trebuchet MS" w:hAnsi="Trebuchet MS" w:cs="Trebuchet MS"/>
                <w:spacing w:val="1"/>
                <w:sz w:val="22"/>
                <w:szCs w:val="22"/>
              </w:rPr>
              <w:t>r</w:t>
            </w:r>
            <w:r>
              <w:rPr>
                <w:rFonts w:ascii="Trebuchet MS" w:eastAsia="Trebuchet MS" w:hAnsi="Trebuchet MS" w:cs="Trebuchet MS"/>
                <w:sz w:val="22"/>
                <w:szCs w:val="22"/>
              </w:rPr>
              <w:t>y</w:t>
            </w:r>
            <w:r>
              <w:rPr>
                <w:rFonts w:ascii="Trebuchet MS" w:eastAsia="Trebuchet MS" w:hAnsi="Trebuchet MS" w:cs="Trebuchet MS"/>
                <w:spacing w:val="55"/>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c</w:t>
            </w:r>
            <w:r>
              <w:rPr>
                <w:rFonts w:ascii="Trebuchet MS" w:eastAsia="Trebuchet MS" w:hAnsi="Trebuchet MS" w:cs="Trebuchet MS"/>
                <w:sz w:val="22"/>
                <w:szCs w:val="22"/>
              </w:rPr>
              <w:t>red</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ed</w:t>
            </w:r>
            <w:r>
              <w:rPr>
                <w:rFonts w:ascii="Trebuchet MS" w:eastAsia="Trebuchet MS" w:hAnsi="Trebuchet MS" w:cs="Trebuchet MS"/>
                <w:spacing w:val="52"/>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rs</w:t>
            </w:r>
            <w:r>
              <w:rPr>
                <w:rFonts w:ascii="Trebuchet MS" w:eastAsia="Trebuchet MS" w:hAnsi="Trebuchet MS" w:cs="Trebuchet MS"/>
                <w:spacing w:val="5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ll h</w:t>
            </w:r>
            <w:r>
              <w:rPr>
                <w:rFonts w:ascii="Trebuchet MS" w:eastAsia="Trebuchet MS" w:hAnsi="Trebuchet MS" w:cs="Trebuchet MS"/>
                <w:spacing w:val="-1"/>
                <w:sz w:val="22"/>
                <w:szCs w:val="22"/>
              </w:rPr>
              <w:t>a</w:t>
            </w:r>
            <w:r>
              <w:rPr>
                <w:rFonts w:ascii="Trebuchet MS" w:eastAsia="Trebuchet MS" w:hAnsi="Trebuchet MS" w:cs="Trebuchet MS"/>
                <w:sz w:val="22"/>
                <w:szCs w:val="22"/>
              </w:rPr>
              <w:t>ve</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a</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mo</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l</w:t>
            </w:r>
            <w:r>
              <w:rPr>
                <w:rFonts w:ascii="Trebuchet MS" w:eastAsia="Trebuchet MS" w:hAnsi="Trebuchet MS" w:cs="Trebuchet MS"/>
                <w:sz w:val="22"/>
                <w:szCs w:val="22"/>
              </w:rPr>
              <w:t>y</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pacing w:val="-3"/>
                <w:sz w:val="22"/>
                <w:szCs w:val="22"/>
              </w:rPr>
              <w:t>a</w:t>
            </w:r>
            <w:r>
              <w:rPr>
                <w:rFonts w:ascii="Trebuchet MS" w:eastAsia="Trebuchet MS" w:hAnsi="Trebuchet MS" w:cs="Trebuchet MS"/>
                <w:sz w:val="22"/>
                <w:szCs w:val="22"/>
              </w:rPr>
              <w:t>rea</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p</w:t>
            </w:r>
            <w:r>
              <w:rPr>
                <w:rFonts w:ascii="Trebuchet MS" w:eastAsia="Trebuchet MS" w:hAnsi="Trebuchet MS" w:cs="Trebuchet MS"/>
                <w:sz w:val="22"/>
                <w:szCs w:val="22"/>
              </w:rPr>
              <w:t>ecif</w:t>
            </w:r>
            <w:r>
              <w:rPr>
                <w:rFonts w:ascii="Trebuchet MS" w:eastAsia="Trebuchet MS" w:hAnsi="Trebuchet MS" w:cs="Trebuchet MS"/>
                <w:spacing w:val="-4"/>
                <w:sz w:val="22"/>
                <w:szCs w:val="22"/>
              </w:rPr>
              <w:t>i</w:t>
            </w:r>
            <w:r>
              <w:rPr>
                <w:rFonts w:ascii="Trebuchet MS" w:eastAsia="Trebuchet MS" w:hAnsi="Trebuchet MS" w:cs="Trebuchet MS"/>
                <w:sz w:val="22"/>
                <w:szCs w:val="22"/>
              </w:rPr>
              <w:t>c s</w:t>
            </w:r>
            <w:r>
              <w:rPr>
                <w:rFonts w:ascii="Trebuchet MS" w:eastAsia="Trebuchet MS" w:hAnsi="Trebuchet MS" w:cs="Trebuchet MS"/>
                <w:spacing w:val="-1"/>
                <w:sz w:val="22"/>
                <w:szCs w:val="22"/>
              </w:rPr>
              <w:t>e</w:t>
            </w:r>
            <w:r>
              <w:rPr>
                <w:rFonts w:ascii="Trebuchet MS" w:eastAsia="Trebuchet MS" w:hAnsi="Trebuchet MS" w:cs="Trebuchet MS"/>
                <w:sz w:val="22"/>
                <w:szCs w:val="22"/>
              </w:rPr>
              <w:t>rv</w:t>
            </w:r>
            <w:r>
              <w:rPr>
                <w:rFonts w:ascii="Trebuchet MS" w:eastAsia="Trebuchet MS" w:hAnsi="Trebuchet MS" w:cs="Trebuchet MS"/>
                <w:spacing w:val="-3"/>
                <w:sz w:val="22"/>
                <w:szCs w:val="22"/>
              </w:rPr>
              <w:t>i</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i</w:t>
            </w:r>
            <w:r>
              <w:rPr>
                <w:rFonts w:ascii="Trebuchet MS" w:eastAsia="Trebuchet MS" w:hAnsi="Trebuchet MS" w:cs="Trebuchet MS"/>
                <w:sz w:val="22"/>
                <w:szCs w:val="22"/>
              </w:rPr>
              <w:t>s</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 xml:space="preserve">is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pacing w:val="-3"/>
                <w:sz w:val="22"/>
                <w:szCs w:val="22"/>
              </w:rPr>
              <w:t>o</w:t>
            </w:r>
            <w:r>
              <w:rPr>
                <w:rFonts w:ascii="Trebuchet MS" w:eastAsia="Trebuchet MS" w:hAnsi="Trebuchet MS" w:cs="Trebuchet MS"/>
                <w:sz w:val="22"/>
                <w:szCs w:val="22"/>
              </w:rPr>
              <w:t>w</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ny</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d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3"/>
                <w:sz w:val="22"/>
                <w:szCs w:val="22"/>
              </w:rPr>
              <w:t xml:space="preserve"> </w:t>
            </w:r>
            <w:r>
              <w:rPr>
                <w:rFonts w:ascii="Trebuchet MS" w:eastAsia="Trebuchet MS" w:hAnsi="Trebuchet MS" w:cs="Trebuchet MS"/>
                <w:spacing w:val="-3"/>
                <w:sz w:val="22"/>
                <w:szCs w:val="22"/>
              </w:rPr>
              <w:t>o</w:t>
            </w:r>
            <w:r>
              <w:rPr>
                <w:rFonts w:ascii="Trebuchet MS" w:eastAsia="Trebuchet MS" w:hAnsi="Trebuchet MS" w:cs="Trebuchet MS"/>
                <w:sz w:val="22"/>
                <w:szCs w:val="22"/>
              </w:rPr>
              <w:t>f</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n</w:t>
            </w:r>
            <w:r>
              <w:rPr>
                <w:rFonts w:ascii="Trebuchet MS" w:eastAsia="Trebuchet MS" w:hAnsi="Trebuchet MS" w:cs="Trebuchet MS"/>
                <w:spacing w:val="-2"/>
                <w:sz w:val="22"/>
                <w:szCs w:val="22"/>
              </w:rPr>
              <w:t>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w:t>
            </w:r>
            <w:r>
              <w:rPr>
                <w:rFonts w:ascii="Trebuchet MS" w:eastAsia="Trebuchet MS" w:hAnsi="Trebuchet MS" w:cs="Trebuchet MS"/>
                <w:sz w:val="22"/>
                <w:szCs w:val="22"/>
              </w:rPr>
              <w:t>p</w:t>
            </w:r>
            <w:r>
              <w:rPr>
                <w:rFonts w:ascii="Trebuchet MS" w:eastAsia="Trebuchet MS" w:hAnsi="Trebuchet MS" w:cs="Trebuchet MS"/>
                <w:spacing w:val="-1"/>
                <w:sz w:val="22"/>
                <w:szCs w:val="22"/>
              </w:rPr>
              <w:t>e</w:t>
            </w:r>
            <w:r>
              <w:rPr>
                <w:rFonts w:ascii="Trebuchet MS" w:eastAsia="Trebuchet MS" w:hAnsi="Trebuchet MS" w:cs="Trebuchet MS"/>
                <w:sz w:val="22"/>
                <w:szCs w:val="22"/>
              </w:rPr>
              <w:t>rfor</w:t>
            </w:r>
            <w:r>
              <w:rPr>
                <w:rFonts w:ascii="Trebuchet MS" w:eastAsia="Trebuchet MS" w:hAnsi="Trebuchet MS" w:cs="Trebuchet MS"/>
                <w:spacing w:val="-1"/>
                <w:sz w:val="22"/>
                <w:szCs w:val="22"/>
              </w:rPr>
              <w:t>m</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 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2"/>
                <w:sz w:val="22"/>
                <w:szCs w:val="22"/>
              </w:rPr>
              <w:t>s</w:t>
            </w:r>
            <w:r>
              <w:rPr>
                <w:rFonts w:ascii="Trebuchet MS" w:eastAsia="Trebuchet MS" w:hAnsi="Trebuchet MS" w:cs="Trebuchet MS"/>
                <w:sz w:val="22"/>
                <w:szCs w:val="22"/>
              </w:rPr>
              <w:t>.</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z w:val="22"/>
                <w:szCs w:val="22"/>
              </w:rPr>
              <w:t>e</w:t>
            </w:r>
            <w:r>
              <w:rPr>
                <w:rFonts w:ascii="Trebuchet MS" w:eastAsia="Trebuchet MS" w:hAnsi="Trebuchet MS" w:cs="Trebuchet MS"/>
                <w:spacing w:val="-2"/>
                <w:sz w:val="22"/>
                <w:szCs w:val="22"/>
              </w:rPr>
              <w:t>r</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pacing w:val="-2"/>
                <w:sz w:val="22"/>
                <w:szCs w:val="22"/>
              </w:rPr>
              <w:t>r</w:t>
            </w:r>
            <w:r>
              <w:rPr>
                <w:rFonts w:ascii="Trebuchet MS" w:eastAsia="Trebuchet MS" w:hAnsi="Trebuchet MS" w:cs="Trebuchet MS"/>
                <w:spacing w:val="-1"/>
                <w:sz w:val="22"/>
                <w:szCs w:val="22"/>
              </w:rPr>
              <w:t>m</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 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3"/>
                <w:sz w:val="22"/>
                <w:szCs w:val="22"/>
              </w:rPr>
              <w:t>o</w:t>
            </w:r>
            <w:r>
              <w:rPr>
                <w:rFonts w:ascii="Trebuchet MS" w:eastAsia="Trebuchet MS" w:hAnsi="Trebuchet MS" w:cs="Trebuchet MS"/>
                <w:sz w:val="22"/>
                <w:szCs w:val="22"/>
              </w:rPr>
              <w:t>rs s</w:t>
            </w:r>
            <w:r>
              <w:rPr>
                <w:rFonts w:ascii="Trebuchet MS" w:eastAsia="Trebuchet MS" w:hAnsi="Trebuchet MS" w:cs="Trebuchet MS"/>
                <w:spacing w:val="-1"/>
                <w:sz w:val="22"/>
                <w:szCs w:val="22"/>
              </w:rPr>
              <w:t>ha</w:t>
            </w:r>
            <w:r>
              <w:rPr>
                <w:rFonts w:ascii="Trebuchet MS" w:eastAsia="Trebuchet MS" w:hAnsi="Trebuchet MS" w:cs="Trebuchet MS"/>
                <w:sz w:val="22"/>
                <w:szCs w:val="22"/>
              </w:rPr>
              <w:t>ll</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be</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r</w:t>
            </w:r>
            <w:r>
              <w:rPr>
                <w:rFonts w:ascii="Trebuchet MS" w:eastAsia="Trebuchet MS" w:hAnsi="Trebuchet MS" w:cs="Trebuchet MS"/>
                <w:spacing w:val="-2"/>
                <w:sz w:val="22"/>
                <w:szCs w:val="22"/>
              </w:rPr>
              <w:t>e</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rded </w:t>
            </w:r>
            <w:r>
              <w:rPr>
                <w:rFonts w:ascii="Trebuchet MS" w:eastAsia="Trebuchet MS" w:hAnsi="Trebuchet MS" w:cs="Trebuchet MS"/>
                <w:spacing w:val="1"/>
                <w:sz w:val="22"/>
                <w:szCs w:val="22"/>
              </w:rPr>
              <w:t>w</w:t>
            </w:r>
            <w:r>
              <w:rPr>
                <w:rFonts w:ascii="Trebuchet MS" w:eastAsia="Trebuchet MS" w:hAnsi="Trebuchet MS" w:cs="Trebuchet MS"/>
                <w:spacing w:val="-3"/>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z w:val="22"/>
                <w:szCs w:val="22"/>
              </w:rPr>
              <w:t>rk</w:t>
            </w:r>
            <w:r>
              <w:rPr>
                <w:rFonts w:ascii="Trebuchet MS" w:eastAsia="Trebuchet MS" w:hAnsi="Trebuchet MS" w:cs="Trebuchet MS"/>
                <w:spacing w:val="1"/>
                <w:sz w:val="22"/>
                <w:szCs w:val="22"/>
              </w:rPr>
              <w:t xml:space="preserve"> c</w:t>
            </w:r>
            <w:r>
              <w:rPr>
                <w:rFonts w:ascii="Trebuchet MS" w:eastAsia="Trebuchet MS" w:hAnsi="Trebuchet MS" w:cs="Trebuchet MS"/>
                <w:spacing w:val="-1"/>
                <w:sz w:val="22"/>
                <w:szCs w:val="22"/>
              </w:rPr>
              <w:t>o</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u</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y</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pacing w:val="-3"/>
                <w:sz w:val="22"/>
                <w:szCs w:val="22"/>
              </w:rPr>
              <w:t>n</w:t>
            </w:r>
            <w:r>
              <w:rPr>
                <w:rFonts w:ascii="Trebuchet MS" w:eastAsia="Trebuchet MS" w:hAnsi="Trebuchet MS" w:cs="Trebuchet MS"/>
                <w:sz w:val="22"/>
                <w:szCs w:val="22"/>
              </w:rPr>
              <w:t xml:space="preserve">d </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cc</w:t>
            </w:r>
            <w:r>
              <w:rPr>
                <w:rFonts w:ascii="Trebuchet MS" w:eastAsia="Trebuchet MS" w:hAnsi="Trebuchet MS" w:cs="Trebuchet MS"/>
                <w:sz w:val="22"/>
                <w:szCs w:val="22"/>
              </w:rPr>
              <w:t>red</w:t>
            </w:r>
            <w:r>
              <w:rPr>
                <w:rFonts w:ascii="Trebuchet MS" w:eastAsia="Trebuchet MS" w:hAnsi="Trebuchet MS" w:cs="Trebuchet MS"/>
                <w:spacing w:val="-3"/>
                <w:sz w:val="22"/>
                <w:szCs w:val="22"/>
              </w:rPr>
              <w:t>i</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by</w:t>
            </w:r>
            <w:r>
              <w:rPr>
                <w:rFonts w:ascii="Trebuchet MS" w:eastAsia="Trebuchet MS" w:hAnsi="Trebuchet MS" w:cs="Trebuchet MS"/>
                <w:spacing w:val="-8"/>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O</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if</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ir</w:t>
            </w:r>
            <w:r>
              <w:rPr>
                <w:rFonts w:ascii="Trebuchet MS" w:eastAsia="Trebuchet MS" w:hAnsi="Trebuchet MS" w:cs="Trebuchet MS"/>
                <w:spacing w:val="-9"/>
                <w:sz w:val="22"/>
                <w:szCs w:val="22"/>
              </w:rPr>
              <w:t xml:space="preserve"> </w:t>
            </w:r>
            <w:r>
              <w:rPr>
                <w:rFonts w:ascii="Trebuchet MS" w:eastAsia="Trebuchet MS" w:hAnsi="Trebuchet MS" w:cs="Trebuchet MS"/>
                <w:sz w:val="22"/>
                <w:szCs w:val="22"/>
              </w:rPr>
              <w:t>req</w:t>
            </w:r>
            <w:r>
              <w:rPr>
                <w:rFonts w:ascii="Trebuchet MS" w:eastAsia="Trebuchet MS" w:hAnsi="Trebuchet MS" w:cs="Trebuchet MS"/>
                <w:spacing w:val="-1"/>
                <w:sz w:val="22"/>
                <w:szCs w:val="22"/>
              </w:rPr>
              <w:t>u</w:t>
            </w:r>
            <w:r>
              <w:rPr>
                <w:rFonts w:ascii="Trebuchet MS" w:eastAsia="Trebuchet MS" w:hAnsi="Trebuchet MS" w:cs="Trebuchet MS"/>
                <w:sz w:val="22"/>
                <w:szCs w:val="22"/>
              </w:rPr>
              <w:t>ire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nt</w:t>
            </w:r>
            <w:r>
              <w:rPr>
                <w:rFonts w:ascii="Trebuchet MS" w:eastAsia="Trebuchet MS" w:hAnsi="Trebuchet MS" w:cs="Trebuchet MS"/>
                <w:sz w:val="22"/>
                <w:szCs w:val="22"/>
              </w:rPr>
              <w:t xml:space="preserve">s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re  </w:t>
            </w:r>
            <w:r>
              <w:rPr>
                <w:rFonts w:ascii="Trebuchet MS" w:eastAsia="Trebuchet MS" w:hAnsi="Trebuchet MS" w:cs="Trebuchet MS"/>
                <w:spacing w:val="8"/>
                <w:sz w:val="22"/>
                <w:szCs w:val="22"/>
              </w:rPr>
              <w:t xml:space="preserve"> </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2"/>
                <w:sz w:val="22"/>
                <w:szCs w:val="22"/>
              </w:rPr>
              <w:t>t</w:t>
            </w:r>
            <w:r>
              <w:rPr>
                <w:rFonts w:ascii="Trebuchet MS" w:eastAsia="Trebuchet MS" w:hAnsi="Trebuchet MS" w:cs="Trebuchet MS"/>
                <w:sz w:val="22"/>
                <w:szCs w:val="22"/>
              </w:rPr>
              <w:t xml:space="preserve">.  </w:t>
            </w:r>
            <w:r>
              <w:rPr>
                <w:rFonts w:ascii="Trebuchet MS" w:eastAsia="Trebuchet MS" w:hAnsi="Trebuchet MS" w:cs="Trebuchet MS"/>
                <w:spacing w:val="8"/>
                <w:sz w:val="22"/>
                <w:szCs w:val="22"/>
              </w:rPr>
              <w:t xml:space="preserve"> </w:t>
            </w:r>
            <w:r>
              <w:rPr>
                <w:rFonts w:ascii="Trebuchet MS" w:eastAsia="Trebuchet MS" w:hAnsi="Trebuchet MS" w:cs="Trebuchet MS"/>
                <w:spacing w:val="-1"/>
                <w:sz w:val="22"/>
                <w:szCs w:val="22"/>
              </w:rPr>
              <w:t>Fo</w:t>
            </w:r>
            <w:r>
              <w:rPr>
                <w:rFonts w:ascii="Trebuchet MS" w:eastAsia="Trebuchet MS" w:hAnsi="Trebuchet MS" w:cs="Trebuchet MS"/>
                <w:sz w:val="22"/>
                <w:szCs w:val="22"/>
              </w:rPr>
              <w:t xml:space="preserve">r  </w:t>
            </w:r>
            <w:r>
              <w:rPr>
                <w:rFonts w:ascii="Trebuchet MS" w:eastAsia="Trebuchet MS" w:hAnsi="Trebuchet MS" w:cs="Trebuchet MS"/>
                <w:spacing w:val="8"/>
                <w:sz w:val="22"/>
                <w:szCs w:val="22"/>
              </w:rPr>
              <w:t xml:space="preserve"> </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c</w:t>
            </w:r>
            <w:r>
              <w:rPr>
                <w:rFonts w:ascii="Trebuchet MS" w:eastAsia="Trebuchet MS" w:hAnsi="Trebuchet MS" w:cs="Trebuchet MS"/>
                <w:sz w:val="22"/>
                <w:szCs w:val="22"/>
              </w:rPr>
              <w:t>re</w:t>
            </w:r>
            <w:r>
              <w:rPr>
                <w:rFonts w:ascii="Trebuchet MS" w:eastAsia="Trebuchet MS" w:hAnsi="Trebuchet MS" w:cs="Trebuchet MS"/>
                <w:spacing w:val="-3"/>
                <w:sz w:val="22"/>
                <w:szCs w:val="22"/>
              </w:rPr>
              <w:t>d</w:t>
            </w:r>
            <w:r>
              <w:rPr>
                <w:rFonts w:ascii="Trebuchet MS" w:eastAsia="Trebuchet MS" w:hAnsi="Trebuchet MS" w:cs="Trebuchet MS"/>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ed  </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rs,</w:t>
            </w:r>
            <w:r w:rsidR="00CC75E8">
              <w:rPr>
                <w:rFonts w:ascii="Trebuchet MS" w:eastAsia="Trebuchet MS" w:hAnsi="Trebuchet MS" w:cs="Trebuchet MS"/>
                <w:sz w:val="22"/>
                <w:szCs w:val="22"/>
              </w:rPr>
              <w:t xml:space="preserve"> s</w:t>
            </w:r>
            <w:r w:rsidR="00CC75E8">
              <w:rPr>
                <w:rFonts w:ascii="Trebuchet MS" w:eastAsia="Trebuchet MS" w:hAnsi="Trebuchet MS" w:cs="Trebuchet MS"/>
                <w:spacing w:val="-1"/>
                <w:sz w:val="22"/>
                <w:szCs w:val="22"/>
              </w:rPr>
              <w:t>e</w:t>
            </w:r>
            <w:r w:rsidR="00CC75E8">
              <w:rPr>
                <w:rFonts w:ascii="Trebuchet MS" w:eastAsia="Trebuchet MS" w:hAnsi="Trebuchet MS" w:cs="Trebuchet MS"/>
                <w:sz w:val="22"/>
                <w:szCs w:val="22"/>
              </w:rPr>
              <w:t>rvi</w:t>
            </w:r>
            <w:r w:rsidR="00CC75E8">
              <w:rPr>
                <w:rFonts w:ascii="Trebuchet MS" w:eastAsia="Trebuchet MS" w:hAnsi="Trebuchet MS" w:cs="Trebuchet MS"/>
                <w:spacing w:val="1"/>
                <w:sz w:val="22"/>
                <w:szCs w:val="22"/>
              </w:rPr>
              <w:t>c</w:t>
            </w:r>
            <w:r w:rsidR="00CC75E8">
              <w:rPr>
                <w:rFonts w:ascii="Trebuchet MS" w:eastAsia="Trebuchet MS" w:hAnsi="Trebuchet MS" w:cs="Trebuchet MS"/>
                <w:sz w:val="22"/>
                <w:szCs w:val="22"/>
              </w:rPr>
              <w:t xml:space="preserve">e   </w:t>
            </w:r>
            <w:r w:rsidR="00CC75E8">
              <w:rPr>
                <w:rFonts w:ascii="Trebuchet MS" w:eastAsia="Trebuchet MS" w:hAnsi="Trebuchet MS" w:cs="Trebuchet MS"/>
                <w:spacing w:val="6"/>
                <w:sz w:val="22"/>
                <w:szCs w:val="22"/>
              </w:rPr>
              <w:t xml:space="preserve"> </w:t>
            </w:r>
            <w:r w:rsidR="00CC75E8">
              <w:rPr>
                <w:rFonts w:ascii="Trebuchet MS" w:eastAsia="Trebuchet MS" w:hAnsi="Trebuchet MS" w:cs="Trebuchet MS"/>
                <w:spacing w:val="-1"/>
                <w:sz w:val="22"/>
                <w:szCs w:val="22"/>
              </w:rPr>
              <w:t>a</w:t>
            </w:r>
            <w:r w:rsidR="00CC75E8">
              <w:rPr>
                <w:rFonts w:ascii="Trebuchet MS" w:eastAsia="Trebuchet MS" w:hAnsi="Trebuchet MS" w:cs="Trebuchet MS"/>
                <w:sz w:val="22"/>
                <w:szCs w:val="22"/>
              </w:rPr>
              <w:t>gree</w:t>
            </w:r>
            <w:r w:rsidR="00CC75E8">
              <w:rPr>
                <w:rFonts w:ascii="Trebuchet MS" w:eastAsia="Trebuchet MS" w:hAnsi="Trebuchet MS" w:cs="Trebuchet MS"/>
                <w:spacing w:val="-2"/>
                <w:sz w:val="22"/>
                <w:szCs w:val="22"/>
              </w:rPr>
              <w:t>m</w:t>
            </w:r>
            <w:r w:rsidR="00CC75E8">
              <w:rPr>
                <w:rFonts w:ascii="Trebuchet MS" w:eastAsia="Trebuchet MS" w:hAnsi="Trebuchet MS" w:cs="Trebuchet MS"/>
                <w:sz w:val="22"/>
                <w:szCs w:val="22"/>
              </w:rPr>
              <w:t>e</w:t>
            </w:r>
            <w:r w:rsidR="00CC75E8">
              <w:rPr>
                <w:rFonts w:ascii="Trebuchet MS" w:eastAsia="Trebuchet MS" w:hAnsi="Trebuchet MS" w:cs="Trebuchet MS"/>
                <w:spacing w:val="-3"/>
                <w:sz w:val="22"/>
                <w:szCs w:val="22"/>
              </w:rPr>
              <w:t>n</w:t>
            </w:r>
            <w:r w:rsidR="00CC75E8">
              <w:rPr>
                <w:rFonts w:ascii="Trebuchet MS" w:eastAsia="Trebuchet MS" w:hAnsi="Trebuchet MS" w:cs="Trebuchet MS"/>
                <w:sz w:val="22"/>
                <w:szCs w:val="22"/>
              </w:rPr>
              <w:t xml:space="preserve">t   </w:t>
            </w:r>
            <w:r w:rsidR="00CC75E8">
              <w:rPr>
                <w:rFonts w:ascii="Trebuchet MS" w:eastAsia="Trebuchet MS" w:hAnsi="Trebuchet MS" w:cs="Trebuchet MS"/>
                <w:spacing w:val="7"/>
                <w:sz w:val="22"/>
                <w:szCs w:val="22"/>
              </w:rPr>
              <w:t xml:space="preserve"> </w:t>
            </w:r>
            <w:r w:rsidR="00CC75E8">
              <w:rPr>
                <w:rFonts w:ascii="Trebuchet MS" w:eastAsia="Trebuchet MS" w:hAnsi="Trebuchet MS" w:cs="Trebuchet MS"/>
                <w:sz w:val="22"/>
                <w:szCs w:val="22"/>
              </w:rPr>
              <w:t>s</w:t>
            </w:r>
            <w:r w:rsidR="00CC75E8">
              <w:rPr>
                <w:rFonts w:ascii="Trebuchet MS" w:eastAsia="Trebuchet MS" w:hAnsi="Trebuchet MS" w:cs="Trebuchet MS"/>
                <w:spacing w:val="-1"/>
                <w:sz w:val="22"/>
                <w:szCs w:val="22"/>
              </w:rPr>
              <w:t>ha</w:t>
            </w:r>
            <w:r w:rsidR="00CC75E8">
              <w:rPr>
                <w:rFonts w:ascii="Trebuchet MS" w:eastAsia="Trebuchet MS" w:hAnsi="Trebuchet MS" w:cs="Trebuchet MS"/>
                <w:sz w:val="22"/>
                <w:szCs w:val="22"/>
              </w:rPr>
              <w:t xml:space="preserve">ll   </w:t>
            </w:r>
            <w:r w:rsidR="00CC75E8">
              <w:rPr>
                <w:rFonts w:ascii="Trebuchet MS" w:eastAsia="Trebuchet MS" w:hAnsi="Trebuchet MS" w:cs="Trebuchet MS"/>
                <w:spacing w:val="7"/>
                <w:sz w:val="22"/>
                <w:szCs w:val="22"/>
              </w:rPr>
              <w:t xml:space="preserve"> </w:t>
            </w:r>
            <w:r w:rsidR="00CC75E8">
              <w:rPr>
                <w:rFonts w:ascii="Trebuchet MS" w:eastAsia="Trebuchet MS" w:hAnsi="Trebuchet MS" w:cs="Trebuchet MS"/>
                <w:spacing w:val="1"/>
                <w:sz w:val="22"/>
                <w:szCs w:val="22"/>
              </w:rPr>
              <w:t>c</w:t>
            </w:r>
            <w:r w:rsidR="00CC75E8">
              <w:rPr>
                <w:rFonts w:ascii="Trebuchet MS" w:eastAsia="Trebuchet MS" w:hAnsi="Trebuchet MS" w:cs="Trebuchet MS"/>
                <w:spacing w:val="-1"/>
                <w:sz w:val="22"/>
                <w:szCs w:val="22"/>
              </w:rPr>
              <w:t>o</w:t>
            </w:r>
            <w:r w:rsidR="00CC75E8">
              <w:rPr>
                <w:rFonts w:ascii="Trebuchet MS" w:eastAsia="Trebuchet MS" w:hAnsi="Trebuchet MS" w:cs="Trebuchet MS"/>
                <w:sz w:val="22"/>
                <w:szCs w:val="22"/>
              </w:rPr>
              <w:t xml:space="preserve">ver   </w:t>
            </w:r>
            <w:r w:rsidR="00CC75E8">
              <w:rPr>
                <w:rFonts w:ascii="Trebuchet MS" w:eastAsia="Trebuchet MS" w:hAnsi="Trebuchet MS" w:cs="Trebuchet MS"/>
                <w:spacing w:val="6"/>
                <w:sz w:val="22"/>
                <w:szCs w:val="22"/>
              </w:rPr>
              <w:t xml:space="preserve"> </w:t>
            </w:r>
            <w:r w:rsidR="00CC75E8">
              <w:rPr>
                <w:rFonts w:ascii="Trebuchet MS" w:eastAsia="Trebuchet MS" w:hAnsi="Trebuchet MS" w:cs="Trebuchet MS"/>
                <w:sz w:val="22"/>
                <w:szCs w:val="22"/>
              </w:rPr>
              <w:t xml:space="preserve">up   </w:t>
            </w:r>
            <w:r w:rsidR="00CC75E8">
              <w:rPr>
                <w:rFonts w:ascii="Trebuchet MS" w:eastAsia="Trebuchet MS" w:hAnsi="Trebuchet MS" w:cs="Trebuchet MS"/>
                <w:spacing w:val="5"/>
                <w:sz w:val="22"/>
                <w:szCs w:val="22"/>
              </w:rPr>
              <w:t xml:space="preserve"> </w:t>
            </w:r>
            <w:r w:rsidR="00CC75E8">
              <w:rPr>
                <w:rFonts w:ascii="Trebuchet MS" w:eastAsia="Trebuchet MS" w:hAnsi="Trebuchet MS" w:cs="Trebuchet MS"/>
                <w:spacing w:val="-1"/>
                <w:sz w:val="22"/>
                <w:szCs w:val="22"/>
              </w:rPr>
              <w:t>t</w:t>
            </w:r>
            <w:r w:rsidR="00CC75E8">
              <w:rPr>
                <w:rFonts w:ascii="Trebuchet MS" w:eastAsia="Trebuchet MS" w:hAnsi="Trebuchet MS" w:cs="Trebuchet MS"/>
                <w:sz w:val="22"/>
                <w:szCs w:val="22"/>
              </w:rPr>
              <w:t xml:space="preserve">o </w:t>
            </w:r>
            <w:r w:rsidR="00CC75E8">
              <w:rPr>
                <w:rFonts w:ascii="Trebuchet MS" w:eastAsia="Trebuchet MS" w:hAnsi="Trebuchet MS" w:cs="Trebuchet MS"/>
                <w:spacing w:val="-1"/>
                <w:sz w:val="22"/>
                <w:szCs w:val="22"/>
              </w:rPr>
              <w:t>a</w:t>
            </w:r>
            <w:r w:rsidR="00CC75E8">
              <w:rPr>
                <w:rFonts w:ascii="Trebuchet MS" w:eastAsia="Trebuchet MS" w:hAnsi="Trebuchet MS" w:cs="Trebuchet MS"/>
                <w:spacing w:val="1"/>
                <w:sz w:val="22"/>
                <w:szCs w:val="22"/>
              </w:rPr>
              <w:t>cc</w:t>
            </w:r>
            <w:r w:rsidR="00CC75E8">
              <w:rPr>
                <w:rFonts w:ascii="Trebuchet MS" w:eastAsia="Trebuchet MS" w:hAnsi="Trebuchet MS" w:cs="Trebuchet MS"/>
                <w:sz w:val="22"/>
                <w:szCs w:val="22"/>
              </w:rPr>
              <w:t>e</w:t>
            </w:r>
            <w:r w:rsidR="00CC75E8">
              <w:rPr>
                <w:rFonts w:ascii="Trebuchet MS" w:eastAsia="Trebuchet MS" w:hAnsi="Trebuchet MS" w:cs="Trebuchet MS"/>
                <w:spacing w:val="-3"/>
                <w:sz w:val="22"/>
                <w:szCs w:val="22"/>
              </w:rPr>
              <w:t>p</w:t>
            </w:r>
            <w:r w:rsidR="00CC75E8">
              <w:rPr>
                <w:rFonts w:ascii="Trebuchet MS" w:eastAsia="Trebuchet MS" w:hAnsi="Trebuchet MS" w:cs="Trebuchet MS"/>
                <w:spacing w:val="1"/>
                <w:sz w:val="22"/>
                <w:szCs w:val="22"/>
              </w:rPr>
              <w:t>t</w:t>
            </w:r>
            <w:r w:rsidR="00CC75E8">
              <w:rPr>
                <w:rFonts w:ascii="Trebuchet MS" w:eastAsia="Trebuchet MS" w:hAnsi="Trebuchet MS" w:cs="Trebuchet MS"/>
                <w:spacing w:val="-1"/>
                <w:sz w:val="22"/>
                <w:szCs w:val="22"/>
              </w:rPr>
              <w:t>a</w:t>
            </w:r>
            <w:r w:rsidR="00CC75E8">
              <w:rPr>
                <w:rFonts w:ascii="Trebuchet MS" w:eastAsia="Trebuchet MS" w:hAnsi="Trebuchet MS" w:cs="Trebuchet MS"/>
                <w:sz w:val="22"/>
                <w:szCs w:val="22"/>
              </w:rPr>
              <w:t>nce</w:t>
            </w:r>
            <w:r w:rsidR="00CC75E8">
              <w:rPr>
                <w:rFonts w:ascii="Trebuchet MS" w:eastAsia="Trebuchet MS" w:hAnsi="Trebuchet MS" w:cs="Trebuchet MS"/>
                <w:spacing w:val="1"/>
                <w:sz w:val="22"/>
                <w:szCs w:val="22"/>
              </w:rPr>
              <w:t xml:space="preserve"> </w:t>
            </w:r>
            <w:r w:rsidR="00CC75E8">
              <w:rPr>
                <w:rFonts w:ascii="Trebuchet MS" w:eastAsia="Trebuchet MS" w:hAnsi="Trebuchet MS" w:cs="Trebuchet MS"/>
                <w:spacing w:val="-1"/>
                <w:sz w:val="22"/>
                <w:szCs w:val="22"/>
              </w:rPr>
              <w:t>o</w:t>
            </w:r>
            <w:r w:rsidR="00CC75E8">
              <w:rPr>
                <w:rFonts w:ascii="Trebuchet MS" w:eastAsia="Trebuchet MS" w:hAnsi="Trebuchet MS" w:cs="Trebuchet MS"/>
                <w:sz w:val="22"/>
                <w:szCs w:val="22"/>
              </w:rPr>
              <w:t>f</w:t>
            </w:r>
            <w:r w:rsidR="00CC75E8">
              <w:rPr>
                <w:rFonts w:ascii="Trebuchet MS" w:eastAsia="Trebuchet MS" w:hAnsi="Trebuchet MS" w:cs="Trebuchet MS"/>
                <w:spacing w:val="-2"/>
                <w:sz w:val="22"/>
                <w:szCs w:val="22"/>
              </w:rPr>
              <w:t xml:space="preserve"> </w:t>
            </w:r>
            <w:r w:rsidR="00CC75E8">
              <w:rPr>
                <w:rFonts w:ascii="Trebuchet MS" w:eastAsia="Trebuchet MS" w:hAnsi="Trebuchet MS" w:cs="Trebuchet MS"/>
                <w:spacing w:val="1"/>
                <w:sz w:val="22"/>
                <w:szCs w:val="22"/>
              </w:rPr>
              <w:t>t</w:t>
            </w:r>
            <w:r w:rsidR="00CC75E8">
              <w:rPr>
                <w:rFonts w:ascii="Trebuchet MS" w:eastAsia="Trebuchet MS" w:hAnsi="Trebuchet MS" w:cs="Trebuchet MS"/>
                <w:sz w:val="22"/>
                <w:szCs w:val="22"/>
              </w:rPr>
              <w:t>he</w:t>
            </w:r>
            <w:r w:rsidR="00CC75E8">
              <w:rPr>
                <w:rFonts w:ascii="Trebuchet MS" w:eastAsia="Trebuchet MS" w:hAnsi="Trebuchet MS" w:cs="Trebuchet MS"/>
                <w:spacing w:val="-3"/>
                <w:sz w:val="22"/>
                <w:szCs w:val="22"/>
              </w:rPr>
              <w:t xml:space="preserve"> </w:t>
            </w:r>
            <w:r w:rsidR="00CC75E8">
              <w:rPr>
                <w:rFonts w:ascii="Trebuchet MS" w:eastAsia="Trebuchet MS" w:hAnsi="Trebuchet MS" w:cs="Trebuchet MS"/>
                <w:sz w:val="22"/>
                <w:szCs w:val="22"/>
              </w:rPr>
              <w:t>s</w:t>
            </w:r>
            <w:r w:rsidR="00CC75E8">
              <w:rPr>
                <w:rFonts w:ascii="Trebuchet MS" w:eastAsia="Trebuchet MS" w:hAnsi="Trebuchet MS" w:cs="Trebuchet MS"/>
                <w:spacing w:val="-1"/>
                <w:sz w:val="22"/>
                <w:szCs w:val="22"/>
              </w:rPr>
              <w:t>e</w:t>
            </w:r>
            <w:r w:rsidR="00CC75E8">
              <w:rPr>
                <w:rFonts w:ascii="Trebuchet MS" w:eastAsia="Trebuchet MS" w:hAnsi="Trebuchet MS" w:cs="Trebuchet MS"/>
                <w:sz w:val="22"/>
                <w:szCs w:val="22"/>
              </w:rPr>
              <w:t>rvi</w:t>
            </w:r>
            <w:r w:rsidR="00CC75E8">
              <w:rPr>
                <w:rFonts w:ascii="Trebuchet MS" w:eastAsia="Trebuchet MS" w:hAnsi="Trebuchet MS" w:cs="Trebuchet MS"/>
                <w:spacing w:val="-1"/>
                <w:sz w:val="22"/>
                <w:szCs w:val="22"/>
              </w:rPr>
              <w:t>c</w:t>
            </w:r>
            <w:r w:rsidR="00CC75E8">
              <w:rPr>
                <w:rFonts w:ascii="Trebuchet MS" w:eastAsia="Trebuchet MS" w:hAnsi="Trebuchet MS" w:cs="Trebuchet MS"/>
                <w:spacing w:val="2"/>
                <w:sz w:val="22"/>
                <w:szCs w:val="22"/>
              </w:rPr>
              <w:t>e</w:t>
            </w:r>
            <w:r w:rsidR="00CC75E8">
              <w:rPr>
                <w:rFonts w:ascii="Trebuchet MS" w:eastAsia="Trebuchet MS" w:hAnsi="Trebuchet MS" w:cs="Trebuchet MS"/>
                <w:sz w:val="22"/>
                <w:szCs w:val="22"/>
              </w:rPr>
              <w:t>/</w:t>
            </w:r>
            <w:r w:rsidR="00CC75E8">
              <w:rPr>
                <w:rFonts w:ascii="Trebuchet MS" w:eastAsia="Trebuchet MS" w:hAnsi="Trebuchet MS" w:cs="Trebuchet MS"/>
                <w:spacing w:val="1"/>
                <w:sz w:val="22"/>
                <w:szCs w:val="22"/>
              </w:rPr>
              <w:t>w</w:t>
            </w:r>
            <w:r w:rsidR="00CC75E8">
              <w:rPr>
                <w:rFonts w:ascii="Trebuchet MS" w:eastAsia="Trebuchet MS" w:hAnsi="Trebuchet MS" w:cs="Trebuchet MS"/>
                <w:spacing w:val="-1"/>
                <w:sz w:val="22"/>
                <w:szCs w:val="22"/>
              </w:rPr>
              <w:t>o</w:t>
            </w:r>
            <w:r w:rsidR="00CC75E8">
              <w:rPr>
                <w:rFonts w:ascii="Trebuchet MS" w:eastAsia="Trebuchet MS" w:hAnsi="Trebuchet MS" w:cs="Trebuchet MS"/>
                <w:sz w:val="22"/>
                <w:szCs w:val="22"/>
              </w:rPr>
              <w:t>rk.</w:t>
            </w:r>
          </w:p>
        </w:tc>
        <w:tc>
          <w:tcPr>
            <w:tcW w:w="2520" w:type="dxa"/>
            <w:tcBorders>
              <w:top w:val="dotted" w:sz="4" w:space="0" w:color="000000"/>
              <w:left w:val="dotted" w:sz="4" w:space="0" w:color="000000"/>
              <w:bottom w:val="dotted" w:sz="4" w:space="0" w:color="000000"/>
              <w:right w:val="dotted" w:sz="4" w:space="0" w:color="000000"/>
            </w:tcBorders>
          </w:tcPr>
          <w:p w14:paraId="7ABD4395" w14:textId="77777777" w:rsidR="00F46853" w:rsidRDefault="00F46853">
            <w:pPr>
              <w:spacing w:line="200" w:lineRule="exact"/>
            </w:pPr>
          </w:p>
          <w:p w14:paraId="49D6A9C2" w14:textId="77777777" w:rsidR="00F46853" w:rsidRDefault="00F46853">
            <w:pPr>
              <w:spacing w:line="200" w:lineRule="exact"/>
            </w:pPr>
          </w:p>
          <w:p w14:paraId="4B3B506B" w14:textId="77777777" w:rsidR="00F46853" w:rsidRDefault="00F46853">
            <w:pPr>
              <w:spacing w:line="200" w:lineRule="exact"/>
            </w:pPr>
          </w:p>
          <w:p w14:paraId="3D88E3A6" w14:textId="77777777" w:rsidR="00F46853" w:rsidRDefault="00F46853">
            <w:pPr>
              <w:spacing w:line="200" w:lineRule="exact"/>
            </w:pPr>
          </w:p>
          <w:p w14:paraId="47923BC9" w14:textId="77777777" w:rsidR="00F46853" w:rsidRDefault="00F46853">
            <w:pPr>
              <w:spacing w:line="200" w:lineRule="exact"/>
            </w:pPr>
          </w:p>
          <w:p w14:paraId="500C57C0" w14:textId="77777777" w:rsidR="00F46853" w:rsidRDefault="00F46853">
            <w:pPr>
              <w:spacing w:before="17" w:line="260" w:lineRule="exact"/>
              <w:rPr>
                <w:sz w:val="26"/>
                <w:szCs w:val="26"/>
              </w:rPr>
            </w:pPr>
          </w:p>
          <w:p w14:paraId="048F3067" w14:textId="77777777" w:rsidR="00F46853" w:rsidRDefault="00533CCC">
            <w:pPr>
              <w:ind w:left="103"/>
              <w:rPr>
                <w:rFonts w:ascii="Trebuchet MS" w:eastAsia="Trebuchet MS" w:hAnsi="Trebuchet MS" w:cs="Trebuchet MS"/>
                <w:sz w:val="22"/>
                <w:szCs w:val="22"/>
              </w:rPr>
            </w:pPr>
            <w:r>
              <w:rPr>
                <w:rFonts w:ascii="Trebuchet MS" w:eastAsia="Trebuchet MS" w:hAnsi="Trebuchet MS" w:cs="Trebuchet MS"/>
                <w:b/>
                <w:i/>
                <w:sz w:val="22"/>
                <w:szCs w:val="22"/>
              </w:rPr>
              <w:t>Service</w:t>
            </w:r>
            <w:r>
              <w:rPr>
                <w:rFonts w:ascii="Trebuchet MS" w:eastAsia="Trebuchet MS" w:hAnsi="Trebuchet MS" w:cs="Trebuchet MS"/>
                <w:b/>
                <w:i/>
                <w:spacing w:val="-1"/>
                <w:sz w:val="22"/>
                <w:szCs w:val="22"/>
              </w:rPr>
              <w:t xml:space="preserve"> </w:t>
            </w:r>
            <w:r>
              <w:rPr>
                <w:rFonts w:ascii="Trebuchet MS" w:eastAsia="Trebuchet MS" w:hAnsi="Trebuchet MS" w:cs="Trebuchet MS"/>
                <w:b/>
                <w:i/>
                <w:spacing w:val="1"/>
                <w:sz w:val="22"/>
                <w:szCs w:val="22"/>
              </w:rPr>
              <w:t>A</w:t>
            </w:r>
            <w:r>
              <w:rPr>
                <w:rFonts w:ascii="Trebuchet MS" w:eastAsia="Trebuchet MS" w:hAnsi="Trebuchet MS" w:cs="Trebuchet MS"/>
                <w:b/>
                <w:i/>
                <w:sz w:val="22"/>
                <w:szCs w:val="22"/>
              </w:rPr>
              <w:t>g</w:t>
            </w:r>
            <w:r>
              <w:rPr>
                <w:rFonts w:ascii="Trebuchet MS" w:eastAsia="Trebuchet MS" w:hAnsi="Trebuchet MS" w:cs="Trebuchet MS"/>
                <w:b/>
                <w:i/>
                <w:spacing w:val="-3"/>
                <w:sz w:val="22"/>
                <w:szCs w:val="22"/>
              </w:rPr>
              <w:t>r</w:t>
            </w:r>
            <w:r>
              <w:rPr>
                <w:rFonts w:ascii="Trebuchet MS" w:eastAsia="Trebuchet MS" w:hAnsi="Trebuchet MS" w:cs="Trebuchet MS"/>
                <w:b/>
                <w:i/>
                <w:sz w:val="22"/>
                <w:szCs w:val="22"/>
              </w:rPr>
              <w:t>e</w:t>
            </w:r>
            <w:r>
              <w:rPr>
                <w:rFonts w:ascii="Trebuchet MS" w:eastAsia="Trebuchet MS" w:hAnsi="Trebuchet MS" w:cs="Trebuchet MS"/>
                <w:b/>
                <w:i/>
                <w:spacing w:val="1"/>
                <w:sz w:val="22"/>
                <w:szCs w:val="22"/>
              </w:rPr>
              <w:t>e</w:t>
            </w:r>
            <w:r>
              <w:rPr>
                <w:rFonts w:ascii="Trebuchet MS" w:eastAsia="Trebuchet MS" w:hAnsi="Trebuchet MS" w:cs="Trebuchet MS"/>
                <w:b/>
                <w:i/>
                <w:spacing w:val="-1"/>
                <w:sz w:val="22"/>
                <w:szCs w:val="22"/>
              </w:rPr>
              <w:t>m</w:t>
            </w:r>
            <w:r>
              <w:rPr>
                <w:rFonts w:ascii="Trebuchet MS" w:eastAsia="Trebuchet MS" w:hAnsi="Trebuchet MS" w:cs="Trebuchet MS"/>
                <w:b/>
                <w:i/>
                <w:spacing w:val="-2"/>
                <w:sz w:val="22"/>
                <w:szCs w:val="22"/>
              </w:rPr>
              <w:t>e</w:t>
            </w:r>
            <w:r>
              <w:rPr>
                <w:rFonts w:ascii="Trebuchet MS" w:eastAsia="Trebuchet MS" w:hAnsi="Trebuchet MS" w:cs="Trebuchet MS"/>
                <w:b/>
                <w:i/>
                <w:sz w:val="22"/>
                <w:szCs w:val="22"/>
              </w:rPr>
              <w:t>nt</w:t>
            </w:r>
          </w:p>
        </w:tc>
      </w:tr>
      <w:tr w:rsidR="00CC75E8" w14:paraId="6382D4EC" w14:textId="77777777" w:rsidTr="00F6116D">
        <w:trPr>
          <w:trHeight w:hRule="exact" w:val="5102"/>
        </w:trPr>
        <w:tc>
          <w:tcPr>
            <w:tcW w:w="2360" w:type="dxa"/>
            <w:tcBorders>
              <w:top w:val="dotted" w:sz="4" w:space="0" w:color="000000"/>
              <w:left w:val="dotted" w:sz="4" w:space="0" w:color="000000"/>
              <w:bottom w:val="dotted" w:sz="4" w:space="0" w:color="000000"/>
              <w:right w:val="dotted" w:sz="4" w:space="0" w:color="000000"/>
            </w:tcBorders>
          </w:tcPr>
          <w:p w14:paraId="3995FE8A" w14:textId="77777777" w:rsidR="00CC75E8" w:rsidRDefault="00CC75E8" w:rsidP="00CC75E8">
            <w:pPr>
              <w:spacing w:before="8" w:line="160" w:lineRule="exact"/>
              <w:rPr>
                <w:sz w:val="16"/>
                <w:szCs w:val="16"/>
              </w:rPr>
            </w:pPr>
          </w:p>
          <w:p w14:paraId="4A52CC2C" w14:textId="77777777" w:rsidR="00CC75E8" w:rsidRDefault="00CC75E8" w:rsidP="00CC75E8">
            <w:pPr>
              <w:spacing w:line="200" w:lineRule="exact"/>
            </w:pPr>
          </w:p>
          <w:p w14:paraId="656F9E3B" w14:textId="77777777" w:rsidR="00CC75E8" w:rsidRDefault="00CC75E8" w:rsidP="00CC75E8">
            <w:pPr>
              <w:spacing w:line="200" w:lineRule="exact"/>
            </w:pPr>
          </w:p>
          <w:p w14:paraId="06162D01" w14:textId="77777777" w:rsidR="00CC75E8" w:rsidRDefault="00CC75E8" w:rsidP="00CC75E8">
            <w:pPr>
              <w:spacing w:line="200" w:lineRule="exact"/>
            </w:pPr>
          </w:p>
          <w:p w14:paraId="1BC94499" w14:textId="77777777" w:rsidR="00CC75E8" w:rsidRDefault="00CC75E8" w:rsidP="00CC75E8">
            <w:pPr>
              <w:ind w:left="326" w:right="475"/>
              <w:jc w:val="center"/>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 xml:space="preserve">O, </w:t>
            </w:r>
          </w:p>
          <w:p w14:paraId="06D75AF1" w14:textId="13597521" w:rsidR="00CC75E8" w:rsidRDefault="00CC75E8" w:rsidP="00F6116D">
            <w:pPr>
              <w:spacing w:line="200" w:lineRule="exact"/>
              <w:jc w:val="center"/>
            </w:pPr>
            <w:r w:rsidRPr="00680064">
              <w:rPr>
                <w:rFonts w:ascii="Trebuchet MS" w:eastAsia="Trebuchet MS" w:hAnsi="Trebuchet MS" w:cs="Trebuchet MS"/>
                <w:sz w:val="22"/>
                <w:szCs w:val="22"/>
                <w:highlight w:val="yellow"/>
              </w:rPr>
              <w:t>Quantity Surveyor Manager</w:t>
            </w:r>
          </w:p>
        </w:tc>
        <w:tc>
          <w:tcPr>
            <w:tcW w:w="5850" w:type="dxa"/>
            <w:tcBorders>
              <w:top w:val="dotted" w:sz="4" w:space="0" w:color="000000"/>
              <w:left w:val="dotted" w:sz="4" w:space="0" w:color="000000"/>
              <w:bottom w:val="dotted" w:sz="4" w:space="0" w:color="000000"/>
              <w:right w:val="dotted" w:sz="4" w:space="0" w:color="000000"/>
            </w:tcBorders>
          </w:tcPr>
          <w:p w14:paraId="69EF3AC4" w14:textId="77777777" w:rsidR="00CC75E8" w:rsidRDefault="00CC75E8" w:rsidP="00CC75E8">
            <w:pPr>
              <w:tabs>
                <w:tab w:val="left" w:pos="820"/>
              </w:tabs>
              <w:spacing w:before="16" w:line="275" w:lineRule="auto"/>
              <w:ind w:left="824" w:right="422" w:hanging="361"/>
              <w:jc w:val="both"/>
              <w:rPr>
                <w:rFonts w:ascii="Trebuchet MS" w:eastAsia="Trebuchet MS" w:hAnsi="Trebuchet MS" w:cs="Trebuchet MS"/>
                <w:sz w:val="22"/>
                <w:szCs w:val="22"/>
              </w:rPr>
            </w:pPr>
            <w:r>
              <w:rPr>
                <w:w w:val="131"/>
                <w:sz w:val="22"/>
                <w:szCs w:val="22"/>
              </w:rPr>
              <w:t>•</w:t>
            </w:r>
            <w:r>
              <w:rPr>
                <w:sz w:val="22"/>
                <w:szCs w:val="22"/>
              </w:rPr>
              <w:tab/>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6"/>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 xml:space="preserve">O </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r</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t </w:t>
            </w:r>
            <w:r>
              <w:rPr>
                <w:rFonts w:ascii="Trebuchet MS" w:eastAsia="Trebuchet MS" w:hAnsi="Trebuchet MS" w:cs="Trebuchet MS"/>
                <w:spacing w:val="7"/>
                <w:sz w:val="22"/>
                <w:szCs w:val="22"/>
              </w:rPr>
              <w:t xml:space="preserve"> </w:t>
            </w:r>
            <w:r>
              <w:rPr>
                <w:rFonts w:ascii="Trebuchet MS" w:eastAsia="Trebuchet MS" w:hAnsi="Trebuchet MS" w:cs="Trebuchet MS"/>
                <w:spacing w:val="-3"/>
                <w:sz w:val="22"/>
                <w:szCs w:val="22"/>
              </w:rPr>
              <w:t>s</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ll </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 xml:space="preserve">be </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1"/>
                <w:sz w:val="22"/>
                <w:szCs w:val="22"/>
              </w:rPr>
              <w:t>n-c</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rge </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 xml:space="preserve">in </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s</w:t>
            </w:r>
            <w:r>
              <w:rPr>
                <w:rFonts w:ascii="Trebuchet MS" w:eastAsia="Trebuchet MS" w:hAnsi="Trebuchet MS" w:cs="Trebuchet MS"/>
                <w:sz w:val="22"/>
                <w:szCs w:val="22"/>
              </w:rPr>
              <w:t>h</w:t>
            </w:r>
            <w:r>
              <w:rPr>
                <w:rFonts w:ascii="Trebuchet MS" w:eastAsia="Trebuchet MS" w:hAnsi="Trebuchet MS" w:cs="Trebuchet MS"/>
                <w:spacing w:val="-1"/>
                <w:sz w:val="22"/>
                <w:szCs w:val="22"/>
              </w:rPr>
              <w:t>i</w:t>
            </w:r>
            <w:r>
              <w:rPr>
                <w:rFonts w:ascii="Trebuchet MS" w:eastAsia="Trebuchet MS" w:hAnsi="Trebuchet MS" w:cs="Trebuchet MS"/>
                <w:sz w:val="22"/>
                <w:szCs w:val="22"/>
              </w:rPr>
              <w:t xml:space="preserve">ng </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s</w:t>
            </w:r>
            <w:r>
              <w:rPr>
                <w:rFonts w:ascii="Trebuchet MS" w:eastAsia="Trebuchet MS" w:hAnsi="Trebuchet MS" w:cs="Trebuchet MS"/>
                <w:spacing w:val="-1"/>
                <w:sz w:val="22"/>
                <w:szCs w:val="22"/>
              </w:rPr>
              <w:t>e</w:t>
            </w:r>
            <w:r>
              <w:rPr>
                <w:rFonts w:ascii="Trebuchet MS" w:eastAsia="Trebuchet MS" w:hAnsi="Trebuchet MS" w:cs="Trebuchet MS"/>
                <w:sz w:val="22"/>
                <w:szCs w:val="22"/>
              </w:rPr>
              <w:t>rvi</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e </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gree</w:t>
            </w:r>
            <w:r>
              <w:rPr>
                <w:rFonts w:ascii="Trebuchet MS" w:eastAsia="Trebuchet MS" w:hAnsi="Trebuchet MS" w:cs="Trebuchet MS"/>
                <w:spacing w:val="-2"/>
                <w:sz w:val="22"/>
                <w:szCs w:val="22"/>
              </w:rPr>
              <w:t>m</w:t>
            </w:r>
            <w:r>
              <w:rPr>
                <w:rFonts w:ascii="Trebuchet MS" w:eastAsia="Trebuchet MS" w:hAnsi="Trebuchet MS" w:cs="Trebuchet MS"/>
                <w:sz w:val="22"/>
                <w:szCs w:val="22"/>
              </w:rPr>
              <w:t>e</w:t>
            </w:r>
            <w:r>
              <w:rPr>
                <w:rFonts w:ascii="Trebuchet MS" w:eastAsia="Trebuchet MS" w:hAnsi="Trebuchet MS" w:cs="Trebuchet MS"/>
                <w:spacing w:val="-6"/>
                <w:sz w:val="22"/>
                <w:szCs w:val="22"/>
              </w:rPr>
              <w:t>n</w:t>
            </w:r>
            <w:r>
              <w:rPr>
                <w:rFonts w:ascii="Trebuchet MS" w:eastAsia="Trebuchet MS" w:hAnsi="Trebuchet MS" w:cs="Trebuchet MS"/>
                <w:sz w:val="22"/>
                <w:szCs w:val="22"/>
              </w:rPr>
              <w:t>t i</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c</w:t>
            </w:r>
            <w:r>
              <w:rPr>
                <w:rFonts w:ascii="Trebuchet MS" w:eastAsia="Trebuchet MS" w:hAnsi="Trebuchet MS" w:cs="Trebuchet MS"/>
                <w:sz w:val="22"/>
                <w:szCs w:val="22"/>
              </w:rPr>
              <w:t>l</w:t>
            </w:r>
            <w:r>
              <w:rPr>
                <w:rFonts w:ascii="Trebuchet MS" w:eastAsia="Trebuchet MS" w:hAnsi="Trebuchet MS" w:cs="Trebuchet MS"/>
                <w:spacing w:val="-1"/>
                <w:sz w:val="22"/>
                <w:szCs w:val="22"/>
              </w:rPr>
              <w:t>u</w:t>
            </w:r>
            <w:r>
              <w:rPr>
                <w:rFonts w:ascii="Trebuchet MS" w:eastAsia="Trebuchet MS" w:hAnsi="Trebuchet MS" w:cs="Trebuchet MS"/>
                <w:sz w:val="22"/>
                <w:szCs w:val="22"/>
              </w:rPr>
              <w:t>d</w:t>
            </w:r>
            <w:r>
              <w:rPr>
                <w:rFonts w:ascii="Trebuchet MS" w:eastAsia="Trebuchet MS" w:hAnsi="Trebuchet MS" w:cs="Trebuchet MS"/>
                <w:spacing w:val="-1"/>
                <w:sz w:val="22"/>
                <w:szCs w:val="22"/>
              </w:rPr>
              <w:t>i</w:t>
            </w:r>
            <w:r>
              <w:rPr>
                <w:rFonts w:ascii="Trebuchet MS" w:eastAsia="Trebuchet MS" w:hAnsi="Trebuchet MS" w:cs="Trebuchet MS"/>
                <w:sz w:val="22"/>
                <w:szCs w:val="22"/>
              </w:rPr>
              <w:t>ng n</w:t>
            </w:r>
            <w:r>
              <w:rPr>
                <w:rFonts w:ascii="Trebuchet MS" w:eastAsia="Trebuchet MS" w:hAnsi="Trebuchet MS" w:cs="Trebuchet MS"/>
                <w:spacing w:val="-2"/>
                <w:sz w:val="22"/>
                <w:szCs w:val="22"/>
              </w:rPr>
              <w:t>o</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ri</w:t>
            </w:r>
            <w:r>
              <w:rPr>
                <w:rFonts w:ascii="Trebuchet MS" w:eastAsia="Trebuchet MS" w:hAnsi="Trebuchet MS" w:cs="Trebuchet MS"/>
                <w:spacing w:val="1"/>
                <w:sz w:val="22"/>
                <w:szCs w:val="22"/>
              </w:rPr>
              <w:t>z</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 (if</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req</w:t>
            </w:r>
            <w:r>
              <w:rPr>
                <w:rFonts w:ascii="Trebuchet MS" w:eastAsia="Trebuchet MS" w:hAnsi="Trebuchet MS" w:cs="Trebuchet MS"/>
                <w:spacing w:val="-1"/>
                <w:sz w:val="22"/>
                <w:szCs w:val="22"/>
              </w:rPr>
              <w:t>u</w:t>
            </w:r>
            <w:r>
              <w:rPr>
                <w:rFonts w:ascii="Trebuchet MS" w:eastAsia="Trebuchet MS" w:hAnsi="Trebuchet MS" w:cs="Trebuchet MS"/>
                <w:sz w:val="22"/>
                <w:szCs w:val="22"/>
              </w:rPr>
              <w:t>ire</w:t>
            </w:r>
            <w:r>
              <w:rPr>
                <w:rFonts w:ascii="Trebuchet MS" w:eastAsia="Trebuchet MS" w:hAnsi="Trebuchet MS" w:cs="Trebuchet MS"/>
                <w:spacing w:val="-1"/>
                <w:sz w:val="22"/>
                <w:szCs w:val="22"/>
              </w:rPr>
              <w:t>d</w:t>
            </w:r>
            <w:r>
              <w:rPr>
                <w:rFonts w:ascii="Trebuchet MS" w:eastAsia="Trebuchet MS" w:hAnsi="Trebuchet MS" w:cs="Trebuchet MS"/>
                <w:sz w:val="22"/>
                <w:szCs w:val="22"/>
              </w:rPr>
              <w:t xml:space="preserve">). </w:t>
            </w:r>
            <w:r w:rsidRPr="00680064">
              <w:rPr>
                <w:rFonts w:ascii="Trebuchet MS" w:eastAsia="Trebuchet MS" w:hAnsi="Trebuchet MS" w:cs="Trebuchet MS"/>
                <w:sz w:val="22"/>
                <w:szCs w:val="22"/>
                <w:highlight w:val="yellow"/>
              </w:rPr>
              <w:t>The Quantity Surveyor Manager also assists the PLO department in making sure that the contract was signed by the subcontractor before his commencement of work.</w:t>
            </w:r>
            <w:r>
              <w:rPr>
                <w:rFonts w:ascii="Trebuchet MS" w:eastAsia="Trebuchet MS" w:hAnsi="Trebuchet MS" w:cs="Trebuchet MS"/>
                <w:sz w:val="22"/>
                <w:szCs w:val="22"/>
              </w:rPr>
              <w:t xml:space="preserve"> </w:t>
            </w:r>
            <w:r w:rsidRPr="00D602F4">
              <w:rPr>
                <w:rFonts w:ascii="Trebuchet MS" w:eastAsia="Trebuchet MS" w:hAnsi="Trebuchet MS" w:cs="Trebuchet MS"/>
                <w:sz w:val="22"/>
                <w:szCs w:val="22"/>
                <w:highlight w:val="yellow"/>
              </w:rPr>
              <w:t>The Quantity Surveyor Group conducts regular inspection of all concerned project sites to ensure that the terms in the contract are being followed throughout the execution of work which includes the monitoring of needed materials and tools to complete the job.</w:t>
            </w:r>
          </w:p>
          <w:p w14:paraId="19AE71DC" w14:textId="77777777" w:rsidR="00CC75E8" w:rsidRDefault="00CC75E8" w:rsidP="00CC75E8">
            <w:pPr>
              <w:spacing w:before="15" w:line="280" w:lineRule="exact"/>
              <w:rPr>
                <w:sz w:val="28"/>
                <w:szCs w:val="28"/>
              </w:rPr>
            </w:pPr>
          </w:p>
          <w:p w14:paraId="0EC874F1" w14:textId="5452B3AD" w:rsidR="00CC75E8" w:rsidRDefault="00CC75E8" w:rsidP="00CC75E8">
            <w:pPr>
              <w:tabs>
                <w:tab w:val="left" w:pos="820"/>
              </w:tabs>
              <w:spacing w:before="14" w:line="276" w:lineRule="auto"/>
              <w:ind w:left="824" w:right="422" w:hanging="361"/>
              <w:jc w:val="both"/>
              <w:rPr>
                <w:w w:val="131"/>
                <w:sz w:val="22"/>
                <w:szCs w:val="22"/>
              </w:rPr>
            </w:pPr>
            <w:r>
              <w:rPr>
                <w:rFonts w:ascii="Trebuchet MS" w:eastAsia="Trebuchet MS" w:hAnsi="Trebuchet MS" w:cs="Trebuchet MS"/>
                <w:i/>
                <w:sz w:val="22"/>
                <w:szCs w:val="22"/>
              </w:rPr>
              <w:t>N</w:t>
            </w:r>
            <w:r>
              <w:rPr>
                <w:rFonts w:ascii="Trebuchet MS" w:eastAsia="Trebuchet MS" w:hAnsi="Trebuchet MS" w:cs="Trebuchet MS"/>
                <w:i/>
                <w:spacing w:val="-1"/>
                <w:sz w:val="22"/>
                <w:szCs w:val="22"/>
              </w:rPr>
              <w:t>o</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w:t>
            </w:r>
            <w:r>
              <w:rPr>
                <w:rFonts w:ascii="Trebuchet MS" w:eastAsia="Trebuchet MS" w:hAnsi="Trebuchet MS" w:cs="Trebuchet MS"/>
                <w:i/>
                <w:spacing w:val="1"/>
                <w:sz w:val="22"/>
                <w:szCs w:val="22"/>
              </w:rPr>
              <w:t xml:space="preserve"> </w:t>
            </w:r>
            <w:r>
              <w:rPr>
                <w:rFonts w:ascii="Trebuchet MS" w:eastAsia="Trebuchet MS" w:hAnsi="Trebuchet MS" w:cs="Trebuchet MS"/>
                <w:i/>
                <w:spacing w:val="-3"/>
                <w:sz w:val="22"/>
                <w:szCs w:val="22"/>
              </w:rPr>
              <w:t>A</w:t>
            </w:r>
            <w:r>
              <w:rPr>
                <w:rFonts w:ascii="Trebuchet MS" w:eastAsia="Trebuchet MS" w:hAnsi="Trebuchet MS" w:cs="Trebuchet MS"/>
                <w:i/>
                <w:spacing w:val="1"/>
                <w:sz w:val="22"/>
                <w:szCs w:val="22"/>
              </w:rPr>
              <w:t>l</w:t>
            </w:r>
            <w:r>
              <w:rPr>
                <w:rFonts w:ascii="Trebuchet MS" w:eastAsia="Trebuchet MS" w:hAnsi="Trebuchet MS" w:cs="Trebuchet MS"/>
                <w:i/>
                <w:sz w:val="22"/>
                <w:szCs w:val="22"/>
              </w:rPr>
              <w:t>l</w:t>
            </w:r>
            <w:r>
              <w:rPr>
                <w:rFonts w:ascii="Trebuchet MS" w:eastAsia="Trebuchet MS" w:hAnsi="Trebuchet MS" w:cs="Trebuchet MS"/>
                <w:i/>
                <w:spacing w:val="2"/>
                <w:sz w:val="22"/>
                <w:szCs w:val="22"/>
              </w:rPr>
              <w:t xml:space="preserve"> </w:t>
            </w:r>
            <w:r>
              <w:rPr>
                <w:rFonts w:ascii="Trebuchet MS" w:eastAsia="Trebuchet MS" w:hAnsi="Trebuchet MS" w:cs="Trebuchet MS"/>
                <w:i/>
                <w:sz w:val="22"/>
                <w:szCs w:val="22"/>
              </w:rPr>
              <w:t>s</w:t>
            </w:r>
            <w:r>
              <w:rPr>
                <w:rFonts w:ascii="Trebuchet MS" w:eastAsia="Trebuchet MS" w:hAnsi="Trebuchet MS" w:cs="Trebuchet MS"/>
                <w:i/>
                <w:spacing w:val="-2"/>
                <w:sz w:val="22"/>
                <w:szCs w:val="22"/>
              </w:rPr>
              <w:t>e</w:t>
            </w:r>
            <w:r>
              <w:rPr>
                <w:rFonts w:ascii="Trebuchet MS" w:eastAsia="Trebuchet MS" w:hAnsi="Trebuchet MS" w:cs="Trebuchet MS"/>
                <w:i/>
                <w:spacing w:val="-1"/>
                <w:sz w:val="22"/>
                <w:szCs w:val="22"/>
              </w:rPr>
              <w:t>r</w:t>
            </w:r>
            <w:r>
              <w:rPr>
                <w:rFonts w:ascii="Trebuchet MS" w:eastAsia="Trebuchet MS" w:hAnsi="Trebuchet MS" w:cs="Trebuchet MS"/>
                <w:i/>
                <w:sz w:val="22"/>
                <w:szCs w:val="22"/>
              </w:rPr>
              <w:t>v</w:t>
            </w:r>
            <w:r>
              <w:rPr>
                <w:rFonts w:ascii="Trebuchet MS" w:eastAsia="Trebuchet MS" w:hAnsi="Trebuchet MS" w:cs="Trebuchet MS"/>
                <w:i/>
                <w:spacing w:val="-1"/>
                <w:sz w:val="22"/>
                <w:szCs w:val="22"/>
              </w:rPr>
              <w:t>ic</w:t>
            </w:r>
            <w:r>
              <w:rPr>
                <w:rFonts w:ascii="Trebuchet MS" w:eastAsia="Trebuchet MS" w:hAnsi="Trebuchet MS" w:cs="Trebuchet MS"/>
                <w:i/>
                <w:sz w:val="22"/>
                <w:szCs w:val="22"/>
              </w:rPr>
              <w:t xml:space="preserve">e </w:t>
            </w:r>
            <w:r>
              <w:rPr>
                <w:rFonts w:ascii="Trebuchet MS" w:eastAsia="Trebuchet MS" w:hAnsi="Trebuchet MS" w:cs="Trebuchet MS"/>
                <w:i/>
                <w:spacing w:val="-1"/>
                <w:sz w:val="22"/>
                <w:szCs w:val="22"/>
              </w:rPr>
              <w:t>a</w:t>
            </w:r>
            <w:r>
              <w:rPr>
                <w:rFonts w:ascii="Trebuchet MS" w:eastAsia="Trebuchet MS" w:hAnsi="Trebuchet MS" w:cs="Trebuchet MS"/>
                <w:i/>
                <w:sz w:val="22"/>
                <w:szCs w:val="22"/>
              </w:rPr>
              <w:t>g</w:t>
            </w:r>
            <w:r>
              <w:rPr>
                <w:rFonts w:ascii="Trebuchet MS" w:eastAsia="Trebuchet MS" w:hAnsi="Trebuchet MS" w:cs="Trebuchet MS"/>
                <w:i/>
                <w:spacing w:val="-1"/>
                <w:sz w:val="22"/>
                <w:szCs w:val="22"/>
              </w:rPr>
              <w:t>reeme</w:t>
            </w:r>
            <w:r>
              <w:rPr>
                <w:rFonts w:ascii="Trebuchet MS" w:eastAsia="Trebuchet MS" w:hAnsi="Trebuchet MS" w:cs="Trebuchet MS"/>
                <w:i/>
                <w:sz w:val="22"/>
                <w:szCs w:val="22"/>
              </w:rPr>
              <w:t>nt</w:t>
            </w:r>
            <w:r>
              <w:rPr>
                <w:rFonts w:ascii="Trebuchet MS" w:eastAsia="Trebuchet MS" w:hAnsi="Trebuchet MS" w:cs="Trebuchet MS"/>
                <w:i/>
                <w:spacing w:val="1"/>
                <w:sz w:val="22"/>
                <w:szCs w:val="22"/>
              </w:rPr>
              <w:t xml:space="preserve"> </w:t>
            </w:r>
            <w:r>
              <w:rPr>
                <w:rFonts w:ascii="Trebuchet MS" w:eastAsia="Trebuchet MS" w:hAnsi="Trebuchet MS" w:cs="Trebuchet MS"/>
                <w:i/>
                <w:sz w:val="22"/>
                <w:szCs w:val="22"/>
              </w:rPr>
              <w:t>s</w:t>
            </w:r>
            <w:r>
              <w:rPr>
                <w:rFonts w:ascii="Trebuchet MS" w:eastAsia="Trebuchet MS" w:hAnsi="Trebuchet MS" w:cs="Trebuchet MS"/>
                <w:i/>
                <w:spacing w:val="-1"/>
                <w:sz w:val="22"/>
                <w:szCs w:val="22"/>
              </w:rPr>
              <w:t>ha</w:t>
            </w:r>
            <w:r>
              <w:rPr>
                <w:rFonts w:ascii="Trebuchet MS" w:eastAsia="Trebuchet MS" w:hAnsi="Trebuchet MS" w:cs="Trebuchet MS"/>
                <w:i/>
                <w:spacing w:val="1"/>
                <w:sz w:val="22"/>
                <w:szCs w:val="22"/>
              </w:rPr>
              <w:t>l</w:t>
            </w:r>
            <w:r>
              <w:rPr>
                <w:rFonts w:ascii="Trebuchet MS" w:eastAsia="Trebuchet MS" w:hAnsi="Trebuchet MS" w:cs="Trebuchet MS"/>
                <w:i/>
                <w:sz w:val="22"/>
                <w:szCs w:val="22"/>
              </w:rPr>
              <w:t>l</w:t>
            </w:r>
            <w:r>
              <w:rPr>
                <w:rFonts w:ascii="Trebuchet MS" w:eastAsia="Trebuchet MS" w:hAnsi="Trebuchet MS" w:cs="Trebuchet MS"/>
                <w:i/>
                <w:spacing w:val="2"/>
                <w:sz w:val="22"/>
                <w:szCs w:val="22"/>
              </w:rPr>
              <w:t xml:space="preserve"> </w:t>
            </w:r>
            <w:r>
              <w:rPr>
                <w:rFonts w:ascii="Trebuchet MS" w:eastAsia="Trebuchet MS" w:hAnsi="Trebuchet MS" w:cs="Trebuchet MS"/>
                <w:i/>
                <w:sz w:val="22"/>
                <w:szCs w:val="22"/>
              </w:rPr>
              <w:t xml:space="preserve">be </w:t>
            </w:r>
            <w:r>
              <w:rPr>
                <w:rFonts w:ascii="Trebuchet MS" w:eastAsia="Trebuchet MS" w:hAnsi="Trebuchet MS" w:cs="Trebuchet MS"/>
                <w:i/>
                <w:spacing w:val="-1"/>
                <w:sz w:val="22"/>
                <w:szCs w:val="22"/>
              </w:rPr>
              <w:t>accom</w:t>
            </w:r>
            <w:r>
              <w:rPr>
                <w:rFonts w:ascii="Trebuchet MS" w:eastAsia="Trebuchet MS" w:hAnsi="Trebuchet MS" w:cs="Trebuchet MS"/>
                <w:i/>
                <w:sz w:val="22"/>
                <w:szCs w:val="22"/>
              </w:rPr>
              <w:t>pli</w:t>
            </w:r>
            <w:r>
              <w:rPr>
                <w:rFonts w:ascii="Trebuchet MS" w:eastAsia="Trebuchet MS" w:hAnsi="Trebuchet MS" w:cs="Trebuchet MS"/>
                <w:i/>
                <w:spacing w:val="-1"/>
                <w:sz w:val="22"/>
                <w:szCs w:val="22"/>
              </w:rPr>
              <w:t>s</w:t>
            </w:r>
            <w:r>
              <w:rPr>
                <w:rFonts w:ascii="Trebuchet MS" w:eastAsia="Trebuchet MS" w:hAnsi="Trebuchet MS" w:cs="Trebuchet MS"/>
                <w:i/>
                <w:sz w:val="22"/>
                <w:szCs w:val="22"/>
              </w:rPr>
              <w:t>h</w:t>
            </w:r>
            <w:r>
              <w:rPr>
                <w:rFonts w:ascii="Trebuchet MS" w:eastAsia="Trebuchet MS" w:hAnsi="Trebuchet MS" w:cs="Trebuchet MS"/>
                <w:i/>
                <w:spacing w:val="-2"/>
                <w:sz w:val="22"/>
                <w:szCs w:val="22"/>
              </w:rPr>
              <w:t>e</w:t>
            </w:r>
            <w:r>
              <w:rPr>
                <w:rFonts w:ascii="Trebuchet MS" w:eastAsia="Trebuchet MS" w:hAnsi="Trebuchet MS" w:cs="Trebuchet MS"/>
                <w:i/>
                <w:sz w:val="22"/>
                <w:szCs w:val="22"/>
              </w:rPr>
              <w:t>d p</w:t>
            </w:r>
            <w:r>
              <w:rPr>
                <w:rFonts w:ascii="Trebuchet MS" w:eastAsia="Trebuchet MS" w:hAnsi="Trebuchet MS" w:cs="Trebuchet MS"/>
                <w:i/>
                <w:spacing w:val="-1"/>
                <w:sz w:val="22"/>
                <w:szCs w:val="22"/>
              </w:rPr>
              <w:t>r</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 xml:space="preserve">r </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 xml:space="preserve">o </w:t>
            </w:r>
            <w:r>
              <w:rPr>
                <w:rFonts w:ascii="Trebuchet MS" w:eastAsia="Trebuchet MS" w:hAnsi="Trebuchet MS" w:cs="Trebuchet MS"/>
                <w:i/>
                <w:spacing w:val="-1"/>
                <w:sz w:val="22"/>
                <w:szCs w:val="22"/>
              </w:rPr>
              <w:t>mo</w:t>
            </w:r>
            <w:r>
              <w:rPr>
                <w:rFonts w:ascii="Trebuchet MS" w:eastAsia="Trebuchet MS" w:hAnsi="Trebuchet MS" w:cs="Trebuchet MS"/>
                <w:i/>
                <w:sz w:val="22"/>
                <w:szCs w:val="22"/>
              </w:rPr>
              <w:t>b</w:t>
            </w:r>
            <w:r>
              <w:rPr>
                <w:rFonts w:ascii="Trebuchet MS" w:eastAsia="Trebuchet MS" w:hAnsi="Trebuchet MS" w:cs="Trebuchet MS"/>
                <w:i/>
                <w:spacing w:val="-1"/>
                <w:sz w:val="22"/>
                <w:szCs w:val="22"/>
              </w:rPr>
              <w:t>i</w:t>
            </w:r>
            <w:r>
              <w:rPr>
                <w:rFonts w:ascii="Trebuchet MS" w:eastAsia="Trebuchet MS" w:hAnsi="Trebuchet MS" w:cs="Trebuchet MS"/>
                <w:i/>
                <w:spacing w:val="1"/>
                <w:sz w:val="22"/>
                <w:szCs w:val="22"/>
              </w:rPr>
              <w:t>l</w:t>
            </w:r>
            <w:r>
              <w:rPr>
                <w:rFonts w:ascii="Trebuchet MS" w:eastAsia="Trebuchet MS" w:hAnsi="Trebuchet MS" w:cs="Trebuchet MS"/>
                <w:i/>
                <w:sz w:val="22"/>
                <w:szCs w:val="22"/>
              </w:rPr>
              <w:t>izati</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 xml:space="preserve">n </w:t>
            </w:r>
            <w:r>
              <w:rPr>
                <w:rFonts w:ascii="Trebuchet MS" w:eastAsia="Trebuchet MS" w:hAnsi="Trebuchet MS" w:cs="Trebuchet MS"/>
                <w:i/>
                <w:spacing w:val="-1"/>
                <w:sz w:val="22"/>
                <w:szCs w:val="22"/>
              </w:rPr>
              <w:t>a</w:t>
            </w:r>
            <w:r>
              <w:rPr>
                <w:rFonts w:ascii="Trebuchet MS" w:eastAsia="Trebuchet MS" w:hAnsi="Trebuchet MS" w:cs="Trebuchet MS"/>
                <w:i/>
                <w:sz w:val="22"/>
                <w:szCs w:val="22"/>
              </w:rPr>
              <w:t>n</w:t>
            </w:r>
            <w:r>
              <w:rPr>
                <w:rFonts w:ascii="Trebuchet MS" w:eastAsia="Trebuchet MS" w:hAnsi="Trebuchet MS" w:cs="Trebuchet MS"/>
                <w:i/>
                <w:spacing w:val="-1"/>
                <w:sz w:val="22"/>
                <w:szCs w:val="22"/>
              </w:rPr>
              <w:t>d</w:t>
            </w:r>
            <w:r>
              <w:rPr>
                <w:rFonts w:ascii="Trebuchet MS" w:eastAsia="Trebuchet MS" w:hAnsi="Trebuchet MS" w:cs="Trebuchet MS"/>
                <w:i/>
                <w:sz w:val="22"/>
                <w:szCs w:val="22"/>
              </w:rPr>
              <w:t>/</w:t>
            </w:r>
            <w:r>
              <w:rPr>
                <w:rFonts w:ascii="Trebuchet MS" w:eastAsia="Trebuchet MS" w:hAnsi="Trebuchet MS" w:cs="Trebuchet MS"/>
                <w:i/>
                <w:spacing w:val="-2"/>
                <w:sz w:val="22"/>
                <w:szCs w:val="22"/>
              </w:rPr>
              <w:t>o</w:t>
            </w:r>
            <w:r>
              <w:rPr>
                <w:rFonts w:ascii="Trebuchet MS" w:eastAsia="Trebuchet MS" w:hAnsi="Trebuchet MS" w:cs="Trebuchet MS"/>
                <w:i/>
                <w:sz w:val="22"/>
                <w:szCs w:val="22"/>
              </w:rPr>
              <w:t>r sta</w:t>
            </w:r>
            <w:r>
              <w:rPr>
                <w:rFonts w:ascii="Trebuchet MS" w:eastAsia="Trebuchet MS" w:hAnsi="Trebuchet MS" w:cs="Trebuchet MS"/>
                <w:i/>
                <w:spacing w:val="-1"/>
                <w:sz w:val="22"/>
                <w:szCs w:val="22"/>
              </w:rPr>
              <w:t>r</w:t>
            </w:r>
            <w:r>
              <w:rPr>
                <w:rFonts w:ascii="Trebuchet MS" w:eastAsia="Trebuchet MS" w:hAnsi="Trebuchet MS" w:cs="Trebuchet MS"/>
                <w:i/>
                <w:sz w:val="22"/>
                <w:szCs w:val="22"/>
              </w:rPr>
              <w:t>t</w:t>
            </w:r>
            <w:r>
              <w:rPr>
                <w:rFonts w:ascii="Trebuchet MS" w:eastAsia="Trebuchet MS" w:hAnsi="Trebuchet MS" w:cs="Trebuchet MS"/>
                <w:i/>
                <w:spacing w:val="1"/>
                <w:sz w:val="22"/>
                <w:szCs w:val="22"/>
              </w:rPr>
              <w:t xml:space="preserve"> </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f</w:t>
            </w:r>
            <w:r>
              <w:rPr>
                <w:rFonts w:ascii="Trebuchet MS" w:eastAsia="Trebuchet MS" w:hAnsi="Trebuchet MS" w:cs="Trebuchet MS"/>
                <w:i/>
                <w:spacing w:val="-1"/>
                <w:sz w:val="22"/>
                <w:szCs w:val="22"/>
              </w:rPr>
              <w:t xml:space="preserve"> </w:t>
            </w:r>
            <w:r>
              <w:rPr>
                <w:rFonts w:ascii="Trebuchet MS" w:eastAsia="Trebuchet MS" w:hAnsi="Trebuchet MS" w:cs="Trebuchet MS"/>
                <w:i/>
                <w:spacing w:val="1"/>
                <w:sz w:val="22"/>
                <w:szCs w:val="22"/>
              </w:rPr>
              <w:t>w</w:t>
            </w:r>
            <w:r>
              <w:rPr>
                <w:rFonts w:ascii="Trebuchet MS" w:eastAsia="Trebuchet MS" w:hAnsi="Trebuchet MS" w:cs="Trebuchet MS"/>
                <w:i/>
                <w:spacing w:val="-1"/>
                <w:sz w:val="22"/>
                <w:szCs w:val="22"/>
              </w:rPr>
              <w:t>or</w:t>
            </w:r>
            <w:r>
              <w:rPr>
                <w:rFonts w:ascii="Trebuchet MS" w:eastAsia="Trebuchet MS" w:hAnsi="Trebuchet MS" w:cs="Trebuchet MS"/>
                <w:i/>
                <w:sz w:val="22"/>
                <w:szCs w:val="22"/>
              </w:rPr>
              <w:t>k by</w:t>
            </w:r>
            <w:r>
              <w:rPr>
                <w:rFonts w:ascii="Trebuchet MS" w:eastAsia="Trebuchet MS" w:hAnsi="Trebuchet MS" w:cs="Trebuchet MS"/>
                <w:i/>
                <w:spacing w:val="-1"/>
                <w:sz w:val="22"/>
                <w:szCs w:val="22"/>
              </w:rPr>
              <w:t xml:space="preserve"> </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he</w:t>
            </w:r>
            <w:r>
              <w:rPr>
                <w:rFonts w:ascii="Trebuchet MS" w:eastAsia="Trebuchet MS" w:hAnsi="Trebuchet MS" w:cs="Trebuchet MS"/>
                <w:i/>
                <w:spacing w:val="-2"/>
                <w:sz w:val="22"/>
                <w:szCs w:val="22"/>
              </w:rPr>
              <w:t xml:space="preserve"> </w:t>
            </w:r>
            <w:r>
              <w:rPr>
                <w:rFonts w:ascii="Trebuchet MS" w:eastAsia="Trebuchet MS" w:hAnsi="Trebuchet MS" w:cs="Trebuchet MS"/>
                <w:i/>
                <w:sz w:val="22"/>
                <w:szCs w:val="22"/>
              </w:rPr>
              <w:t>s</w:t>
            </w:r>
            <w:r>
              <w:rPr>
                <w:rFonts w:ascii="Trebuchet MS" w:eastAsia="Trebuchet MS" w:hAnsi="Trebuchet MS" w:cs="Trebuchet MS"/>
                <w:i/>
                <w:spacing w:val="-1"/>
                <w:sz w:val="22"/>
                <w:szCs w:val="22"/>
              </w:rPr>
              <w:t>u</w:t>
            </w:r>
            <w:r>
              <w:rPr>
                <w:rFonts w:ascii="Trebuchet MS" w:eastAsia="Trebuchet MS" w:hAnsi="Trebuchet MS" w:cs="Trebuchet MS"/>
                <w:i/>
                <w:sz w:val="22"/>
                <w:szCs w:val="22"/>
              </w:rPr>
              <w:t>b</w:t>
            </w:r>
            <w:r>
              <w:rPr>
                <w:rFonts w:ascii="Trebuchet MS" w:eastAsia="Trebuchet MS" w:hAnsi="Trebuchet MS" w:cs="Trebuchet MS"/>
                <w:i/>
                <w:spacing w:val="-1"/>
                <w:sz w:val="22"/>
                <w:szCs w:val="22"/>
              </w:rPr>
              <w:t>co</w:t>
            </w:r>
            <w:r>
              <w:rPr>
                <w:rFonts w:ascii="Trebuchet MS" w:eastAsia="Trebuchet MS" w:hAnsi="Trebuchet MS" w:cs="Trebuchet MS"/>
                <w:i/>
                <w:sz w:val="22"/>
                <w:szCs w:val="22"/>
              </w:rPr>
              <w:t>ntr</w:t>
            </w:r>
            <w:r>
              <w:rPr>
                <w:rFonts w:ascii="Trebuchet MS" w:eastAsia="Trebuchet MS" w:hAnsi="Trebuchet MS" w:cs="Trebuchet MS"/>
                <w:i/>
                <w:spacing w:val="-1"/>
                <w:sz w:val="22"/>
                <w:szCs w:val="22"/>
              </w:rPr>
              <w:t>ac</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or</w:t>
            </w:r>
            <w:r>
              <w:rPr>
                <w:rFonts w:ascii="Trebuchet MS" w:eastAsia="Trebuchet MS" w:hAnsi="Trebuchet MS" w:cs="Trebuchet MS"/>
                <w:i/>
                <w:sz w:val="22"/>
                <w:szCs w:val="22"/>
              </w:rPr>
              <w:t>.</w:t>
            </w:r>
          </w:p>
        </w:tc>
        <w:tc>
          <w:tcPr>
            <w:tcW w:w="2520" w:type="dxa"/>
            <w:tcBorders>
              <w:top w:val="dotted" w:sz="4" w:space="0" w:color="000000"/>
              <w:left w:val="dotted" w:sz="4" w:space="0" w:color="000000"/>
              <w:bottom w:val="dotted" w:sz="4" w:space="0" w:color="000000"/>
              <w:right w:val="dotted" w:sz="4" w:space="0" w:color="000000"/>
            </w:tcBorders>
          </w:tcPr>
          <w:p w14:paraId="03C3DAE1" w14:textId="77777777" w:rsidR="00CC75E8" w:rsidRDefault="00CC75E8" w:rsidP="00CC75E8">
            <w:pPr>
              <w:spacing w:before="8" w:line="160" w:lineRule="exact"/>
              <w:rPr>
                <w:sz w:val="16"/>
                <w:szCs w:val="16"/>
              </w:rPr>
            </w:pPr>
          </w:p>
          <w:p w14:paraId="0BB093DA" w14:textId="77777777" w:rsidR="00CC75E8" w:rsidRDefault="00CC75E8" w:rsidP="00CC75E8">
            <w:pPr>
              <w:spacing w:line="200" w:lineRule="exact"/>
            </w:pPr>
          </w:p>
          <w:p w14:paraId="1024C8D2" w14:textId="77777777" w:rsidR="00CC75E8" w:rsidRDefault="00CC75E8" w:rsidP="00CC75E8">
            <w:pPr>
              <w:spacing w:line="200" w:lineRule="exact"/>
            </w:pPr>
          </w:p>
          <w:p w14:paraId="6E38E3B9" w14:textId="77777777" w:rsidR="00CC75E8" w:rsidRDefault="00CC75E8" w:rsidP="00CC75E8">
            <w:pPr>
              <w:spacing w:line="200" w:lineRule="exact"/>
            </w:pPr>
          </w:p>
          <w:p w14:paraId="17851C55" w14:textId="77777777" w:rsidR="00CC75E8" w:rsidRDefault="00CC75E8" w:rsidP="00CC75E8">
            <w:pPr>
              <w:ind w:left="251" w:right="242"/>
              <w:jc w:val="center"/>
              <w:rPr>
                <w:rFonts w:ascii="Trebuchet MS" w:eastAsia="Trebuchet MS" w:hAnsi="Trebuchet MS" w:cs="Trebuchet MS"/>
                <w:b/>
                <w:i/>
                <w:sz w:val="22"/>
                <w:szCs w:val="22"/>
              </w:rPr>
            </w:pPr>
          </w:p>
          <w:p w14:paraId="689CA08C" w14:textId="77777777" w:rsidR="00CC75E8" w:rsidRDefault="00CC75E8" w:rsidP="00CC75E8">
            <w:pPr>
              <w:ind w:left="251" w:right="242"/>
              <w:jc w:val="center"/>
              <w:rPr>
                <w:rFonts w:ascii="Trebuchet MS" w:eastAsia="Trebuchet MS" w:hAnsi="Trebuchet MS" w:cs="Trebuchet MS"/>
                <w:sz w:val="22"/>
                <w:szCs w:val="22"/>
              </w:rPr>
            </w:pPr>
            <w:r>
              <w:rPr>
                <w:rFonts w:ascii="Trebuchet MS" w:eastAsia="Trebuchet MS" w:hAnsi="Trebuchet MS" w:cs="Trebuchet MS"/>
                <w:b/>
                <w:i/>
                <w:sz w:val="22"/>
                <w:szCs w:val="22"/>
              </w:rPr>
              <w:t>Service</w:t>
            </w:r>
            <w:r>
              <w:rPr>
                <w:rFonts w:ascii="Trebuchet MS" w:eastAsia="Trebuchet MS" w:hAnsi="Trebuchet MS" w:cs="Trebuchet MS"/>
                <w:b/>
                <w:i/>
                <w:spacing w:val="-2"/>
                <w:sz w:val="22"/>
                <w:szCs w:val="22"/>
              </w:rPr>
              <w:t xml:space="preserve"> </w:t>
            </w:r>
            <w:r>
              <w:rPr>
                <w:rFonts w:ascii="Trebuchet MS" w:eastAsia="Trebuchet MS" w:hAnsi="Trebuchet MS" w:cs="Trebuchet MS"/>
                <w:b/>
                <w:i/>
                <w:spacing w:val="1"/>
                <w:sz w:val="22"/>
                <w:szCs w:val="22"/>
              </w:rPr>
              <w:t>A</w:t>
            </w:r>
            <w:r>
              <w:rPr>
                <w:rFonts w:ascii="Trebuchet MS" w:eastAsia="Trebuchet MS" w:hAnsi="Trebuchet MS" w:cs="Trebuchet MS"/>
                <w:b/>
                <w:i/>
                <w:sz w:val="22"/>
                <w:szCs w:val="22"/>
              </w:rPr>
              <w:t>g</w:t>
            </w:r>
            <w:r>
              <w:rPr>
                <w:rFonts w:ascii="Trebuchet MS" w:eastAsia="Trebuchet MS" w:hAnsi="Trebuchet MS" w:cs="Trebuchet MS"/>
                <w:b/>
                <w:i/>
                <w:spacing w:val="-3"/>
                <w:sz w:val="22"/>
                <w:szCs w:val="22"/>
              </w:rPr>
              <w:t>r</w:t>
            </w:r>
            <w:r>
              <w:rPr>
                <w:rFonts w:ascii="Trebuchet MS" w:eastAsia="Trebuchet MS" w:hAnsi="Trebuchet MS" w:cs="Trebuchet MS"/>
                <w:b/>
                <w:i/>
                <w:sz w:val="22"/>
                <w:szCs w:val="22"/>
              </w:rPr>
              <w:t>e</w:t>
            </w:r>
            <w:r>
              <w:rPr>
                <w:rFonts w:ascii="Trebuchet MS" w:eastAsia="Trebuchet MS" w:hAnsi="Trebuchet MS" w:cs="Trebuchet MS"/>
                <w:b/>
                <w:i/>
                <w:spacing w:val="1"/>
                <w:sz w:val="22"/>
                <w:szCs w:val="22"/>
              </w:rPr>
              <w:t>e</w:t>
            </w:r>
            <w:r>
              <w:rPr>
                <w:rFonts w:ascii="Trebuchet MS" w:eastAsia="Trebuchet MS" w:hAnsi="Trebuchet MS" w:cs="Trebuchet MS"/>
                <w:b/>
                <w:i/>
                <w:spacing w:val="-1"/>
                <w:sz w:val="22"/>
                <w:szCs w:val="22"/>
              </w:rPr>
              <w:t>m</w:t>
            </w:r>
            <w:r>
              <w:rPr>
                <w:rFonts w:ascii="Trebuchet MS" w:eastAsia="Trebuchet MS" w:hAnsi="Trebuchet MS" w:cs="Trebuchet MS"/>
                <w:b/>
                <w:i/>
                <w:spacing w:val="-2"/>
                <w:sz w:val="22"/>
                <w:szCs w:val="22"/>
              </w:rPr>
              <w:t>e</w:t>
            </w:r>
            <w:r>
              <w:rPr>
                <w:rFonts w:ascii="Trebuchet MS" w:eastAsia="Trebuchet MS" w:hAnsi="Trebuchet MS" w:cs="Trebuchet MS"/>
                <w:b/>
                <w:i/>
                <w:sz w:val="22"/>
                <w:szCs w:val="22"/>
              </w:rPr>
              <w:t>nt,</w:t>
            </w:r>
          </w:p>
          <w:p w14:paraId="3B3B0D87" w14:textId="5BC8197D" w:rsidR="00CC75E8" w:rsidRDefault="00CC75E8" w:rsidP="00F6116D">
            <w:pPr>
              <w:spacing w:line="200" w:lineRule="exact"/>
              <w:jc w:val="center"/>
            </w:pPr>
            <w:r>
              <w:rPr>
                <w:rFonts w:ascii="Trebuchet MS" w:eastAsia="Trebuchet MS" w:hAnsi="Trebuchet MS" w:cs="Trebuchet MS"/>
                <w:b/>
                <w:i/>
                <w:sz w:val="22"/>
                <w:szCs w:val="22"/>
              </w:rPr>
              <w:t>S</w:t>
            </w:r>
            <w:r>
              <w:rPr>
                <w:rFonts w:ascii="Trebuchet MS" w:eastAsia="Trebuchet MS" w:hAnsi="Trebuchet MS" w:cs="Trebuchet MS"/>
                <w:b/>
                <w:i/>
                <w:spacing w:val="-1"/>
                <w:sz w:val="22"/>
                <w:szCs w:val="22"/>
              </w:rPr>
              <w:t>u</w:t>
            </w:r>
            <w:r>
              <w:rPr>
                <w:rFonts w:ascii="Trebuchet MS" w:eastAsia="Trebuchet MS" w:hAnsi="Trebuchet MS" w:cs="Trebuchet MS"/>
                <w:b/>
                <w:i/>
                <w:spacing w:val="1"/>
                <w:sz w:val="22"/>
                <w:szCs w:val="22"/>
              </w:rPr>
              <w:t>b</w:t>
            </w:r>
            <w:r>
              <w:rPr>
                <w:rFonts w:ascii="Trebuchet MS" w:eastAsia="Trebuchet MS" w:hAnsi="Trebuchet MS" w:cs="Trebuchet MS"/>
                <w:b/>
                <w:i/>
                <w:spacing w:val="-1"/>
                <w:sz w:val="22"/>
                <w:szCs w:val="22"/>
              </w:rPr>
              <w:t>co</w:t>
            </w:r>
            <w:r>
              <w:rPr>
                <w:rFonts w:ascii="Trebuchet MS" w:eastAsia="Trebuchet MS" w:hAnsi="Trebuchet MS" w:cs="Trebuchet MS"/>
                <w:b/>
                <w:i/>
                <w:sz w:val="22"/>
                <w:szCs w:val="22"/>
              </w:rPr>
              <w:t>n</w:t>
            </w:r>
            <w:r>
              <w:rPr>
                <w:rFonts w:ascii="Trebuchet MS" w:eastAsia="Trebuchet MS" w:hAnsi="Trebuchet MS" w:cs="Trebuchet MS"/>
                <w:b/>
                <w:i/>
                <w:spacing w:val="-1"/>
                <w:sz w:val="22"/>
                <w:szCs w:val="22"/>
              </w:rPr>
              <w:t>t</w:t>
            </w:r>
            <w:r>
              <w:rPr>
                <w:rFonts w:ascii="Trebuchet MS" w:eastAsia="Trebuchet MS" w:hAnsi="Trebuchet MS" w:cs="Trebuchet MS"/>
                <w:b/>
                <w:i/>
                <w:sz w:val="22"/>
                <w:szCs w:val="22"/>
              </w:rPr>
              <w:t>r</w:t>
            </w:r>
            <w:r>
              <w:rPr>
                <w:rFonts w:ascii="Trebuchet MS" w:eastAsia="Trebuchet MS" w:hAnsi="Trebuchet MS" w:cs="Trebuchet MS"/>
                <w:b/>
                <w:i/>
                <w:spacing w:val="1"/>
                <w:sz w:val="22"/>
                <w:szCs w:val="22"/>
              </w:rPr>
              <w:t>a</w:t>
            </w:r>
            <w:r>
              <w:rPr>
                <w:rFonts w:ascii="Trebuchet MS" w:eastAsia="Trebuchet MS" w:hAnsi="Trebuchet MS" w:cs="Trebuchet MS"/>
                <w:b/>
                <w:i/>
                <w:spacing w:val="-1"/>
                <w:sz w:val="22"/>
                <w:szCs w:val="22"/>
              </w:rPr>
              <w:t>cto</w:t>
            </w:r>
            <w:r>
              <w:rPr>
                <w:rFonts w:ascii="Trebuchet MS" w:eastAsia="Trebuchet MS" w:hAnsi="Trebuchet MS" w:cs="Trebuchet MS"/>
                <w:b/>
                <w:i/>
                <w:sz w:val="22"/>
                <w:szCs w:val="22"/>
              </w:rPr>
              <w:t>r</w:t>
            </w:r>
          </w:p>
        </w:tc>
      </w:tr>
      <w:tr w:rsidR="00F6116D" w14:paraId="3D78BD7E" w14:textId="77777777" w:rsidTr="00F6116D">
        <w:trPr>
          <w:trHeight w:hRule="exact" w:val="426"/>
        </w:trPr>
        <w:tc>
          <w:tcPr>
            <w:tcW w:w="2360" w:type="dxa"/>
            <w:tcBorders>
              <w:top w:val="dotted" w:sz="4" w:space="0" w:color="000000"/>
              <w:left w:val="dotted" w:sz="4" w:space="0" w:color="000000"/>
              <w:bottom w:val="dotted" w:sz="4" w:space="0" w:color="000000"/>
              <w:right w:val="dotted" w:sz="4" w:space="0" w:color="000000"/>
            </w:tcBorders>
          </w:tcPr>
          <w:p w14:paraId="1C9CCEAC" w14:textId="77777777" w:rsidR="00F6116D" w:rsidRDefault="00F6116D" w:rsidP="00CC75E8">
            <w:pPr>
              <w:spacing w:before="8" w:line="160" w:lineRule="exact"/>
              <w:rPr>
                <w:sz w:val="16"/>
                <w:szCs w:val="16"/>
              </w:rPr>
            </w:pPr>
          </w:p>
        </w:tc>
        <w:tc>
          <w:tcPr>
            <w:tcW w:w="5850" w:type="dxa"/>
            <w:tcBorders>
              <w:top w:val="dotted" w:sz="4" w:space="0" w:color="000000"/>
              <w:left w:val="dotted" w:sz="4" w:space="0" w:color="000000"/>
              <w:bottom w:val="dotted" w:sz="4" w:space="0" w:color="000000"/>
              <w:right w:val="dotted" w:sz="4" w:space="0" w:color="000000"/>
            </w:tcBorders>
          </w:tcPr>
          <w:p w14:paraId="46B15102" w14:textId="78C582AF" w:rsidR="00F6116D" w:rsidRDefault="00F6116D" w:rsidP="00F6116D">
            <w:pPr>
              <w:tabs>
                <w:tab w:val="left" w:pos="820"/>
              </w:tabs>
              <w:spacing w:before="16" w:line="275" w:lineRule="auto"/>
              <w:ind w:left="824" w:right="422" w:hanging="361"/>
              <w:jc w:val="center"/>
              <w:rPr>
                <w:w w:val="131"/>
                <w:sz w:val="22"/>
                <w:szCs w:val="22"/>
              </w:rPr>
            </w:pPr>
            <w:r>
              <w:rPr>
                <w:rFonts w:ascii="Trebuchet MS" w:eastAsia="Trebuchet MS" w:hAnsi="Trebuchet MS" w:cs="Trebuchet MS"/>
                <w:b/>
                <w:sz w:val="22"/>
                <w:szCs w:val="22"/>
              </w:rPr>
              <w:t>5</w:t>
            </w:r>
            <w:r>
              <w:rPr>
                <w:rFonts w:ascii="Trebuchet MS" w:eastAsia="Trebuchet MS" w:hAnsi="Trebuchet MS" w:cs="Trebuchet MS"/>
                <w:b/>
                <w:spacing w:val="1"/>
                <w:sz w:val="22"/>
                <w:szCs w:val="22"/>
              </w:rPr>
              <w:t>.</w:t>
            </w:r>
            <w:r>
              <w:rPr>
                <w:rFonts w:ascii="Trebuchet MS" w:eastAsia="Trebuchet MS" w:hAnsi="Trebuchet MS" w:cs="Trebuchet MS"/>
                <w:b/>
                <w:sz w:val="22"/>
                <w:szCs w:val="22"/>
              </w:rPr>
              <w:t>3.</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S</w:t>
            </w:r>
            <w:r>
              <w:rPr>
                <w:rFonts w:ascii="Trebuchet MS" w:eastAsia="Trebuchet MS" w:hAnsi="Trebuchet MS" w:cs="Trebuchet MS"/>
                <w:b/>
                <w:spacing w:val="-1"/>
                <w:sz w:val="22"/>
                <w:szCs w:val="22"/>
              </w:rPr>
              <w:t>u</w:t>
            </w:r>
            <w:r>
              <w:rPr>
                <w:rFonts w:ascii="Trebuchet MS" w:eastAsia="Trebuchet MS" w:hAnsi="Trebuchet MS" w:cs="Trebuchet MS"/>
                <w:b/>
                <w:spacing w:val="1"/>
                <w:sz w:val="22"/>
                <w:szCs w:val="22"/>
              </w:rPr>
              <w:t>b</w:t>
            </w:r>
            <w:r>
              <w:rPr>
                <w:rFonts w:ascii="Trebuchet MS" w:eastAsia="Trebuchet MS" w:hAnsi="Trebuchet MS" w:cs="Trebuchet MS"/>
                <w:b/>
                <w:sz w:val="22"/>
                <w:szCs w:val="22"/>
              </w:rPr>
              <w:t>co</w:t>
            </w:r>
            <w:r>
              <w:rPr>
                <w:rFonts w:ascii="Trebuchet MS" w:eastAsia="Trebuchet MS" w:hAnsi="Trebuchet MS" w:cs="Trebuchet MS"/>
                <w:b/>
                <w:spacing w:val="-4"/>
                <w:sz w:val="22"/>
                <w:szCs w:val="22"/>
              </w:rPr>
              <w:t>n</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a</w:t>
            </w:r>
            <w:r>
              <w:rPr>
                <w:rFonts w:ascii="Trebuchet MS" w:eastAsia="Trebuchet MS" w:hAnsi="Trebuchet MS" w:cs="Trebuchet MS"/>
                <w:b/>
                <w:spacing w:val="-3"/>
                <w:sz w:val="22"/>
                <w:szCs w:val="22"/>
              </w:rPr>
              <w:t>c</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or</w:t>
            </w:r>
            <w:r>
              <w:rPr>
                <w:rFonts w:ascii="Trebuchet MS" w:eastAsia="Trebuchet MS" w:hAnsi="Trebuchet MS" w:cs="Trebuchet MS"/>
                <w:b/>
                <w:spacing w:val="-2"/>
                <w:sz w:val="22"/>
                <w:szCs w:val="22"/>
              </w:rPr>
              <w:t xml:space="preserve"> </w:t>
            </w:r>
            <w:r>
              <w:rPr>
                <w:rFonts w:ascii="Trebuchet MS" w:eastAsia="Trebuchet MS" w:hAnsi="Trebuchet MS" w:cs="Trebuchet MS"/>
                <w:b/>
                <w:sz w:val="22"/>
                <w:szCs w:val="22"/>
              </w:rPr>
              <w:t>Bi</w:t>
            </w:r>
            <w:r>
              <w:rPr>
                <w:rFonts w:ascii="Trebuchet MS" w:eastAsia="Trebuchet MS" w:hAnsi="Trebuchet MS" w:cs="Trebuchet MS"/>
                <w:b/>
                <w:spacing w:val="-1"/>
                <w:sz w:val="22"/>
                <w:szCs w:val="22"/>
              </w:rPr>
              <w:t>l</w:t>
            </w:r>
            <w:r>
              <w:rPr>
                <w:rFonts w:ascii="Trebuchet MS" w:eastAsia="Trebuchet MS" w:hAnsi="Trebuchet MS" w:cs="Trebuchet MS"/>
                <w:b/>
                <w:sz w:val="22"/>
                <w:szCs w:val="22"/>
              </w:rPr>
              <w:t>l</w:t>
            </w:r>
            <w:r>
              <w:rPr>
                <w:rFonts w:ascii="Trebuchet MS" w:eastAsia="Trebuchet MS" w:hAnsi="Trebuchet MS" w:cs="Trebuchet MS"/>
                <w:b/>
                <w:spacing w:val="-1"/>
                <w:sz w:val="22"/>
                <w:szCs w:val="22"/>
              </w:rPr>
              <w:t>in</w:t>
            </w:r>
            <w:r>
              <w:rPr>
                <w:rFonts w:ascii="Trebuchet MS" w:eastAsia="Trebuchet MS" w:hAnsi="Trebuchet MS" w:cs="Trebuchet MS"/>
                <w:b/>
                <w:sz w:val="22"/>
                <w:szCs w:val="22"/>
              </w:rPr>
              <w:t>g</w:t>
            </w:r>
          </w:p>
        </w:tc>
        <w:tc>
          <w:tcPr>
            <w:tcW w:w="2520" w:type="dxa"/>
            <w:tcBorders>
              <w:top w:val="dotted" w:sz="4" w:space="0" w:color="000000"/>
              <w:left w:val="dotted" w:sz="4" w:space="0" w:color="000000"/>
              <w:bottom w:val="dotted" w:sz="4" w:space="0" w:color="000000"/>
              <w:right w:val="dotted" w:sz="4" w:space="0" w:color="000000"/>
            </w:tcBorders>
          </w:tcPr>
          <w:p w14:paraId="1B7DA03B" w14:textId="77777777" w:rsidR="00F6116D" w:rsidRDefault="00F6116D" w:rsidP="00CC75E8">
            <w:pPr>
              <w:spacing w:before="8" w:line="160" w:lineRule="exact"/>
              <w:rPr>
                <w:sz w:val="16"/>
                <w:szCs w:val="16"/>
              </w:rPr>
            </w:pPr>
          </w:p>
        </w:tc>
      </w:tr>
      <w:tr w:rsidR="00F6116D" w14:paraId="1E61BF8F" w14:textId="77777777" w:rsidTr="00F6116D">
        <w:trPr>
          <w:trHeight w:hRule="exact" w:val="7081"/>
        </w:trPr>
        <w:tc>
          <w:tcPr>
            <w:tcW w:w="2360" w:type="dxa"/>
            <w:tcBorders>
              <w:top w:val="dotted" w:sz="4" w:space="0" w:color="000000"/>
              <w:left w:val="dotted" w:sz="4" w:space="0" w:color="000000"/>
              <w:bottom w:val="dotted" w:sz="4" w:space="0" w:color="000000"/>
              <w:right w:val="dotted" w:sz="4" w:space="0" w:color="000000"/>
            </w:tcBorders>
          </w:tcPr>
          <w:p w14:paraId="3FE6BFEB" w14:textId="77777777" w:rsidR="00F6116D" w:rsidRDefault="00F6116D" w:rsidP="00F6116D">
            <w:pPr>
              <w:spacing w:line="200" w:lineRule="exact"/>
            </w:pPr>
          </w:p>
          <w:p w14:paraId="125D7FE7" w14:textId="77777777" w:rsidR="00F6116D" w:rsidRDefault="00F6116D" w:rsidP="00F6116D">
            <w:pPr>
              <w:spacing w:line="200" w:lineRule="exact"/>
            </w:pPr>
          </w:p>
          <w:p w14:paraId="2800791E" w14:textId="77777777" w:rsidR="00F6116D" w:rsidRDefault="00F6116D" w:rsidP="00F6116D">
            <w:pPr>
              <w:spacing w:line="200" w:lineRule="exact"/>
            </w:pPr>
          </w:p>
          <w:p w14:paraId="35333037" w14:textId="77777777" w:rsidR="00F6116D" w:rsidRDefault="00F6116D" w:rsidP="00F6116D">
            <w:pPr>
              <w:spacing w:line="200" w:lineRule="exact"/>
            </w:pPr>
          </w:p>
          <w:p w14:paraId="07CD904A" w14:textId="77777777" w:rsidR="00F6116D" w:rsidRDefault="00F6116D" w:rsidP="00F6116D">
            <w:pPr>
              <w:spacing w:line="200" w:lineRule="exact"/>
            </w:pPr>
          </w:p>
          <w:p w14:paraId="74252658" w14:textId="77777777" w:rsidR="00F6116D" w:rsidRDefault="00F6116D" w:rsidP="00F6116D">
            <w:pPr>
              <w:spacing w:line="200" w:lineRule="exact"/>
            </w:pPr>
          </w:p>
          <w:p w14:paraId="503CF867" w14:textId="77777777" w:rsidR="00F6116D" w:rsidRDefault="00F6116D" w:rsidP="00F6116D">
            <w:pPr>
              <w:spacing w:line="200" w:lineRule="exact"/>
            </w:pPr>
          </w:p>
          <w:p w14:paraId="4E1259C3" w14:textId="77777777" w:rsidR="00F6116D" w:rsidRDefault="00F6116D" w:rsidP="00F6116D">
            <w:pPr>
              <w:spacing w:line="200" w:lineRule="exact"/>
            </w:pPr>
          </w:p>
          <w:p w14:paraId="310A7F95" w14:textId="77777777" w:rsidR="00F6116D" w:rsidRDefault="00F6116D" w:rsidP="00F6116D">
            <w:pPr>
              <w:spacing w:line="200" w:lineRule="exact"/>
            </w:pPr>
          </w:p>
          <w:p w14:paraId="01EA7D15" w14:textId="77777777" w:rsidR="004761F0" w:rsidRDefault="004761F0" w:rsidP="004761F0">
            <w:pPr>
              <w:spacing w:line="200" w:lineRule="exact"/>
            </w:pPr>
          </w:p>
          <w:p w14:paraId="1BCD3B24" w14:textId="5E05DE88" w:rsidR="004761F0" w:rsidRDefault="004761F0" w:rsidP="004761F0">
            <w:pPr>
              <w:ind w:left="326" w:right="475"/>
              <w:jc w:val="center"/>
              <w:rPr>
                <w:rFonts w:ascii="Trebuchet MS" w:eastAsia="Trebuchet MS" w:hAnsi="Trebuchet MS" w:cs="Trebuchet MS"/>
                <w:sz w:val="22"/>
                <w:szCs w:val="22"/>
              </w:rPr>
            </w:pPr>
            <w:r>
              <w:rPr>
                <w:rFonts w:ascii="Trebuchet MS" w:eastAsia="Trebuchet MS" w:hAnsi="Trebuchet MS" w:cs="Trebuchet MS"/>
                <w:spacing w:val="-1"/>
                <w:sz w:val="22"/>
                <w:szCs w:val="22"/>
              </w:rPr>
              <w:t>Subcontractor</w:t>
            </w:r>
          </w:p>
          <w:p w14:paraId="0BAEB990" w14:textId="43EBD177" w:rsidR="00F6116D" w:rsidRDefault="00F6116D" w:rsidP="004761F0">
            <w:pPr>
              <w:spacing w:before="8" w:line="160" w:lineRule="exact"/>
              <w:jc w:val="center"/>
              <w:rPr>
                <w:sz w:val="16"/>
                <w:szCs w:val="16"/>
              </w:rPr>
            </w:pPr>
          </w:p>
        </w:tc>
        <w:tc>
          <w:tcPr>
            <w:tcW w:w="5850" w:type="dxa"/>
            <w:tcBorders>
              <w:top w:val="dotted" w:sz="4" w:space="0" w:color="000000"/>
              <w:left w:val="dotted" w:sz="4" w:space="0" w:color="000000"/>
              <w:bottom w:val="dotted" w:sz="4" w:space="0" w:color="000000"/>
              <w:right w:val="dotted" w:sz="4" w:space="0" w:color="000000"/>
            </w:tcBorders>
          </w:tcPr>
          <w:p w14:paraId="491184F5" w14:textId="24E322AF" w:rsidR="00F6116D" w:rsidRDefault="00F6116D" w:rsidP="00F6116D">
            <w:pPr>
              <w:tabs>
                <w:tab w:val="left" w:pos="820"/>
              </w:tabs>
              <w:spacing w:before="16" w:line="275" w:lineRule="auto"/>
              <w:ind w:left="824" w:right="422" w:hanging="361"/>
              <w:jc w:val="both"/>
              <w:rPr>
                <w:rFonts w:ascii="Trebuchet MS" w:eastAsia="Trebuchet MS" w:hAnsi="Trebuchet MS" w:cs="Trebuchet MS"/>
                <w:b/>
                <w:sz w:val="22"/>
                <w:szCs w:val="22"/>
              </w:rPr>
            </w:pPr>
            <w:r>
              <w:rPr>
                <w:w w:val="131"/>
                <w:sz w:val="22"/>
                <w:szCs w:val="22"/>
              </w:rPr>
              <w:t>•</w:t>
            </w:r>
            <w:r>
              <w:rPr>
                <w:sz w:val="22"/>
                <w:szCs w:val="22"/>
              </w:rPr>
              <w:tab/>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  req</w:t>
            </w:r>
            <w:r>
              <w:rPr>
                <w:rFonts w:ascii="Trebuchet MS" w:eastAsia="Trebuchet MS" w:hAnsi="Trebuchet MS" w:cs="Trebuchet MS"/>
                <w:spacing w:val="-3"/>
                <w:sz w:val="22"/>
                <w:szCs w:val="22"/>
              </w:rPr>
              <w:t>u</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s </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v</w:t>
            </w:r>
            <w:r>
              <w:rPr>
                <w:rFonts w:ascii="Trebuchet MS" w:eastAsia="Trebuchet MS" w:hAnsi="Trebuchet MS" w:cs="Trebuchet MS"/>
                <w:spacing w:val="-3"/>
                <w:sz w:val="22"/>
                <w:szCs w:val="22"/>
              </w:rPr>
              <w:t>e</w:t>
            </w:r>
            <w:r>
              <w:rPr>
                <w:rFonts w:ascii="Trebuchet MS" w:eastAsia="Trebuchet MS" w:hAnsi="Trebuchet MS" w:cs="Trebuchet MS"/>
                <w:sz w:val="22"/>
                <w:szCs w:val="22"/>
              </w:rPr>
              <w:t>rb</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y</w:t>
            </w:r>
            <w:r>
              <w:rPr>
                <w:rFonts w:ascii="Trebuchet MS" w:eastAsia="Trebuchet MS" w:hAnsi="Trebuchet MS" w:cs="Trebuchet MS"/>
                <w:spacing w:val="64"/>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65"/>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r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pacing w:val="-3"/>
                <w:sz w:val="22"/>
                <w:szCs w:val="22"/>
              </w:rPr>
              <w:t>i</w:t>
            </w:r>
            <w:r>
              <w:rPr>
                <w:rFonts w:ascii="Trebuchet MS" w:eastAsia="Trebuchet MS" w:hAnsi="Trebuchet MS" w:cs="Trebuchet MS"/>
                <w:sz w:val="22"/>
                <w:szCs w:val="22"/>
              </w:rPr>
              <w:t xml:space="preserve">r </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s</w:t>
            </w:r>
            <w:r>
              <w:rPr>
                <w:rFonts w:ascii="Trebuchet MS" w:eastAsia="Trebuchet MS" w:hAnsi="Trebuchet MS" w:cs="Trebuchet MS"/>
                <w:sz w:val="22"/>
                <w:szCs w:val="22"/>
              </w:rPr>
              <w:t>h</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ll </w:t>
            </w:r>
            <w:r>
              <w:rPr>
                <w:rFonts w:ascii="Trebuchet MS" w:eastAsia="Trebuchet MS" w:hAnsi="Trebuchet MS" w:cs="Trebuchet MS"/>
                <w:spacing w:val="-1"/>
                <w:sz w:val="22"/>
                <w:szCs w:val="22"/>
              </w:rPr>
              <w:t>w</w:t>
            </w:r>
            <w:r>
              <w:rPr>
                <w:rFonts w:ascii="Trebuchet MS" w:eastAsia="Trebuchet MS" w:hAnsi="Trebuchet MS" w:cs="Trebuchet MS"/>
                <w:sz w:val="22"/>
                <w:szCs w:val="22"/>
              </w:rPr>
              <w:t>e</w:t>
            </w:r>
            <w:r>
              <w:rPr>
                <w:rFonts w:ascii="Trebuchet MS" w:eastAsia="Trebuchet MS" w:hAnsi="Trebuchet MS" w:cs="Trebuchet MS"/>
                <w:spacing w:val="-1"/>
                <w:sz w:val="22"/>
                <w:szCs w:val="22"/>
              </w:rPr>
              <w:t>ek</w:t>
            </w:r>
            <w:r>
              <w:rPr>
                <w:rFonts w:ascii="Trebuchet MS" w:eastAsia="Trebuchet MS" w:hAnsi="Trebuchet MS" w:cs="Trebuchet MS"/>
                <w:sz w:val="22"/>
                <w:szCs w:val="22"/>
              </w:rPr>
              <w:t>ly</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gs</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z w:val="22"/>
                <w:szCs w:val="22"/>
              </w:rPr>
              <w:t>/</w:t>
            </w:r>
            <w:r>
              <w:rPr>
                <w:rFonts w:ascii="Trebuchet MS" w:eastAsia="Trebuchet MS" w:hAnsi="Trebuchet MS" w:cs="Trebuchet MS"/>
                <w:spacing w:val="-2"/>
                <w:sz w:val="22"/>
                <w:szCs w:val="22"/>
              </w:rPr>
              <w:t>o</w:t>
            </w:r>
            <w:r>
              <w:rPr>
                <w:rFonts w:ascii="Trebuchet MS" w:eastAsia="Trebuchet MS" w:hAnsi="Trebuchet MS" w:cs="Trebuchet MS"/>
                <w:sz w:val="22"/>
                <w:szCs w:val="22"/>
              </w:rPr>
              <w:t>r pr</w:t>
            </w:r>
            <w:r>
              <w:rPr>
                <w:rFonts w:ascii="Trebuchet MS" w:eastAsia="Trebuchet MS" w:hAnsi="Trebuchet MS" w:cs="Trebuchet MS"/>
                <w:spacing w:val="-1"/>
                <w:sz w:val="22"/>
                <w:szCs w:val="22"/>
              </w:rPr>
              <w:t>o</w:t>
            </w:r>
            <w:r>
              <w:rPr>
                <w:rFonts w:ascii="Trebuchet MS" w:eastAsia="Trebuchet MS" w:hAnsi="Trebuchet MS" w:cs="Trebuchet MS"/>
                <w:sz w:val="22"/>
                <w:szCs w:val="22"/>
              </w:rPr>
              <w:t>gre</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gs</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ll</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l</w:t>
            </w:r>
            <w:r>
              <w:rPr>
                <w:rFonts w:ascii="Trebuchet MS" w:eastAsia="Trebuchet MS" w:hAnsi="Trebuchet MS" w:cs="Trebuchet MS"/>
                <w:spacing w:val="-1"/>
                <w:sz w:val="22"/>
                <w:szCs w:val="22"/>
              </w:rPr>
              <w:t>lo</w:t>
            </w:r>
            <w:r>
              <w:rPr>
                <w:rFonts w:ascii="Trebuchet MS" w:eastAsia="Trebuchet MS" w:hAnsi="Trebuchet MS" w:cs="Trebuchet MS"/>
                <w:sz w:val="22"/>
                <w:szCs w:val="22"/>
              </w:rPr>
              <w:t>w</w:t>
            </w:r>
            <w:r>
              <w:rPr>
                <w:rFonts w:ascii="Trebuchet MS" w:eastAsia="Trebuchet MS" w:hAnsi="Trebuchet MS" w:cs="Trebuchet MS"/>
                <w:spacing w:val="6"/>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t</w:t>
            </w:r>
            <w:r>
              <w:rPr>
                <w:rFonts w:ascii="Trebuchet MS" w:eastAsia="Trebuchet MS" w:hAnsi="Trebuchet MS" w:cs="Trebuchet MS"/>
                <w:sz w:val="22"/>
                <w:szCs w:val="22"/>
              </w:rPr>
              <w:t>er</w:t>
            </w:r>
            <w:r>
              <w:rPr>
                <w:rFonts w:ascii="Trebuchet MS" w:eastAsia="Trebuchet MS" w:hAnsi="Trebuchet MS" w:cs="Trebuchet MS"/>
                <w:spacing w:val="-3"/>
                <w:sz w:val="22"/>
                <w:szCs w:val="22"/>
              </w:rPr>
              <w:t>m</w:t>
            </w:r>
            <w:r>
              <w:rPr>
                <w:rFonts w:ascii="Trebuchet MS" w:eastAsia="Trebuchet MS" w:hAnsi="Trebuchet MS" w:cs="Trebuchet MS"/>
                <w:sz w:val="22"/>
                <w:szCs w:val="22"/>
              </w:rPr>
              <w:t>s i</w:t>
            </w:r>
            <w:r>
              <w:rPr>
                <w:rFonts w:ascii="Trebuchet MS" w:eastAsia="Trebuchet MS" w:hAnsi="Trebuchet MS" w:cs="Trebuchet MS"/>
                <w:spacing w:val="-1"/>
                <w:sz w:val="22"/>
                <w:szCs w:val="22"/>
              </w:rPr>
              <w:t>n</w:t>
            </w:r>
            <w:r>
              <w:rPr>
                <w:rFonts w:ascii="Trebuchet MS" w:eastAsia="Trebuchet MS" w:hAnsi="Trebuchet MS" w:cs="Trebuchet MS"/>
                <w:sz w:val="22"/>
                <w:szCs w:val="22"/>
              </w:rPr>
              <w:t>d</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ed in </w:t>
            </w:r>
            <w:r>
              <w:rPr>
                <w:rFonts w:ascii="Trebuchet MS" w:eastAsia="Trebuchet MS" w:hAnsi="Trebuchet MS" w:cs="Trebuchet MS"/>
                <w:spacing w:val="1"/>
                <w:sz w:val="22"/>
                <w:szCs w:val="22"/>
              </w:rPr>
              <w:t>t</w:t>
            </w:r>
            <w:r>
              <w:rPr>
                <w:rFonts w:ascii="Trebuchet MS" w:eastAsia="Trebuchet MS" w:hAnsi="Trebuchet MS" w:cs="Trebuchet MS"/>
                <w:sz w:val="22"/>
                <w:szCs w:val="22"/>
              </w:rPr>
              <w:t>he S</w:t>
            </w:r>
            <w:r>
              <w:rPr>
                <w:rFonts w:ascii="Trebuchet MS" w:eastAsia="Trebuchet MS" w:hAnsi="Trebuchet MS" w:cs="Trebuchet MS"/>
                <w:spacing w:val="-1"/>
                <w:sz w:val="22"/>
                <w:szCs w:val="22"/>
              </w:rPr>
              <w:t>e</w:t>
            </w:r>
            <w:r>
              <w:rPr>
                <w:rFonts w:ascii="Trebuchet MS" w:eastAsia="Trebuchet MS" w:hAnsi="Trebuchet MS" w:cs="Trebuchet MS"/>
                <w:spacing w:val="-2"/>
                <w:sz w:val="22"/>
                <w:szCs w:val="22"/>
              </w:rPr>
              <w:t>r</w:t>
            </w:r>
            <w:r>
              <w:rPr>
                <w:rFonts w:ascii="Trebuchet MS" w:eastAsia="Trebuchet MS" w:hAnsi="Trebuchet MS" w:cs="Trebuchet MS"/>
                <w:spacing w:val="-3"/>
                <w:sz w:val="22"/>
                <w:szCs w:val="22"/>
              </w:rPr>
              <w:t>v</w:t>
            </w:r>
            <w:r>
              <w:rPr>
                <w:rFonts w:ascii="Trebuchet MS" w:eastAsia="Trebuchet MS" w:hAnsi="Trebuchet MS" w:cs="Trebuchet MS"/>
                <w:sz w:val="22"/>
                <w:szCs w:val="22"/>
              </w:rPr>
              <w:t>ice</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gree</w:t>
            </w:r>
            <w:r>
              <w:rPr>
                <w:rFonts w:ascii="Trebuchet MS" w:eastAsia="Trebuchet MS" w:hAnsi="Trebuchet MS" w:cs="Trebuchet MS"/>
                <w:spacing w:val="-2"/>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nt</w:t>
            </w:r>
            <w:r>
              <w:rPr>
                <w:rFonts w:ascii="Trebuchet MS" w:eastAsia="Trebuchet MS" w:hAnsi="Trebuchet MS" w:cs="Trebuchet MS"/>
                <w:sz w:val="22"/>
                <w:szCs w:val="22"/>
              </w:rPr>
              <w:t>.</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Fo</w:t>
            </w:r>
            <w:r>
              <w:rPr>
                <w:rFonts w:ascii="Trebuchet MS" w:eastAsia="Trebuchet MS" w:hAnsi="Trebuchet MS" w:cs="Trebuchet MS"/>
                <w:sz w:val="22"/>
                <w:szCs w:val="22"/>
              </w:rPr>
              <w:t>r S</w:t>
            </w:r>
            <w:r>
              <w:rPr>
                <w:rFonts w:ascii="Trebuchet MS" w:eastAsia="Trebuchet MS" w:hAnsi="Trebuchet MS" w:cs="Trebuchet MS"/>
                <w:spacing w:val="-1"/>
                <w:sz w:val="22"/>
                <w:szCs w:val="22"/>
              </w:rPr>
              <w:t>p</w:t>
            </w:r>
            <w:r>
              <w:rPr>
                <w:rFonts w:ascii="Trebuchet MS" w:eastAsia="Trebuchet MS" w:hAnsi="Trebuchet MS" w:cs="Trebuchet MS"/>
                <w:sz w:val="22"/>
                <w:szCs w:val="22"/>
              </w:rPr>
              <w:t>eci</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y </w:t>
            </w:r>
            <w:r>
              <w:rPr>
                <w:rFonts w:ascii="Trebuchet MS" w:eastAsia="Trebuchet MS" w:hAnsi="Trebuchet MS" w:cs="Trebuchet MS"/>
                <w:spacing w:val="-1"/>
                <w:sz w:val="22"/>
                <w:szCs w:val="22"/>
              </w:rPr>
              <w:t>Wo</w:t>
            </w:r>
            <w:r>
              <w:rPr>
                <w:rFonts w:ascii="Trebuchet MS" w:eastAsia="Trebuchet MS" w:hAnsi="Trebuchet MS" w:cs="Trebuchet MS"/>
                <w:sz w:val="22"/>
                <w:szCs w:val="22"/>
              </w:rPr>
              <w:t>rk</w:t>
            </w:r>
            <w:r>
              <w:rPr>
                <w:rFonts w:ascii="Trebuchet MS" w:eastAsia="Trebuchet MS" w:hAnsi="Trebuchet MS" w:cs="Trebuchet MS"/>
                <w:spacing w:val="-1"/>
                <w:sz w:val="22"/>
                <w:szCs w:val="22"/>
              </w:rPr>
              <w:t>s</w:t>
            </w:r>
            <w:r>
              <w:rPr>
                <w:rFonts w:ascii="Trebuchet MS" w:eastAsia="Trebuchet MS" w:hAnsi="Trebuchet MS" w:cs="Trebuchet MS"/>
                <w:sz w:val="22"/>
                <w:szCs w:val="22"/>
              </w:rPr>
              <w:t>,</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 d</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s s</w:t>
            </w:r>
            <w:r>
              <w:rPr>
                <w:rFonts w:ascii="Trebuchet MS" w:eastAsia="Trebuchet MS" w:hAnsi="Trebuchet MS" w:cs="Trebuchet MS"/>
                <w:spacing w:val="-1"/>
                <w:sz w:val="22"/>
                <w:szCs w:val="22"/>
              </w:rPr>
              <w:t>ha</w:t>
            </w:r>
            <w:r>
              <w:rPr>
                <w:rFonts w:ascii="Trebuchet MS" w:eastAsia="Trebuchet MS" w:hAnsi="Trebuchet MS" w:cs="Trebuchet MS"/>
                <w:sz w:val="22"/>
                <w:szCs w:val="22"/>
              </w:rPr>
              <w:t xml:space="preserve">ll be </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s</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d</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by</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em</w:t>
            </w:r>
            <w:r>
              <w:rPr>
                <w:rFonts w:ascii="Trebuchet MS" w:eastAsia="Trebuchet MS" w:hAnsi="Trebuchet MS" w:cs="Trebuchet MS"/>
                <w:sz w:val="22"/>
                <w:szCs w:val="22"/>
              </w:rPr>
              <w:t>.</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ir</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 xml:space="preserve">ll </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l</w:t>
            </w:r>
            <w:r>
              <w:rPr>
                <w:rFonts w:ascii="Trebuchet MS" w:eastAsia="Trebuchet MS" w:hAnsi="Trebuchet MS" w:cs="Trebuchet MS"/>
                <w:sz w:val="22"/>
                <w:szCs w:val="22"/>
              </w:rPr>
              <w:t>y be</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2"/>
                <w:sz w:val="22"/>
                <w:szCs w:val="22"/>
              </w:rPr>
              <w:t>r</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ed</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by</w:t>
            </w:r>
            <w:r>
              <w:rPr>
                <w:rFonts w:ascii="Trebuchet MS" w:eastAsia="Trebuchet MS" w:hAnsi="Trebuchet MS" w:cs="Trebuchet MS"/>
                <w:spacing w:val="-8"/>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pacing w:val="-2"/>
                <w:sz w:val="22"/>
                <w:szCs w:val="22"/>
              </w:rPr>
              <w:t>r</w:t>
            </w:r>
            <w:r>
              <w:rPr>
                <w:rFonts w:ascii="Trebuchet MS" w:eastAsia="Trebuchet MS" w:hAnsi="Trebuchet MS" w:cs="Trebuchet MS"/>
                <w:spacing w:val="-1"/>
                <w:sz w:val="22"/>
                <w:szCs w:val="22"/>
              </w:rPr>
              <w:t>o</w:t>
            </w:r>
            <w:r>
              <w:rPr>
                <w:rFonts w:ascii="Trebuchet MS" w:eastAsia="Trebuchet MS" w:hAnsi="Trebuchet MS" w:cs="Trebuchet MS"/>
                <w:sz w:val="22"/>
                <w:szCs w:val="22"/>
              </w:rPr>
              <w:t>je</w:t>
            </w:r>
            <w:r>
              <w:rPr>
                <w:rFonts w:ascii="Trebuchet MS" w:eastAsia="Trebuchet MS" w:hAnsi="Trebuchet MS" w:cs="Trebuchet MS"/>
                <w:spacing w:val="2"/>
                <w:sz w:val="22"/>
                <w:szCs w:val="22"/>
              </w:rPr>
              <w:t>c</w:t>
            </w:r>
            <w:r>
              <w:rPr>
                <w:rFonts w:ascii="Trebuchet MS" w:eastAsia="Trebuchet MS" w:hAnsi="Trebuchet MS" w:cs="Trebuchet MS"/>
                <w:sz w:val="22"/>
                <w:szCs w:val="22"/>
              </w:rPr>
              <w:t>t</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ring</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ical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 u</w:t>
            </w:r>
            <w:r>
              <w:rPr>
                <w:rFonts w:ascii="Trebuchet MS" w:eastAsia="Trebuchet MS" w:hAnsi="Trebuchet MS" w:cs="Trebuchet MS"/>
                <w:spacing w:val="-1"/>
                <w:sz w:val="22"/>
                <w:szCs w:val="22"/>
              </w:rPr>
              <w:t>po</w:t>
            </w:r>
            <w:r>
              <w:rPr>
                <w:rFonts w:ascii="Trebuchet MS" w:eastAsia="Trebuchet MS" w:hAnsi="Trebuchet MS" w:cs="Trebuchet MS"/>
                <w:sz w:val="22"/>
                <w:szCs w:val="22"/>
              </w:rPr>
              <w:t>n s</w:t>
            </w:r>
            <w:r>
              <w:rPr>
                <w:rFonts w:ascii="Trebuchet MS" w:eastAsia="Trebuchet MS" w:hAnsi="Trebuchet MS" w:cs="Trebuchet MS"/>
                <w:spacing w:val="-1"/>
                <w:sz w:val="22"/>
                <w:szCs w:val="22"/>
              </w:rPr>
              <w:t>u</w:t>
            </w:r>
            <w:r>
              <w:rPr>
                <w:rFonts w:ascii="Trebuchet MS" w:eastAsia="Trebuchet MS" w:hAnsi="Trebuchet MS" w:cs="Trebuchet MS"/>
                <w:sz w:val="22"/>
                <w:szCs w:val="22"/>
              </w:rPr>
              <w:t>b</w:t>
            </w:r>
            <w:r>
              <w:rPr>
                <w:rFonts w:ascii="Trebuchet MS" w:eastAsia="Trebuchet MS" w:hAnsi="Trebuchet MS" w:cs="Trebuchet MS"/>
                <w:spacing w:val="-2"/>
                <w:sz w:val="22"/>
                <w:szCs w:val="22"/>
              </w:rPr>
              <w:t>m</w:t>
            </w:r>
            <w:r>
              <w:rPr>
                <w:rFonts w:ascii="Trebuchet MS" w:eastAsia="Trebuchet MS" w:hAnsi="Trebuchet MS" w:cs="Trebuchet MS"/>
                <w:sz w:val="22"/>
                <w:szCs w:val="22"/>
              </w:rPr>
              <w:t>i</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io</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pacing w:val="-3"/>
                <w:sz w:val="22"/>
                <w:szCs w:val="22"/>
              </w:rPr>
              <w:t>i</w:t>
            </w:r>
            <w:r>
              <w:rPr>
                <w:rFonts w:ascii="Trebuchet MS" w:eastAsia="Trebuchet MS" w:hAnsi="Trebuchet MS" w:cs="Trebuchet MS"/>
                <w:sz w:val="22"/>
                <w:szCs w:val="22"/>
              </w:rPr>
              <w:t>r d</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s.    </w:t>
            </w:r>
            <w:r>
              <w:rPr>
                <w:rFonts w:ascii="Trebuchet MS" w:eastAsia="Trebuchet MS" w:hAnsi="Trebuchet MS" w:cs="Trebuchet MS"/>
                <w:spacing w:val="55"/>
                <w:sz w:val="22"/>
                <w:szCs w:val="22"/>
              </w:rPr>
              <w:t xml:space="preserve"> </w:t>
            </w:r>
            <w:r>
              <w:rPr>
                <w:rFonts w:ascii="Trebuchet MS" w:eastAsia="Trebuchet MS" w:hAnsi="Trebuchet MS" w:cs="Trebuchet MS"/>
                <w:spacing w:val="1"/>
                <w:sz w:val="22"/>
                <w:szCs w:val="22"/>
              </w:rPr>
              <w:t>I</w:t>
            </w:r>
            <w:r>
              <w:rPr>
                <w:rFonts w:ascii="Trebuchet MS" w:eastAsia="Trebuchet MS" w:hAnsi="Trebuchet MS" w:cs="Trebuchet MS"/>
                <w:sz w:val="22"/>
                <w:szCs w:val="22"/>
              </w:rPr>
              <w:t>n</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a</w:t>
            </w:r>
            <w:r>
              <w:rPr>
                <w:rFonts w:ascii="Trebuchet MS" w:eastAsia="Trebuchet MS" w:hAnsi="Trebuchet MS" w:cs="Trebuchet MS"/>
                <w:sz w:val="22"/>
                <w:szCs w:val="22"/>
              </w:rPr>
              <w:t>se</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L</w:t>
            </w:r>
            <w:r>
              <w:rPr>
                <w:rFonts w:ascii="Trebuchet MS" w:eastAsia="Trebuchet MS" w:hAnsi="Trebuchet MS" w:cs="Trebuchet MS"/>
                <w:spacing w:val="-1"/>
                <w:sz w:val="22"/>
                <w:szCs w:val="22"/>
              </w:rPr>
              <w:t>a</w:t>
            </w:r>
            <w:r>
              <w:rPr>
                <w:rFonts w:ascii="Trebuchet MS" w:eastAsia="Trebuchet MS" w:hAnsi="Trebuchet MS" w:cs="Trebuchet MS"/>
                <w:sz w:val="22"/>
                <w:szCs w:val="22"/>
              </w:rPr>
              <w:t>b</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On</w:t>
            </w:r>
            <w:r>
              <w:rPr>
                <w:rFonts w:ascii="Trebuchet MS" w:eastAsia="Trebuchet MS" w:hAnsi="Trebuchet MS" w:cs="Trebuchet MS"/>
                <w:spacing w:val="-1"/>
                <w:sz w:val="22"/>
                <w:szCs w:val="22"/>
              </w:rPr>
              <w:t>l</w:t>
            </w:r>
            <w:r>
              <w:rPr>
                <w:rFonts w:ascii="Trebuchet MS" w:eastAsia="Trebuchet MS" w:hAnsi="Trebuchet MS" w:cs="Trebuchet MS"/>
                <w:sz w:val="22"/>
                <w:szCs w:val="22"/>
              </w:rPr>
              <w:t>y 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rs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1"/>
                <w:sz w:val="22"/>
                <w:szCs w:val="22"/>
              </w:rPr>
              <w:t xml:space="preserve"> </w:t>
            </w:r>
            <w:r>
              <w:rPr>
                <w:rFonts w:ascii="Trebuchet MS" w:eastAsia="Trebuchet MS" w:hAnsi="Trebuchet MS" w:cs="Trebuchet MS"/>
                <w:spacing w:val="-3"/>
                <w:sz w:val="22"/>
                <w:szCs w:val="22"/>
              </w:rPr>
              <w:t>S</w:t>
            </w:r>
            <w:r>
              <w:rPr>
                <w:rFonts w:ascii="Trebuchet MS" w:eastAsia="Trebuchet MS" w:hAnsi="Trebuchet MS" w:cs="Trebuchet MS"/>
                <w:spacing w:val="-1"/>
                <w:sz w:val="22"/>
                <w:szCs w:val="22"/>
              </w:rPr>
              <w:t>o</w:t>
            </w:r>
            <w:r>
              <w:rPr>
                <w:rFonts w:ascii="Trebuchet MS" w:eastAsia="Trebuchet MS" w:hAnsi="Trebuchet MS" w:cs="Trebuchet MS"/>
                <w:sz w:val="22"/>
                <w:szCs w:val="22"/>
              </w:rPr>
              <w:t>il</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u</w:t>
            </w:r>
            <w:r>
              <w:rPr>
                <w:rFonts w:ascii="Trebuchet MS" w:eastAsia="Trebuchet MS" w:hAnsi="Trebuchet MS" w:cs="Trebuchet MS"/>
                <w:spacing w:val="-1"/>
                <w:sz w:val="22"/>
                <w:szCs w:val="22"/>
              </w:rPr>
              <w:t>l</w:t>
            </w:r>
            <w:r>
              <w:rPr>
                <w:rFonts w:ascii="Trebuchet MS" w:eastAsia="Trebuchet MS" w:hAnsi="Trebuchet MS" w:cs="Trebuchet MS"/>
                <w:sz w:val="22"/>
                <w:szCs w:val="22"/>
              </w:rPr>
              <w:t>ers,</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4"/>
                <w:sz w:val="22"/>
                <w:szCs w:val="22"/>
              </w:rPr>
              <w:t>n</w:t>
            </w:r>
            <w:r>
              <w:rPr>
                <w:rFonts w:ascii="Trebuchet MS" w:eastAsia="Trebuchet MS" w:hAnsi="Trebuchet MS" w:cs="Trebuchet MS"/>
                <w:sz w:val="22"/>
                <w:szCs w:val="22"/>
              </w:rPr>
              <w:t>g d</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s</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ll</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be pr</w:t>
            </w:r>
            <w:r>
              <w:rPr>
                <w:rFonts w:ascii="Trebuchet MS" w:eastAsia="Trebuchet MS" w:hAnsi="Trebuchet MS" w:cs="Trebuchet MS"/>
                <w:spacing w:val="-3"/>
                <w:sz w:val="22"/>
                <w:szCs w:val="22"/>
              </w:rPr>
              <w:t>e</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red</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by</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z w:val="22"/>
                <w:szCs w:val="22"/>
              </w:rPr>
              <w:t>roj</w:t>
            </w:r>
            <w:r>
              <w:rPr>
                <w:rFonts w:ascii="Trebuchet MS" w:eastAsia="Trebuchet MS" w:hAnsi="Trebuchet MS" w:cs="Trebuchet MS"/>
                <w:spacing w:val="-3"/>
                <w:sz w:val="22"/>
                <w:szCs w:val="22"/>
              </w:rPr>
              <w:t>e</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ring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i</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l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w:t>
            </w:r>
          </w:p>
        </w:tc>
        <w:tc>
          <w:tcPr>
            <w:tcW w:w="2520" w:type="dxa"/>
            <w:tcBorders>
              <w:top w:val="dotted" w:sz="4" w:space="0" w:color="000000"/>
              <w:left w:val="dotted" w:sz="4" w:space="0" w:color="000000"/>
              <w:bottom w:val="dotted" w:sz="4" w:space="0" w:color="000000"/>
              <w:right w:val="dotted" w:sz="4" w:space="0" w:color="000000"/>
            </w:tcBorders>
          </w:tcPr>
          <w:p w14:paraId="38B65477" w14:textId="77777777" w:rsidR="00F6116D" w:rsidRDefault="00F6116D" w:rsidP="00F6116D">
            <w:pPr>
              <w:spacing w:line="200" w:lineRule="exact"/>
            </w:pPr>
          </w:p>
          <w:p w14:paraId="45D3183F" w14:textId="77777777" w:rsidR="00F6116D" w:rsidRDefault="00F6116D" w:rsidP="00F6116D">
            <w:pPr>
              <w:spacing w:line="200" w:lineRule="exact"/>
            </w:pPr>
          </w:p>
          <w:p w14:paraId="4E55F982" w14:textId="77777777" w:rsidR="00F6116D" w:rsidRDefault="00F6116D" w:rsidP="00F6116D">
            <w:pPr>
              <w:spacing w:line="200" w:lineRule="exact"/>
            </w:pPr>
          </w:p>
          <w:p w14:paraId="5351DB26" w14:textId="77777777" w:rsidR="00F6116D" w:rsidRDefault="00F6116D" w:rsidP="00F6116D">
            <w:pPr>
              <w:spacing w:line="200" w:lineRule="exact"/>
            </w:pPr>
          </w:p>
          <w:p w14:paraId="0651225D" w14:textId="77777777" w:rsidR="00F6116D" w:rsidRDefault="00F6116D" w:rsidP="00F6116D">
            <w:pPr>
              <w:spacing w:line="200" w:lineRule="exact"/>
            </w:pPr>
          </w:p>
          <w:p w14:paraId="71A0104A" w14:textId="77777777" w:rsidR="00F6116D" w:rsidRDefault="00F6116D" w:rsidP="00F6116D">
            <w:pPr>
              <w:spacing w:line="200" w:lineRule="exact"/>
            </w:pPr>
          </w:p>
          <w:p w14:paraId="249DE42A" w14:textId="77777777" w:rsidR="00F6116D" w:rsidRDefault="00F6116D" w:rsidP="00F6116D">
            <w:pPr>
              <w:spacing w:line="200" w:lineRule="exact"/>
            </w:pPr>
          </w:p>
          <w:p w14:paraId="5846EDB5" w14:textId="77777777" w:rsidR="00F6116D" w:rsidRDefault="00F6116D" w:rsidP="00F6116D">
            <w:pPr>
              <w:spacing w:line="200" w:lineRule="exact"/>
            </w:pPr>
          </w:p>
          <w:p w14:paraId="341A196A" w14:textId="77777777" w:rsidR="00F6116D" w:rsidRDefault="00F6116D" w:rsidP="00F6116D">
            <w:pPr>
              <w:spacing w:line="200" w:lineRule="exact"/>
            </w:pPr>
          </w:p>
          <w:p w14:paraId="402674F5" w14:textId="59C755CA" w:rsidR="00F6116D" w:rsidRPr="004761F0" w:rsidRDefault="004761F0" w:rsidP="004761F0">
            <w:pPr>
              <w:ind w:left="251" w:right="242"/>
              <w:jc w:val="center"/>
              <w:rPr>
                <w:rFonts w:ascii="Trebuchet MS" w:eastAsia="Trebuchet MS" w:hAnsi="Trebuchet MS" w:cs="Trebuchet MS"/>
                <w:sz w:val="22"/>
                <w:szCs w:val="22"/>
              </w:rPr>
            </w:pPr>
            <w:r>
              <w:rPr>
                <w:rFonts w:ascii="Trebuchet MS" w:eastAsia="Trebuchet MS" w:hAnsi="Trebuchet MS" w:cs="Trebuchet MS"/>
                <w:b/>
                <w:i/>
                <w:sz w:val="22"/>
                <w:szCs w:val="22"/>
              </w:rPr>
              <w:t>Project Engineering Team &amp; Technical Team</w:t>
            </w:r>
          </w:p>
        </w:tc>
      </w:tr>
    </w:tbl>
    <w:p w14:paraId="3CCBC74E" w14:textId="77777777" w:rsidR="00F46853" w:rsidRDefault="00F46853">
      <w:pPr>
        <w:sectPr w:rsidR="00F46853">
          <w:pgSz w:w="11920" w:h="16840"/>
          <w:pgMar w:top="600" w:right="340" w:bottom="280" w:left="620" w:header="720" w:footer="720" w:gutter="0"/>
          <w:cols w:space="720"/>
        </w:sectPr>
      </w:pPr>
    </w:p>
    <w:p w14:paraId="70A9BCF8" w14:textId="77777777" w:rsidR="00F46853" w:rsidRDefault="00F46853">
      <w:pPr>
        <w:spacing w:before="6" w:line="80" w:lineRule="exact"/>
        <w:rPr>
          <w:sz w:val="9"/>
          <w:szCs w:val="9"/>
        </w:rPr>
      </w:pPr>
    </w:p>
    <w:tbl>
      <w:tblPr>
        <w:tblW w:w="0" w:type="auto"/>
        <w:tblInd w:w="118" w:type="dxa"/>
        <w:tblLayout w:type="fixed"/>
        <w:tblCellMar>
          <w:left w:w="0" w:type="dxa"/>
          <w:right w:w="0" w:type="dxa"/>
        </w:tblCellMar>
        <w:tblLook w:val="01E0" w:firstRow="1" w:lastRow="1" w:firstColumn="1" w:lastColumn="1" w:noHBand="0" w:noVBand="0"/>
      </w:tblPr>
      <w:tblGrid>
        <w:gridCol w:w="3539"/>
        <w:gridCol w:w="4412"/>
        <w:gridCol w:w="2760"/>
      </w:tblGrid>
      <w:tr w:rsidR="00F46853" w14:paraId="4C0A1FB3" w14:textId="77777777">
        <w:trPr>
          <w:trHeight w:hRule="exact" w:val="298"/>
        </w:trPr>
        <w:tc>
          <w:tcPr>
            <w:tcW w:w="3539" w:type="dxa"/>
            <w:vMerge w:val="restart"/>
            <w:tcBorders>
              <w:top w:val="single" w:sz="5" w:space="0" w:color="000000"/>
              <w:left w:val="single" w:sz="5" w:space="0" w:color="000000"/>
              <w:right w:val="single" w:sz="5" w:space="0" w:color="000000"/>
            </w:tcBorders>
          </w:tcPr>
          <w:p w14:paraId="3AC37ACB" w14:textId="77777777" w:rsidR="00F46853" w:rsidRDefault="00F46853">
            <w:pPr>
              <w:spacing w:before="17" w:line="200" w:lineRule="exact"/>
            </w:pPr>
          </w:p>
          <w:p w14:paraId="784A8B98" w14:textId="77777777" w:rsidR="00F46853" w:rsidRDefault="00D56C4D">
            <w:pPr>
              <w:ind w:left="102"/>
            </w:pPr>
            <w:r>
              <w:pict w14:anchorId="255916CC">
                <v:shape id="_x0000_i1030" type="#_x0000_t75" style="width:166pt;height:32.65pt">
                  <v:imagedata r:id="rId5" o:title=""/>
                </v:shape>
              </w:pict>
            </w:r>
          </w:p>
          <w:p w14:paraId="5EDA3BDB" w14:textId="77777777" w:rsidR="00F46853" w:rsidRDefault="00F46853">
            <w:pPr>
              <w:spacing w:before="8" w:line="280" w:lineRule="exact"/>
              <w:rPr>
                <w:sz w:val="28"/>
                <w:szCs w:val="28"/>
              </w:rPr>
            </w:pPr>
          </w:p>
        </w:tc>
        <w:tc>
          <w:tcPr>
            <w:tcW w:w="4412" w:type="dxa"/>
            <w:vMerge w:val="restart"/>
            <w:tcBorders>
              <w:top w:val="single" w:sz="5" w:space="0" w:color="000000"/>
              <w:left w:val="single" w:sz="5" w:space="0" w:color="000000"/>
              <w:right w:val="single" w:sz="5" w:space="0" w:color="000000"/>
            </w:tcBorders>
          </w:tcPr>
          <w:p w14:paraId="7537214A" w14:textId="77777777" w:rsidR="00F46853" w:rsidRDefault="00F46853">
            <w:pPr>
              <w:spacing w:line="200" w:lineRule="exact"/>
            </w:pPr>
          </w:p>
          <w:p w14:paraId="5F0500D4" w14:textId="77777777" w:rsidR="00F46853" w:rsidRDefault="00F46853">
            <w:pPr>
              <w:spacing w:before="13" w:line="200" w:lineRule="exact"/>
            </w:pPr>
          </w:p>
          <w:p w14:paraId="5DFDA30D" w14:textId="77777777" w:rsidR="00F46853" w:rsidRDefault="00533CCC">
            <w:pPr>
              <w:ind w:left="102"/>
              <w:rPr>
                <w:rFonts w:ascii="Trebuchet MS" w:eastAsia="Trebuchet MS" w:hAnsi="Trebuchet MS" w:cs="Trebuchet MS"/>
                <w:sz w:val="40"/>
                <w:szCs w:val="40"/>
              </w:rPr>
            </w:pPr>
            <w:r>
              <w:rPr>
                <w:rFonts w:ascii="Trebuchet MS" w:eastAsia="Trebuchet MS" w:hAnsi="Trebuchet MS" w:cs="Trebuchet MS"/>
                <w:b/>
                <w:sz w:val="40"/>
                <w:szCs w:val="40"/>
              </w:rPr>
              <w:t>PRO</w:t>
            </w:r>
            <w:r>
              <w:rPr>
                <w:rFonts w:ascii="Trebuchet MS" w:eastAsia="Trebuchet MS" w:hAnsi="Trebuchet MS" w:cs="Trebuchet MS"/>
                <w:b/>
                <w:spacing w:val="-1"/>
                <w:sz w:val="40"/>
                <w:szCs w:val="40"/>
              </w:rPr>
              <w:t>C</w:t>
            </w:r>
            <w:r>
              <w:rPr>
                <w:rFonts w:ascii="Trebuchet MS" w:eastAsia="Trebuchet MS" w:hAnsi="Trebuchet MS" w:cs="Trebuchet MS"/>
                <w:b/>
                <w:sz w:val="40"/>
                <w:szCs w:val="40"/>
              </w:rPr>
              <w:t>ED</w:t>
            </w:r>
            <w:r>
              <w:rPr>
                <w:rFonts w:ascii="Trebuchet MS" w:eastAsia="Trebuchet MS" w:hAnsi="Trebuchet MS" w:cs="Trebuchet MS"/>
                <w:b/>
                <w:spacing w:val="-1"/>
                <w:sz w:val="40"/>
                <w:szCs w:val="40"/>
              </w:rPr>
              <w:t>U</w:t>
            </w:r>
            <w:r>
              <w:rPr>
                <w:rFonts w:ascii="Trebuchet MS" w:eastAsia="Trebuchet MS" w:hAnsi="Trebuchet MS" w:cs="Trebuchet MS"/>
                <w:b/>
                <w:sz w:val="40"/>
                <w:szCs w:val="40"/>
              </w:rPr>
              <w:t>RES</w:t>
            </w:r>
            <w:r>
              <w:rPr>
                <w:rFonts w:ascii="Trebuchet MS" w:eastAsia="Trebuchet MS" w:hAnsi="Trebuchet MS" w:cs="Trebuchet MS"/>
                <w:b/>
                <w:spacing w:val="-1"/>
                <w:sz w:val="40"/>
                <w:szCs w:val="40"/>
              </w:rPr>
              <w:t xml:space="preserve"> </w:t>
            </w:r>
            <w:r>
              <w:rPr>
                <w:rFonts w:ascii="Trebuchet MS" w:eastAsia="Trebuchet MS" w:hAnsi="Trebuchet MS" w:cs="Trebuchet MS"/>
                <w:b/>
                <w:sz w:val="40"/>
                <w:szCs w:val="40"/>
              </w:rPr>
              <w:t>MANUAL</w:t>
            </w:r>
          </w:p>
        </w:tc>
        <w:tc>
          <w:tcPr>
            <w:tcW w:w="2760" w:type="dxa"/>
            <w:tcBorders>
              <w:top w:val="single" w:sz="5" w:space="0" w:color="000000"/>
              <w:left w:val="single" w:sz="5" w:space="0" w:color="000000"/>
              <w:bottom w:val="single" w:sz="5" w:space="0" w:color="000000"/>
              <w:right w:val="single" w:sz="5" w:space="0" w:color="000000"/>
            </w:tcBorders>
          </w:tcPr>
          <w:p w14:paraId="666501FC"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D</w:t>
            </w:r>
            <w:r>
              <w:rPr>
                <w:rFonts w:ascii="Trebuchet MS" w:eastAsia="Trebuchet MS" w:hAnsi="Trebuchet MS" w:cs="Trebuchet MS"/>
                <w:i/>
                <w:spacing w:val="-1"/>
                <w:sz w:val="18"/>
                <w:szCs w:val="18"/>
              </w:rPr>
              <w:t>o</w:t>
            </w:r>
            <w:r>
              <w:rPr>
                <w:rFonts w:ascii="Trebuchet MS" w:eastAsia="Trebuchet MS" w:hAnsi="Trebuchet MS" w:cs="Trebuchet MS"/>
                <w:i/>
                <w:spacing w:val="1"/>
                <w:sz w:val="18"/>
                <w:szCs w:val="18"/>
              </w:rPr>
              <w:t>c</w:t>
            </w:r>
            <w:r>
              <w:rPr>
                <w:rFonts w:ascii="Trebuchet MS" w:eastAsia="Trebuchet MS" w:hAnsi="Trebuchet MS" w:cs="Trebuchet MS"/>
                <w:i/>
                <w:sz w:val="18"/>
                <w:szCs w:val="18"/>
              </w:rPr>
              <w:t>.</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Code </w:t>
            </w:r>
            <w:r>
              <w:rPr>
                <w:rFonts w:ascii="Trebuchet MS" w:eastAsia="Trebuchet MS" w:hAnsi="Trebuchet MS" w:cs="Trebuchet MS"/>
                <w:i/>
                <w:spacing w:val="52"/>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P</w:t>
            </w:r>
            <w:r>
              <w:rPr>
                <w:rFonts w:ascii="Trebuchet MS" w:eastAsia="Trebuchet MS" w:hAnsi="Trebuchet MS" w:cs="Trebuchet MS"/>
                <w:i/>
                <w:spacing w:val="-1"/>
                <w:sz w:val="18"/>
                <w:szCs w:val="18"/>
              </w:rPr>
              <w:t>M</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PN</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06</w:t>
            </w:r>
          </w:p>
        </w:tc>
      </w:tr>
      <w:tr w:rsidR="00F46853" w14:paraId="62FA8448" w14:textId="77777777">
        <w:trPr>
          <w:trHeight w:hRule="exact" w:val="298"/>
        </w:trPr>
        <w:tc>
          <w:tcPr>
            <w:tcW w:w="3539" w:type="dxa"/>
            <w:vMerge/>
            <w:tcBorders>
              <w:left w:val="single" w:sz="5" w:space="0" w:color="000000"/>
              <w:right w:val="single" w:sz="5" w:space="0" w:color="000000"/>
            </w:tcBorders>
          </w:tcPr>
          <w:p w14:paraId="3B6EF93C" w14:textId="77777777" w:rsidR="00F46853" w:rsidRDefault="00F46853"/>
        </w:tc>
        <w:tc>
          <w:tcPr>
            <w:tcW w:w="4412" w:type="dxa"/>
            <w:vMerge/>
            <w:tcBorders>
              <w:left w:val="single" w:sz="5" w:space="0" w:color="000000"/>
              <w:right w:val="single" w:sz="5" w:space="0" w:color="000000"/>
            </w:tcBorders>
          </w:tcPr>
          <w:p w14:paraId="2B5C3928"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0C097C84"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pacing w:val="1"/>
                <w:sz w:val="18"/>
                <w:szCs w:val="18"/>
              </w:rPr>
              <w:t>R</w:t>
            </w:r>
            <w:r>
              <w:rPr>
                <w:rFonts w:ascii="Trebuchet MS" w:eastAsia="Trebuchet MS" w:hAnsi="Trebuchet MS" w:cs="Trebuchet MS"/>
                <w:i/>
                <w:spacing w:val="-1"/>
                <w:sz w:val="18"/>
                <w:szCs w:val="18"/>
              </w:rPr>
              <w:t>e</w:t>
            </w:r>
            <w:r>
              <w:rPr>
                <w:rFonts w:ascii="Trebuchet MS" w:eastAsia="Trebuchet MS" w:hAnsi="Trebuchet MS" w:cs="Trebuchet MS"/>
                <w:i/>
                <w:sz w:val="18"/>
                <w:szCs w:val="18"/>
              </w:rPr>
              <w:t>v.</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N</w:t>
            </w:r>
            <w:r>
              <w:rPr>
                <w:rFonts w:ascii="Trebuchet MS" w:eastAsia="Trebuchet MS" w:hAnsi="Trebuchet MS" w:cs="Trebuchet MS"/>
                <w:i/>
                <w:spacing w:val="-3"/>
                <w:sz w:val="18"/>
                <w:szCs w:val="18"/>
              </w:rPr>
              <w:t>o</w:t>
            </w:r>
            <w:r>
              <w:rPr>
                <w:rFonts w:ascii="Trebuchet MS" w:eastAsia="Trebuchet MS" w:hAnsi="Trebuchet MS" w:cs="Trebuchet MS"/>
                <w:i/>
                <w:sz w:val="18"/>
                <w:szCs w:val="18"/>
              </w:rPr>
              <w:t xml:space="preserve">.    </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1</w:t>
            </w:r>
          </w:p>
        </w:tc>
      </w:tr>
      <w:tr w:rsidR="00F46853" w14:paraId="19B6CC02" w14:textId="77777777">
        <w:trPr>
          <w:trHeight w:hRule="exact" w:val="298"/>
        </w:trPr>
        <w:tc>
          <w:tcPr>
            <w:tcW w:w="3539" w:type="dxa"/>
            <w:vMerge/>
            <w:tcBorders>
              <w:left w:val="single" w:sz="5" w:space="0" w:color="000000"/>
              <w:right w:val="single" w:sz="5" w:space="0" w:color="000000"/>
            </w:tcBorders>
          </w:tcPr>
          <w:p w14:paraId="3FB19E11" w14:textId="77777777" w:rsidR="00F46853" w:rsidRDefault="00F46853"/>
        </w:tc>
        <w:tc>
          <w:tcPr>
            <w:tcW w:w="4412" w:type="dxa"/>
            <w:vMerge/>
            <w:tcBorders>
              <w:left w:val="single" w:sz="5" w:space="0" w:color="000000"/>
              <w:right w:val="single" w:sz="5" w:space="0" w:color="000000"/>
            </w:tcBorders>
          </w:tcPr>
          <w:p w14:paraId="1C09B8D6"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3C04A83C"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E</w:t>
            </w:r>
            <w:r>
              <w:rPr>
                <w:rFonts w:ascii="Trebuchet MS" w:eastAsia="Trebuchet MS" w:hAnsi="Trebuchet MS" w:cs="Trebuchet MS"/>
                <w:i/>
                <w:spacing w:val="-1"/>
                <w:sz w:val="18"/>
                <w:szCs w:val="18"/>
              </w:rPr>
              <w:t>f</w:t>
            </w:r>
            <w:r>
              <w:rPr>
                <w:rFonts w:ascii="Trebuchet MS" w:eastAsia="Trebuchet MS" w:hAnsi="Trebuchet MS" w:cs="Trebuchet MS"/>
                <w:i/>
                <w:sz w:val="18"/>
                <w:szCs w:val="18"/>
              </w:rPr>
              <w:t>f.</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D</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t</w:t>
            </w:r>
            <w:r>
              <w:rPr>
                <w:rFonts w:ascii="Trebuchet MS" w:eastAsia="Trebuchet MS" w:hAnsi="Trebuchet MS" w:cs="Trebuchet MS"/>
                <w:i/>
                <w:sz w:val="18"/>
                <w:szCs w:val="18"/>
              </w:rPr>
              <w:t>e   :</w:t>
            </w:r>
          </w:p>
        </w:tc>
      </w:tr>
      <w:tr w:rsidR="00F46853" w14:paraId="77DF0D18" w14:textId="77777777">
        <w:trPr>
          <w:trHeight w:hRule="exact" w:val="274"/>
        </w:trPr>
        <w:tc>
          <w:tcPr>
            <w:tcW w:w="3539" w:type="dxa"/>
            <w:vMerge/>
            <w:tcBorders>
              <w:left w:val="single" w:sz="5" w:space="0" w:color="000000"/>
              <w:bottom w:val="single" w:sz="5" w:space="0" w:color="000000"/>
              <w:right w:val="single" w:sz="5" w:space="0" w:color="000000"/>
            </w:tcBorders>
          </w:tcPr>
          <w:p w14:paraId="14BD23C6" w14:textId="77777777" w:rsidR="00F46853" w:rsidRDefault="00F46853"/>
        </w:tc>
        <w:tc>
          <w:tcPr>
            <w:tcW w:w="4412" w:type="dxa"/>
            <w:vMerge/>
            <w:tcBorders>
              <w:left w:val="single" w:sz="5" w:space="0" w:color="000000"/>
              <w:bottom w:val="single" w:sz="5" w:space="0" w:color="000000"/>
              <w:right w:val="single" w:sz="5" w:space="0" w:color="000000"/>
            </w:tcBorders>
          </w:tcPr>
          <w:p w14:paraId="37121B80"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4CB5DCA9" w14:textId="77777777" w:rsidR="00F46853" w:rsidRDefault="00533CCC">
            <w:pPr>
              <w:spacing w:before="27"/>
              <w:ind w:left="102"/>
              <w:rPr>
                <w:rFonts w:ascii="Trebuchet MS" w:eastAsia="Trebuchet MS" w:hAnsi="Trebuchet MS" w:cs="Trebuchet MS"/>
                <w:sz w:val="18"/>
                <w:szCs w:val="18"/>
              </w:rPr>
            </w:pPr>
            <w:r>
              <w:rPr>
                <w:rFonts w:ascii="Trebuchet MS" w:eastAsia="Trebuchet MS" w:hAnsi="Trebuchet MS" w:cs="Trebuchet MS"/>
                <w:i/>
                <w:sz w:val="18"/>
                <w:szCs w:val="18"/>
              </w:rPr>
              <w:t>P</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g</w:t>
            </w:r>
            <w:r>
              <w:rPr>
                <w:rFonts w:ascii="Trebuchet MS" w:eastAsia="Trebuchet MS" w:hAnsi="Trebuchet MS" w:cs="Trebuchet MS"/>
                <w:i/>
                <w:sz w:val="18"/>
                <w:szCs w:val="18"/>
              </w:rPr>
              <w:t xml:space="preserve">e         :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6 </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f</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9</w:t>
            </w:r>
          </w:p>
        </w:tc>
      </w:tr>
      <w:tr w:rsidR="00F46853" w14:paraId="7F68D8EC" w14:textId="77777777">
        <w:trPr>
          <w:trHeight w:hRule="exact" w:val="792"/>
        </w:trPr>
        <w:tc>
          <w:tcPr>
            <w:tcW w:w="10711" w:type="dxa"/>
            <w:gridSpan w:val="3"/>
            <w:tcBorders>
              <w:top w:val="nil"/>
              <w:left w:val="single" w:sz="5" w:space="0" w:color="000000"/>
              <w:bottom w:val="single" w:sz="5" w:space="0" w:color="000000"/>
              <w:right w:val="single" w:sz="5" w:space="0" w:color="000000"/>
            </w:tcBorders>
          </w:tcPr>
          <w:p w14:paraId="4306396B" w14:textId="77777777" w:rsidR="00F46853" w:rsidRDefault="00533CCC">
            <w:pPr>
              <w:spacing w:before="5"/>
              <w:ind w:left="102"/>
              <w:rPr>
                <w:rFonts w:ascii="Trebuchet MS" w:eastAsia="Trebuchet MS" w:hAnsi="Trebuchet MS" w:cs="Trebuchet MS"/>
                <w:sz w:val="24"/>
                <w:szCs w:val="24"/>
              </w:rPr>
            </w:pPr>
            <w:r>
              <w:rPr>
                <w:rFonts w:ascii="Trebuchet MS" w:eastAsia="Trebuchet MS" w:hAnsi="Trebuchet MS" w:cs="Trebuchet MS"/>
                <w:sz w:val="24"/>
                <w:szCs w:val="24"/>
              </w:rPr>
              <w:t>TIT</w:t>
            </w:r>
            <w:r>
              <w:rPr>
                <w:rFonts w:ascii="Trebuchet MS" w:eastAsia="Trebuchet MS" w:hAnsi="Trebuchet MS" w:cs="Trebuchet MS"/>
                <w:spacing w:val="1"/>
                <w:sz w:val="24"/>
                <w:szCs w:val="24"/>
              </w:rPr>
              <w:t>LE</w:t>
            </w:r>
            <w:r>
              <w:rPr>
                <w:rFonts w:ascii="Trebuchet MS" w:eastAsia="Trebuchet MS" w:hAnsi="Trebuchet MS" w:cs="Trebuchet MS"/>
                <w:sz w:val="24"/>
                <w:szCs w:val="24"/>
              </w:rPr>
              <w:t>:</w:t>
            </w:r>
          </w:p>
          <w:p w14:paraId="60D5A6B2" w14:textId="77777777" w:rsidR="00F46853" w:rsidRDefault="00533CCC">
            <w:pPr>
              <w:ind w:left="3154"/>
              <w:rPr>
                <w:rFonts w:ascii="Trebuchet MS" w:eastAsia="Trebuchet MS" w:hAnsi="Trebuchet MS" w:cs="Trebuchet MS"/>
                <w:sz w:val="28"/>
                <w:szCs w:val="28"/>
              </w:rPr>
            </w:pPr>
            <w:r>
              <w:rPr>
                <w:rFonts w:ascii="Trebuchet MS" w:eastAsia="Trebuchet MS" w:hAnsi="Trebuchet MS" w:cs="Trebuchet MS"/>
                <w:b/>
                <w:sz w:val="28"/>
                <w:szCs w:val="28"/>
              </w:rPr>
              <w:t>SU</w:t>
            </w:r>
            <w:r>
              <w:rPr>
                <w:rFonts w:ascii="Trebuchet MS" w:eastAsia="Trebuchet MS" w:hAnsi="Trebuchet MS" w:cs="Trebuchet MS"/>
                <w:b/>
                <w:spacing w:val="1"/>
                <w:sz w:val="28"/>
                <w:szCs w:val="28"/>
              </w:rPr>
              <w:t>BC</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T</w:t>
            </w:r>
            <w:r>
              <w:rPr>
                <w:rFonts w:ascii="Trebuchet MS" w:eastAsia="Trebuchet MS" w:hAnsi="Trebuchet MS" w:cs="Trebuchet MS"/>
                <w:b/>
                <w:spacing w:val="1"/>
                <w:sz w:val="28"/>
                <w:szCs w:val="28"/>
              </w:rPr>
              <w:t>R</w:t>
            </w:r>
            <w:r>
              <w:rPr>
                <w:rFonts w:ascii="Trebuchet MS" w:eastAsia="Trebuchet MS" w:hAnsi="Trebuchet MS" w:cs="Trebuchet MS"/>
                <w:b/>
                <w:spacing w:val="-3"/>
                <w:sz w:val="28"/>
                <w:szCs w:val="28"/>
              </w:rPr>
              <w:t>A</w:t>
            </w:r>
            <w:r>
              <w:rPr>
                <w:rFonts w:ascii="Trebuchet MS" w:eastAsia="Trebuchet MS" w:hAnsi="Trebuchet MS" w:cs="Trebuchet MS"/>
                <w:b/>
                <w:spacing w:val="1"/>
                <w:sz w:val="28"/>
                <w:szCs w:val="28"/>
              </w:rPr>
              <w:t>CT</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R M</w:t>
            </w:r>
            <w:r>
              <w:rPr>
                <w:rFonts w:ascii="Trebuchet MS" w:eastAsia="Trebuchet MS" w:hAnsi="Trebuchet MS" w:cs="Trebuchet MS"/>
                <w:b/>
                <w:spacing w:val="-1"/>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IT</w:t>
            </w:r>
            <w:r>
              <w:rPr>
                <w:rFonts w:ascii="Trebuchet MS" w:eastAsia="Trebuchet MS" w:hAnsi="Trebuchet MS" w:cs="Trebuchet MS"/>
                <w:b/>
                <w:spacing w:val="-3"/>
                <w:sz w:val="28"/>
                <w:szCs w:val="28"/>
              </w:rPr>
              <w:t>O</w:t>
            </w:r>
            <w:r>
              <w:rPr>
                <w:rFonts w:ascii="Trebuchet MS" w:eastAsia="Trebuchet MS" w:hAnsi="Trebuchet MS" w:cs="Trebuchet MS"/>
                <w:b/>
                <w:spacing w:val="-1"/>
                <w:sz w:val="28"/>
                <w:szCs w:val="28"/>
              </w:rPr>
              <w:t>R</w:t>
            </w:r>
            <w:r>
              <w:rPr>
                <w:rFonts w:ascii="Trebuchet MS" w:eastAsia="Trebuchet MS" w:hAnsi="Trebuchet MS" w:cs="Trebuchet MS"/>
                <w:b/>
                <w:spacing w:val="1"/>
                <w:sz w:val="28"/>
                <w:szCs w:val="28"/>
              </w:rPr>
              <w:t>I</w:t>
            </w:r>
            <w:r>
              <w:rPr>
                <w:rFonts w:ascii="Trebuchet MS" w:eastAsia="Trebuchet MS" w:hAnsi="Trebuchet MS" w:cs="Trebuchet MS"/>
                <w:b/>
                <w:sz w:val="28"/>
                <w:szCs w:val="28"/>
              </w:rPr>
              <w:t>NG</w:t>
            </w:r>
          </w:p>
        </w:tc>
      </w:tr>
    </w:tbl>
    <w:p w14:paraId="7456C2E7" w14:textId="77777777" w:rsidR="00F46853" w:rsidRDefault="00F46853">
      <w:pPr>
        <w:spacing w:before="5" w:line="100" w:lineRule="exact"/>
        <w:rPr>
          <w:sz w:val="10"/>
          <w:szCs w:val="10"/>
        </w:rPr>
      </w:pPr>
    </w:p>
    <w:tbl>
      <w:tblPr>
        <w:tblW w:w="0" w:type="auto"/>
        <w:tblInd w:w="99" w:type="dxa"/>
        <w:tblLayout w:type="fixed"/>
        <w:tblCellMar>
          <w:left w:w="0" w:type="dxa"/>
          <w:right w:w="0" w:type="dxa"/>
        </w:tblCellMar>
        <w:tblLook w:val="01E0" w:firstRow="1" w:lastRow="1" w:firstColumn="1" w:lastColumn="1" w:noHBand="0" w:noVBand="0"/>
      </w:tblPr>
      <w:tblGrid>
        <w:gridCol w:w="2360"/>
        <w:gridCol w:w="5850"/>
        <w:gridCol w:w="2520"/>
      </w:tblGrid>
      <w:tr w:rsidR="00F46853" w14:paraId="44BD6FB1" w14:textId="77777777">
        <w:trPr>
          <w:trHeight w:hRule="exact" w:val="302"/>
        </w:trPr>
        <w:tc>
          <w:tcPr>
            <w:tcW w:w="2360" w:type="dxa"/>
            <w:tcBorders>
              <w:top w:val="dotted" w:sz="4" w:space="0" w:color="000000"/>
              <w:left w:val="dotted" w:sz="4" w:space="0" w:color="000000"/>
              <w:bottom w:val="dotted" w:sz="4" w:space="0" w:color="000000"/>
              <w:right w:val="dotted" w:sz="4" w:space="0" w:color="000000"/>
            </w:tcBorders>
          </w:tcPr>
          <w:p w14:paraId="54B7AF2F" w14:textId="77777777" w:rsidR="00F46853" w:rsidRDefault="00F46853"/>
        </w:tc>
        <w:tc>
          <w:tcPr>
            <w:tcW w:w="5850" w:type="dxa"/>
            <w:tcBorders>
              <w:top w:val="dotted" w:sz="4" w:space="0" w:color="000000"/>
              <w:left w:val="dotted" w:sz="4" w:space="0" w:color="000000"/>
              <w:bottom w:val="dotted" w:sz="4" w:space="0" w:color="000000"/>
              <w:right w:val="dotted" w:sz="4" w:space="0" w:color="000000"/>
            </w:tcBorders>
          </w:tcPr>
          <w:p w14:paraId="25C89344" w14:textId="77777777" w:rsidR="00F46853" w:rsidRDefault="00533CCC">
            <w:pPr>
              <w:ind w:left="2273"/>
              <w:rPr>
                <w:rFonts w:ascii="Trebuchet MS" w:eastAsia="Trebuchet MS" w:hAnsi="Trebuchet MS" w:cs="Trebuchet MS"/>
                <w:sz w:val="22"/>
                <w:szCs w:val="22"/>
              </w:rPr>
            </w:pPr>
            <w:r>
              <w:rPr>
                <w:rFonts w:ascii="Trebuchet MS" w:eastAsia="Trebuchet MS" w:hAnsi="Trebuchet MS" w:cs="Trebuchet MS"/>
                <w:b/>
                <w:sz w:val="22"/>
                <w:szCs w:val="22"/>
              </w:rPr>
              <w:t>5</w:t>
            </w:r>
            <w:r>
              <w:rPr>
                <w:rFonts w:ascii="Trebuchet MS" w:eastAsia="Trebuchet MS" w:hAnsi="Trebuchet MS" w:cs="Trebuchet MS"/>
                <w:b/>
                <w:spacing w:val="1"/>
                <w:sz w:val="22"/>
                <w:szCs w:val="22"/>
              </w:rPr>
              <w:t>.</w:t>
            </w:r>
            <w:r>
              <w:rPr>
                <w:rFonts w:ascii="Trebuchet MS" w:eastAsia="Trebuchet MS" w:hAnsi="Trebuchet MS" w:cs="Trebuchet MS"/>
                <w:b/>
                <w:sz w:val="22"/>
                <w:szCs w:val="22"/>
              </w:rPr>
              <w:t>3</w:t>
            </w:r>
            <w:r>
              <w:rPr>
                <w:rFonts w:ascii="Trebuchet MS" w:eastAsia="Trebuchet MS" w:hAnsi="Trebuchet MS" w:cs="Trebuchet MS"/>
                <w:b/>
                <w:spacing w:val="-2"/>
                <w:sz w:val="22"/>
                <w:szCs w:val="22"/>
              </w:rPr>
              <w:t>.</w:t>
            </w:r>
            <w:r>
              <w:rPr>
                <w:rFonts w:ascii="Trebuchet MS" w:eastAsia="Trebuchet MS" w:hAnsi="Trebuchet MS" w:cs="Trebuchet MS"/>
                <w:b/>
                <w:sz w:val="22"/>
                <w:szCs w:val="22"/>
              </w:rPr>
              <w:t>1</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Va</w:t>
            </w:r>
            <w:r>
              <w:rPr>
                <w:rFonts w:ascii="Trebuchet MS" w:eastAsia="Trebuchet MS" w:hAnsi="Trebuchet MS" w:cs="Trebuchet MS"/>
                <w:b/>
                <w:spacing w:val="-1"/>
                <w:sz w:val="22"/>
                <w:szCs w:val="22"/>
              </w:rPr>
              <w:t>lid</w:t>
            </w:r>
            <w:r>
              <w:rPr>
                <w:rFonts w:ascii="Trebuchet MS" w:eastAsia="Trebuchet MS" w:hAnsi="Trebuchet MS" w:cs="Trebuchet MS"/>
                <w:b/>
                <w:sz w:val="22"/>
                <w:szCs w:val="22"/>
              </w:rPr>
              <w:t>a</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i</w:t>
            </w:r>
            <w:r>
              <w:rPr>
                <w:rFonts w:ascii="Trebuchet MS" w:eastAsia="Trebuchet MS" w:hAnsi="Trebuchet MS" w:cs="Trebuchet MS"/>
                <w:b/>
                <w:sz w:val="22"/>
                <w:szCs w:val="22"/>
              </w:rPr>
              <w:t>on</w:t>
            </w:r>
          </w:p>
        </w:tc>
        <w:tc>
          <w:tcPr>
            <w:tcW w:w="2520" w:type="dxa"/>
            <w:tcBorders>
              <w:top w:val="dotted" w:sz="4" w:space="0" w:color="000000"/>
              <w:left w:val="dotted" w:sz="4" w:space="0" w:color="000000"/>
              <w:bottom w:val="dotted" w:sz="4" w:space="0" w:color="000000"/>
              <w:right w:val="dotted" w:sz="4" w:space="0" w:color="000000"/>
            </w:tcBorders>
          </w:tcPr>
          <w:p w14:paraId="1AC64E7A" w14:textId="77777777" w:rsidR="00F46853" w:rsidRDefault="00F46853"/>
        </w:tc>
      </w:tr>
      <w:tr w:rsidR="00F46853" w14:paraId="7EFCD68C" w14:textId="77777777">
        <w:trPr>
          <w:trHeight w:hRule="exact" w:val="305"/>
        </w:trPr>
        <w:tc>
          <w:tcPr>
            <w:tcW w:w="2360" w:type="dxa"/>
            <w:tcBorders>
              <w:top w:val="dotted" w:sz="4" w:space="0" w:color="000000"/>
              <w:left w:val="dotted" w:sz="4" w:space="0" w:color="000000"/>
              <w:bottom w:val="dotted" w:sz="4" w:space="0" w:color="000000"/>
              <w:right w:val="dotted" w:sz="4" w:space="0" w:color="000000"/>
            </w:tcBorders>
          </w:tcPr>
          <w:p w14:paraId="3272BD2E" w14:textId="77777777" w:rsidR="00F46853" w:rsidRDefault="00F46853"/>
        </w:tc>
        <w:tc>
          <w:tcPr>
            <w:tcW w:w="5850" w:type="dxa"/>
            <w:tcBorders>
              <w:top w:val="dotted" w:sz="4" w:space="0" w:color="000000"/>
              <w:left w:val="dotted" w:sz="4" w:space="0" w:color="000000"/>
              <w:bottom w:val="dotted" w:sz="4" w:space="0" w:color="000000"/>
              <w:right w:val="dotted" w:sz="4" w:space="0" w:color="000000"/>
            </w:tcBorders>
          </w:tcPr>
          <w:p w14:paraId="76D06C6B" w14:textId="77777777" w:rsidR="00F46853" w:rsidRDefault="00533CCC">
            <w:pPr>
              <w:spacing w:before="2"/>
              <w:ind w:left="1009"/>
              <w:rPr>
                <w:rFonts w:ascii="Trebuchet MS" w:eastAsia="Trebuchet MS" w:hAnsi="Trebuchet MS" w:cs="Trebuchet MS"/>
                <w:sz w:val="22"/>
                <w:szCs w:val="22"/>
              </w:rPr>
            </w:pPr>
            <w:r>
              <w:rPr>
                <w:rFonts w:ascii="Trebuchet MS" w:eastAsia="Trebuchet MS" w:hAnsi="Trebuchet MS" w:cs="Trebuchet MS"/>
                <w:b/>
                <w:sz w:val="22"/>
                <w:szCs w:val="22"/>
              </w:rPr>
              <w:t>5</w:t>
            </w:r>
            <w:r>
              <w:rPr>
                <w:rFonts w:ascii="Trebuchet MS" w:eastAsia="Trebuchet MS" w:hAnsi="Trebuchet MS" w:cs="Trebuchet MS"/>
                <w:b/>
                <w:spacing w:val="1"/>
                <w:sz w:val="22"/>
                <w:szCs w:val="22"/>
              </w:rPr>
              <w:t>.</w:t>
            </w:r>
            <w:r>
              <w:rPr>
                <w:rFonts w:ascii="Trebuchet MS" w:eastAsia="Trebuchet MS" w:hAnsi="Trebuchet MS" w:cs="Trebuchet MS"/>
                <w:b/>
                <w:sz w:val="22"/>
                <w:szCs w:val="22"/>
              </w:rPr>
              <w:t>3</w:t>
            </w:r>
            <w:r>
              <w:rPr>
                <w:rFonts w:ascii="Trebuchet MS" w:eastAsia="Trebuchet MS" w:hAnsi="Trebuchet MS" w:cs="Trebuchet MS"/>
                <w:b/>
                <w:spacing w:val="-2"/>
                <w:sz w:val="22"/>
                <w:szCs w:val="22"/>
              </w:rPr>
              <w:t>.</w:t>
            </w:r>
            <w:r>
              <w:rPr>
                <w:rFonts w:ascii="Trebuchet MS" w:eastAsia="Trebuchet MS" w:hAnsi="Trebuchet MS" w:cs="Trebuchet MS"/>
                <w:b/>
                <w:sz w:val="22"/>
                <w:szCs w:val="22"/>
              </w:rPr>
              <w:t>1</w:t>
            </w:r>
            <w:r>
              <w:rPr>
                <w:rFonts w:ascii="Trebuchet MS" w:eastAsia="Trebuchet MS" w:hAnsi="Trebuchet MS" w:cs="Trebuchet MS"/>
                <w:b/>
                <w:spacing w:val="1"/>
                <w:sz w:val="22"/>
                <w:szCs w:val="22"/>
              </w:rPr>
              <w:t>.</w:t>
            </w:r>
            <w:r>
              <w:rPr>
                <w:rFonts w:ascii="Trebuchet MS" w:eastAsia="Trebuchet MS" w:hAnsi="Trebuchet MS" w:cs="Trebuchet MS"/>
                <w:b/>
                <w:sz w:val="22"/>
                <w:szCs w:val="22"/>
              </w:rPr>
              <w:t>1</w:t>
            </w:r>
            <w:r>
              <w:rPr>
                <w:rFonts w:ascii="Trebuchet MS" w:eastAsia="Trebuchet MS" w:hAnsi="Trebuchet MS" w:cs="Trebuchet MS"/>
                <w:b/>
                <w:spacing w:val="-2"/>
                <w:sz w:val="22"/>
                <w:szCs w:val="22"/>
              </w:rPr>
              <w:t xml:space="preserve"> </w:t>
            </w:r>
            <w:r>
              <w:rPr>
                <w:rFonts w:ascii="Trebuchet MS" w:eastAsia="Trebuchet MS" w:hAnsi="Trebuchet MS" w:cs="Trebuchet MS"/>
                <w:b/>
                <w:sz w:val="22"/>
                <w:szCs w:val="22"/>
              </w:rPr>
              <w:t>L</w:t>
            </w:r>
            <w:r>
              <w:rPr>
                <w:rFonts w:ascii="Trebuchet MS" w:eastAsia="Trebuchet MS" w:hAnsi="Trebuchet MS" w:cs="Trebuchet MS"/>
                <w:b/>
                <w:spacing w:val="-2"/>
                <w:sz w:val="22"/>
                <w:szCs w:val="22"/>
              </w:rPr>
              <w:t>a</w:t>
            </w:r>
            <w:r>
              <w:rPr>
                <w:rFonts w:ascii="Trebuchet MS" w:eastAsia="Trebuchet MS" w:hAnsi="Trebuchet MS" w:cs="Trebuchet MS"/>
                <w:b/>
                <w:spacing w:val="1"/>
                <w:sz w:val="22"/>
                <w:szCs w:val="22"/>
              </w:rPr>
              <w:t>b</w:t>
            </w:r>
            <w:r>
              <w:rPr>
                <w:rFonts w:ascii="Trebuchet MS" w:eastAsia="Trebuchet MS" w:hAnsi="Trebuchet MS" w:cs="Trebuchet MS"/>
                <w:b/>
                <w:sz w:val="22"/>
                <w:szCs w:val="22"/>
              </w:rPr>
              <w:t>or</w:t>
            </w:r>
            <w:r>
              <w:rPr>
                <w:rFonts w:ascii="Trebuchet MS" w:eastAsia="Trebuchet MS" w:hAnsi="Trebuchet MS" w:cs="Trebuchet MS"/>
                <w:b/>
                <w:spacing w:val="-2"/>
                <w:sz w:val="22"/>
                <w:szCs w:val="22"/>
              </w:rPr>
              <w:t xml:space="preserve"> </w:t>
            </w:r>
            <w:r>
              <w:rPr>
                <w:rFonts w:ascii="Trebuchet MS" w:eastAsia="Trebuchet MS" w:hAnsi="Trebuchet MS" w:cs="Trebuchet MS"/>
                <w:b/>
                <w:spacing w:val="1"/>
                <w:sz w:val="22"/>
                <w:szCs w:val="22"/>
              </w:rPr>
              <w:t>O</w:t>
            </w:r>
            <w:r>
              <w:rPr>
                <w:rFonts w:ascii="Trebuchet MS" w:eastAsia="Trebuchet MS" w:hAnsi="Trebuchet MS" w:cs="Trebuchet MS"/>
                <w:b/>
                <w:spacing w:val="-1"/>
                <w:sz w:val="22"/>
                <w:szCs w:val="22"/>
              </w:rPr>
              <w:t>n</w:t>
            </w:r>
            <w:r>
              <w:rPr>
                <w:rFonts w:ascii="Trebuchet MS" w:eastAsia="Trebuchet MS" w:hAnsi="Trebuchet MS" w:cs="Trebuchet MS"/>
                <w:b/>
                <w:sz w:val="22"/>
                <w:szCs w:val="22"/>
              </w:rPr>
              <w:t>ly S</w:t>
            </w:r>
            <w:r>
              <w:rPr>
                <w:rFonts w:ascii="Trebuchet MS" w:eastAsia="Trebuchet MS" w:hAnsi="Trebuchet MS" w:cs="Trebuchet MS"/>
                <w:b/>
                <w:spacing w:val="-3"/>
                <w:sz w:val="22"/>
                <w:szCs w:val="22"/>
              </w:rPr>
              <w:t>u</w:t>
            </w:r>
            <w:r>
              <w:rPr>
                <w:rFonts w:ascii="Trebuchet MS" w:eastAsia="Trebuchet MS" w:hAnsi="Trebuchet MS" w:cs="Trebuchet MS"/>
                <w:b/>
                <w:spacing w:val="-1"/>
                <w:sz w:val="22"/>
                <w:szCs w:val="22"/>
              </w:rPr>
              <w:t>b</w:t>
            </w:r>
            <w:r>
              <w:rPr>
                <w:rFonts w:ascii="Trebuchet MS" w:eastAsia="Trebuchet MS" w:hAnsi="Trebuchet MS" w:cs="Trebuchet MS"/>
                <w:b/>
                <w:sz w:val="22"/>
                <w:szCs w:val="22"/>
              </w:rPr>
              <w:t>co</w:t>
            </w:r>
            <w:r>
              <w:rPr>
                <w:rFonts w:ascii="Trebuchet MS" w:eastAsia="Trebuchet MS" w:hAnsi="Trebuchet MS" w:cs="Trebuchet MS"/>
                <w:b/>
                <w:spacing w:val="-1"/>
                <w:sz w:val="22"/>
                <w:szCs w:val="22"/>
              </w:rPr>
              <w:t>n</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ac</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or</w:t>
            </w:r>
          </w:p>
        </w:tc>
        <w:tc>
          <w:tcPr>
            <w:tcW w:w="2520" w:type="dxa"/>
            <w:tcBorders>
              <w:top w:val="dotted" w:sz="4" w:space="0" w:color="000000"/>
              <w:left w:val="dotted" w:sz="4" w:space="0" w:color="000000"/>
              <w:bottom w:val="dotted" w:sz="4" w:space="0" w:color="000000"/>
              <w:right w:val="dotted" w:sz="4" w:space="0" w:color="000000"/>
            </w:tcBorders>
          </w:tcPr>
          <w:p w14:paraId="34DC357D" w14:textId="77777777" w:rsidR="00F46853" w:rsidRDefault="00F46853"/>
        </w:tc>
      </w:tr>
      <w:tr w:rsidR="00F46853" w14:paraId="29504766" w14:textId="77777777">
        <w:trPr>
          <w:trHeight w:hRule="exact" w:val="4138"/>
        </w:trPr>
        <w:tc>
          <w:tcPr>
            <w:tcW w:w="2360" w:type="dxa"/>
            <w:tcBorders>
              <w:top w:val="dotted" w:sz="4" w:space="0" w:color="000000"/>
              <w:left w:val="dotted" w:sz="4" w:space="0" w:color="000000"/>
              <w:bottom w:val="dotted" w:sz="4" w:space="0" w:color="000000"/>
              <w:right w:val="dotted" w:sz="4" w:space="0" w:color="000000"/>
            </w:tcBorders>
          </w:tcPr>
          <w:p w14:paraId="44BFA668" w14:textId="77777777" w:rsidR="00F46853" w:rsidRDefault="00F46853">
            <w:pPr>
              <w:spacing w:before="8" w:line="180" w:lineRule="exact"/>
              <w:rPr>
                <w:sz w:val="18"/>
                <w:szCs w:val="18"/>
              </w:rPr>
            </w:pPr>
          </w:p>
          <w:p w14:paraId="075FACD7" w14:textId="77777777" w:rsidR="00F46853" w:rsidRDefault="00F46853">
            <w:pPr>
              <w:spacing w:line="200" w:lineRule="exact"/>
            </w:pPr>
          </w:p>
          <w:p w14:paraId="7C766B66" w14:textId="77777777" w:rsidR="00F46853" w:rsidRDefault="00F46853">
            <w:pPr>
              <w:spacing w:line="200" w:lineRule="exact"/>
            </w:pPr>
          </w:p>
          <w:p w14:paraId="66032A34" w14:textId="77777777" w:rsidR="00F46853" w:rsidRDefault="00F46853">
            <w:pPr>
              <w:spacing w:line="200" w:lineRule="exact"/>
            </w:pPr>
          </w:p>
          <w:p w14:paraId="2276FA5D" w14:textId="77777777" w:rsidR="00F46853" w:rsidRDefault="00F46853">
            <w:pPr>
              <w:spacing w:line="200" w:lineRule="exact"/>
            </w:pPr>
          </w:p>
          <w:p w14:paraId="496F83B9" w14:textId="77777777" w:rsidR="00F46853" w:rsidRDefault="00F46853">
            <w:pPr>
              <w:spacing w:line="200" w:lineRule="exact"/>
            </w:pPr>
          </w:p>
          <w:p w14:paraId="561D240D" w14:textId="77777777" w:rsidR="00F46853" w:rsidRDefault="00F46853">
            <w:pPr>
              <w:spacing w:line="200" w:lineRule="exact"/>
            </w:pPr>
          </w:p>
          <w:p w14:paraId="36FCEA61" w14:textId="77777777" w:rsidR="00F46853" w:rsidRDefault="00F46853">
            <w:pPr>
              <w:spacing w:line="200" w:lineRule="exact"/>
            </w:pPr>
          </w:p>
          <w:p w14:paraId="1FB8550C" w14:textId="77777777" w:rsidR="00F46853" w:rsidRDefault="00F46853">
            <w:pPr>
              <w:spacing w:line="200" w:lineRule="exact"/>
            </w:pPr>
          </w:p>
          <w:p w14:paraId="7DA35D9C" w14:textId="77777777" w:rsidR="00F46853" w:rsidRDefault="00533CCC">
            <w:pPr>
              <w:ind w:left="206" w:right="530" w:firstLine="425"/>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ring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ical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w:t>
            </w:r>
          </w:p>
        </w:tc>
        <w:tc>
          <w:tcPr>
            <w:tcW w:w="5850" w:type="dxa"/>
            <w:tcBorders>
              <w:top w:val="dotted" w:sz="4" w:space="0" w:color="000000"/>
              <w:left w:val="dotted" w:sz="4" w:space="0" w:color="000000"/>
              <w:bottom w:val="dotted" w:sz="4" w:space="0" w:color="000000"/>
              <w:right w:val="dotted" w:sz="4" w:space="0" w:color="000000"/>
            </w:tcBorders>
          </w:tcPr>
          <w:p w14:paraId="7F4B28F9" w14:textId="77777777" w:rsidR="00F46853" w:rsidRDefault="00533CCC">
            <w:pPr>
              <w:tabs>
                <w:tab w:val="left" w:pos="820"/>
              </w:tabs>
              <w:spacing w:before="14" w:line="276" w:lineRule="auto"/>
              <w:ind w:left="824" w:right="423" w:hanging="361"/>
              <w:rPr>
                <w:rFonts w:ascii="Trebuchet MS" w:eastAsia="Trebuchet MS" w:hAnsi="Trebuchet MS" w:cs="Trebuchet MS"/>
                <w:sz w:val="22"/>
                <w:szCs w:val="22"/>
              </w:rPr>
            </w:pPr>
            <w:r>
              <w:rPr>
                <w:w w:val="131"/>
                <w:sz w:val="22"/>
                <w:szCs w:val="22"/>
              </w:rPr>
              <w:t>•</w:t>
            </w:r>
            <w:r>
              <w:rPr>
                <w:sz w:val="22"/>
                <w:szCs w:val="22"/>
              </w:rPr>
              <w:tab/>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ring</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ical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m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z w:val="22"/>
                <w:szCs w:val="22"/>
              </w:rPr>
              <w:t>u</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s </w:t>
            </w:r>
            <w:r>
              <w:rPr>
                <w:rFonts w:ascii="Trebuchet MS" w:eastAsia="Trebuchet MS" w:hAnsi="Trebuchet MS" w:cs="Trebuchet MS"/>
                <w:spacing w:val="51"/>
                <w:sz w:val="22"/>
                <w:szCs w:val="22"/>
              </w:rPr>
              <w:t xml:space="preserve"> </w:t>
            </w:r>
            <w:r>
              <w:rPr>
                <w:rFonts w:ascii="Trebuchet MS" w:eastAsia="Trebuchet MS" w:hAnsi="Trebuchet MS" w:cs="Trebuchet MS"/>
                <w:sz w:val="22"/>
                <w:szCs w:val="22"/>
              </w:rPr>
              <w:t xml:space="preserve">a </w:t>
            </w:r>
            <w:r>
              <w:rPr>
                <w:rFonts w:ascii="Trebuchet MS" w:eastAsia="Trebuchet MS" w:hAnsi="Trebuchet MS" w:cs="Trebuchet MS"/>
                <w:spacing w:val="51"/>
                <w:sz w:val="22"/>
                <w:szCs w:val="22"/>
              </w:rPr>
              <w:t xml:space="preserve"> </w:t>
            </w:r>
            <w:r>
              <w:rPr>
                <w:rFonts w:ascii="Trebuchet MS" w:eastAsia="Trebuchet MS" w:hAnsi="Trebuchet MS" w:cs="Trebuchet MS"/>
                <w:sz w:val="22"/>
                <w:szCs w:val="22"/>
              </w:rPr>
              <w:t>v</w:t>
            </w:r>
            <w:r>
              <w:rPr>
                <w:rFonts w:ascii="Trebuchet MS" w:eastAsia="Trebuchet MS" w:hAnsi="Trebuchet MS" w:cs="Trebuchet MS"/>
                <w:spacing w:val="-1"/>
                <w:sz w:val="22"/>
                <w:szCs w:val="22"/>
              </w:rPr>
              <w:t>i</w:t>
            </w:r>
            <w:r>
              <w:rPr>
                <w:rFonts w:ascii="Trebuchet MS" w:eastAsia="Trebuchet MS" w:hAnsi="Trebuchet MS" w:cs="Trebuchet MS"/>
                <w:sz w:val="22"/>
                <w:szCs w:val="22"/>
              </w:rPr>
              <w:t>s</w:t>
            </w:r>
            <w:r>
              <w:rPr>
                <w:rFonts w:ascii="Trebuchet MS" w:eastAsia="Trebuchet MS" w:hAnsi="Trebuchet MS" w:cs="Trebuchet MS"/>
                <w:spacing w:val="-1"/>
                <w:sz w:val="22"/>
                <w:szCs w:val="22"/>
              </w:rPr>
              <w:t>ua</w:t>
            </w:r>
            <w:r>
              <w:rPr>
                <w:rFonts w:ascii="Trebuchet MS" w:eastAsia="Trebuchet MS" w:hAnsi="Trebuchet MS" w:cs="Trebuchet MS"/>
                <w:sz w:val="22"/>
                <w:szCs w:val="22"/>
              </w:rPr>
              <w:t xml:space="preserve">l </w:t>
            </w:r>
            <w:r>
              <w:rPr>
                <w:rFonts w:ascii="Trebuchet MS" w:eastAsia="Trebuchet MS" w:hAnsi="Trebuchet MS" w:cs="Trebuchet MS"/>
                <w:spacing w:val="52"/>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pacing w:val="-3"/>
                <w:sz w:val="22"/>
                <w:szCs w:val="22"/>
              </w:rPr>
              <w:t>s</w:t>
            </w:r>
            <w:r>
              <w:rPr>
                <w:rFonts w:ascii="Trebuchet MS" w:eastAsia="Trebuchet MS" w:hAnsi="Trebuchet MS" w:cs="Trebuchet MS"/>
                <w:sz w:val="22"/>
                <w:szCs w:val="22"/>
              </w:rPr>
              <w:t>p</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ct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5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z w:val="22"/>
                <w:szCs w:val="22"/>
              </w:rPr>
              <w:t>/</w:t>
            </w:r>
            <w:r>
              <w:rPr>
                <w:rFonts w:ascii="Trebuchet MS" w:eastAsia="Trebuchet MS" w:hAnsi="Trebuchet MS" w:cs="Trebuchet MS"/>
                <w:spacing w:val="-2"/>
                <w:sz w:val="22"/>
                <w:szCs w:val="22"/>
              </w:rPr>
              <w:t>o</w:t>
            </w:r>
            <w:r>
              <w:rPr>
                <w:rFonts w:ascii="Trebuchet MS" w:eastAsia="Trebuchet MS" w:hAnsi="Trebuchet MS" w:cs="Trebuchet MS"/>
                <w:sz w:val="22"/>
                <w:szCs w:val="22"/>
              </w:rPr>
              <w:t xml:space="preserve">r </w:t>
            </w:r>
            <w:r>
              <w:rPr>
                <w:rFonts w:ascii="Trebuchet MS" w:eastAsia="Trebuchet MS" w:hAnsi="Trebuchet MS" w:cs="Trebuchet MS"/>
                <w:spacing w:val="50"/>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n</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a</w:t>
            </w:r>
            <w:r>
              <w:rPr>
                <w:rFonts w:ascii="Trebuchet MS" w:eastAsia="Trebuchet MS" w:hAnsi="Trebuchet MS" w:cs="Trebuchet MS"/>
                <w:sz w:val="22"/>
                <w:szCs w:val="22"/>
              </w:rPr>
              <w:t>ry</w:t>
            </w:r>
            <w:r>
              <w:rPr>
                <w:rFonts w:ascii="Trebuchet MS" w:eastAsia="Trebuchet MS" w:hAnsi="Trebuchet MS" w:cs="Trebuchet MS"/>
                <w:spacing w:val="55"/>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3"/>
                <w:sz w:val="22"/>
                <w:szCs w:val="22"/>
              </w:rPr>
              <w:t>s</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55"/>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52"/>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omm</w:t>
            </w:r>
            <w:r>
              <w:rPr>
                <w:rFonts w:ascii="Trebuchet MS" w:eastAsia="Trebuchet MS" w:hAnsi="Trebuchet MS" w:cs="Trebuchet MS"/>
                <w:sz w:val="22"/>
                <w:szCs w:val="22"/>
              </w:rPr>
              <w:t>i</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io</w:t>
            </w:r>
            <w:r>
              <w:rPr>
                <w:rFonts w:ascii="Trebuchet MS" w:eastAsia="Trebuchet MS" w:hAnsi="Trebuchet MS" w:cs="Trebuchet MS"/>
                <w:sz w:val="22"/>
                <w:szCs w:val="22"/>
              </w:rPr>
              <w:t>n</w:t>
            </w:r>
            <w:r>
              <w:rPr>
                <w:rFonts w:ascii="Trebuchet MS" w:eastAsia="Trebuchet MS" w:hAnsi="Trebuchet MS" w:cs="Trebuchet MS"/>
                <w:spacing w:val="-1"/>
                <w:sz w:val="22"/>
                <w:szCs w:val="22"/>
              </w:rPr>
              <w:t>i</w:t>
            </w:r>
            <w:r>
              <w:rPr>
                <w:rFonts w:ascii="Trebuchet MS" w:eastAsia="Trebuchet MS" w:hAnsi="Trebuchet MS" w:cs="Trebuchet MS"/>
                <w:sz w:val="22"/>
                <w:szCs w:val="22"/>
              </w:rPr>
              <w:t>ng</w:t>
            </w:r>
            <w:r>
              <w:rPr>
                <w:rFonts w:ascii="Trebuchet MS" w:eastAsia="Trebuchet MS" w:hAnsi="Trebuchet MS" w:cs="Trebuchet MS"/>
                <w:spacing w:val="5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56"/>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s</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d </w:t>
            </w:r>
            <w:r>
              <w:rPr>
                <w:rFonts w:ascii="Trebuchet MS" w:eastAsia="Trebuchet MS" w:hAnsi="Trebuchet MS" w:cs="Trebuchet MS"/>
                <w:spacing w:val="61"/>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rk. </w:t>
            </w:r>
            <w:r>
              <w:rPr>
                <w:rFonts w:ascii="Trebuchet MS" w:eastAsia="Trebuchet MS" w:hAnsi="Trebuchet MS" w:cs="Trebuchet MS"/>
                <w:spacing w:val="59"/>
                <w:sz w:val="22"/>
                <w:szCs w:val="22"/>
              </w:rPr>
              <w:t xml:space="preserve"> </w:t>
            </w:r>
            <w:r>
              <w:rPr>
                <w:rFonts w:ascii="Trebuchet MS" w:eastAsia="Trebuchet MS" w:hAnsi="Trebuchet MS" w:cs="Trebuchet MS"/>
                <w:spacing w:val="1"/>
                <w:sz w:val="22"/>
                <w:szCs w:val="22"/>
              </w:rPr>
              <w:t>I</w:t>
            </w:r>
            <w:r>
              <w:rPr>
                <w:rFonts w:ascii="Trebuchet MS" w:eastAsia="Trebuchet MS" w:hAnsi="Trebuchet MS" w:cs="Trebuchet MS"/>
                <w:sz w:val="22"/>
                <w:szCs w:val="22"/>
              </w:rPr>
              <w:t xml:space="preserve">f </w:t>
            </w:r>
            <w:r>
              <w:rPr>
                <w:rFonts w:ascii="Trebuchet MS" w:eastAsia="Trebuchet MS" w:hAnsi="Trebuchet MS" w:cs="Trebuchet MS"/>
                <w:spacing w:val="62"/>
                <w:sz w:val="22"/>
                <w:szCs w:val="22"/>
              </w:rPr>
              <w:t xml:space="preserve"> </w:t>
            </w:r>
            <w:r>
              <w:rPr>
                <w:rFonts w:ascii="Trebuchet MS" w:eastAsia="Trebuchet MS" w:hAnsi="Trebuchet MS" w:cs="Trebuchet MS"/>
                <w:sz w:val="22"/>
                <w:szCs w:val="22"/>
              </w:rPr>
              <w:t xml:space="preserve">it </w:t>
            </w:r>
            <w:r>
              <w:rPr>
                <w:rFonts w:ascii="Trebuchet MS" w:eastAsia="Trebuchet MS" w:hAnsi="Trebuchet MS" w:cs="Trebuchet MS"/>
                <w:spacing w:val="62"/>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1"/>
                <w:sz w:val="22"/>
                <w:szCs w:val="22"/>
              </w:rPr>
              <w:t>s</w:t>
            </w:r>
            <w:r>
              <w:rPr>
                <w:rFonts w:ascii="Trebuchet MS" w:eastAsia="Trebuchet MS" w:hAnsi="Trebuchet MS" w:cs="Trebuchet MS"/>
                <w:sz w:val="22"/>
                <w:szCs w:val="22"/>
              </w:rPr>
              <w:t xml:space="preserve">es </w:t>
            </w:r>
            <w:r>
              <w:rPr>
                <w:rFonts w:ascii="Trebuchet MS" w:eastAsia="Trebuchet MS" w:hAnsi="Trebuchet MS" w:cs="Trebuchet MS"/>
                <w:spacing w:val="60"/>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ll </w:t>
            </w:r>
            <w:r>
              <w:rPr>
                <w:rFonts w:ascii="Trebuchet MS" w:eastAsia="Trebuchet MS" w:hAnsi="Trebuchet MS" w:cs="Trebuchet MS"/>
                <w:spacing w:val="61"/>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req</w:t>
            </w:r>
            <w:r>
              <w:rPr>
                <w:rFonts w:ascii="Trebuchet MS" w:eastAsia="Trebuchet MS" w:hAnsi="Trebuchet MS" w:cs="Trebuchet MS"/>
                <w:spacing w:val="-1"/>
                <w:sz w:val="22"/>
                <w:szCs w:val="22"/>
              </w:rPr>
              <w:t>u</w:t>
            </w:r>
            <w:r>
              <w:rPr>
                <w:rFonts w:ascii="Trebuchet MS" w:eastAsia="Trebuchet MS" w:hAnsi="Trebuchet MS" w:cs="Trebuchet MS"/>
                <w:sz w:val="22"/>
                <w:szCs w:val="22"/>
              </w:rPr>
              <w:t>ire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s  </w:t>
            </w:r>
            <w:r>
              <w:rPr>
                <w:rFonts w:ascii="Trebuchet MS" w:eastAsia="Trebuchet MS" w:hAnsi="Trebuchet MS" w:cs="Trebuchet MS"/>
                <w:spacing w:val="62"/>
                <w:sz w:val="22"/>
                <w:szCs w:val="22"/>
              </w:rPr>
              <w:t xml:space="preserve"> </w:t>
            </w:r>
            <w:r>
              <w:rPr>
                <w:rFonts w:ascii="Trebuchet MS" w:eastAsia="Trebuchet MS" w:hAnsi="Trebuchet MS" w:cs="Trebuchet MS"/>
                <w:spacing w:val="-3"/>
                <w:sz w:val="22"/>
                <w:szCs w:val="22"/>
              </w:rPr>
              <w:t>s</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p</w:t>
            </w:r>
            <w:r>
              <w:rPr>
                <w:rFonts w:ascii="Trebuchet MS" w:eastAsia="Trebuchet MS" w:hAnsi="Trebuchet MS" w:cs="Trebuchet MS"/>
                <w:sz w:val="22"/>
                <w:szCs w:val="22"/>
              </w:rPr>
              <w:t>u</w:t>
            </w:r>
            <w:r>
              <w:rPr>
                <w:rFonts w:ascii="Trebuchet MS" w:eastAsia="Trebuchet MS" w:hAnsi="Trebuchet MS" w:cs="Trebuchet MS"/>
                <w:spacing w:val="-1"/>
                <w:sz w:val="22"/>
                <w:szCs w:val="22"/>
              </w:rPr>
              <w:t>la</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e</w:t>
            </w:r>
            <w:r>
              <w:rPr>
                <w:rFonts w:ascii="Trebuchet MS" w:eastAsia="Trebuchet MS" w:hAnsi="Trebuchet MS" w:cs="Trebuchet MS"/>
                <w:sz w:val="22"/>
                <w:szCs w:val="22"/>
              </w:rPr>
              <w:t xml:space="preserve">d  </w:t>
            </w:r>
            <w:r>
              <w:rPr>
                <w:rFonts w:ascii="Trebuchet MS" w:eastAsia="Trebuchet MS" w:hAnsi="Trebuchet MS" w:cs="Trebuchet MS"/>
                <w:spacing w:val="62"/>
                <w:sz w:val="22"/>
                <w:szCs w:val="22"/>
              </w:rPr>
              <w:t xml:space="preserve"> </w:t>
            </w:r>
            <w:r>
              <w:rPr>
                <w:rFonts w:ascii="Trebuchet MS" w:eastAsia="Trebuchet MS" w:hAnsi="Trebuchet MS" w:cs="Trebuchet MS"/>
                <w:sz w:val="22"/>
                <w:szCs w:val="22"/>
              </w:rPr>
              <w:t xml:space="preserve">in  </w:t>
            </w:r>
            <w:r>
              <w:rPr>
                <w:rFonts w:ascii="Trebuchet MS" w:eastAsia="Trebuchet MS" w:hAnsi="Trebuchet MS" w:cs="Trebuchet MS"/>
                <w:spacing w:val="61"/>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59"/>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rvi</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e </w:t>
            </w:r>
            <w:r>
              <w:rPr>
                <w:rFonts w:ascii="Trebuchet MS" w:eastAsia="Trebuchet MS" w:hAnsi="Trebuchet MS" w:cs="Trebuchet MS"/>
                <w:spacing w:val="-1"/>
                <w:sz w:val="22"/>
                <w:szCs w:val="22"/>
              </w:rPr>
              <w:t>a</w:t>
            </w:r>
            <w:r>
              <w:rPr>
                <w:rFonts w:ascii="Trebuchet MS" w:eastAsia="Trebuchet MS" w:hAnsi="Trebuchet MS" w:cs="Trebuchet MS"/>
                <w:sz w:val="22"/>
                <w:szCs w:val="22"/>
              </w:rPr>
              <w:t>gree</w:t>
            </w:r>
            <w:r>
              <w:rPr>
                <w:rFonts w:ascii="Trebuchet MS" w:eastAsia="Trebuchet MS" w:hAnsi="Trebuchet MS" w:cs="Trebuchet MS"/>
                <w:spacing w:val="-2"/>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l</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On</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h</w:t>
            </w:r>
            <w:r>
              <w:rPr>
                <w:rFonts w:ascii="Trebuchet MS" w:eastAsia="Trebuchet MS" w:hAnsi="Trebuchet MS" w:cs="Trebuchet MS"/>
                <w:sz w:val="22"/>
                <w:szCs w:val="22"/>
              </w:rPr>
              <w:t xml:space="preserve">e </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  </w:t>
            </w:r>
            <w:r>
              <w:rPr>
                <w:rFonts w:ascii="Trebuchet MS" w:eastAsia="Trebuchet MS" w:hAnsi="Trebuchet MS" w:cs="Trebuchet MS"/>
                <w:spacing w:val="8"/>
                <w:sz w:val="22"/>
                <w:szCs w:val="22"/>
              </w:rPr>
              <w:t xml:space="preserve"> </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z w:val="22"/>
                <w:szCs w:val="22"/>
              </w:rPr>
              <w:t xml:space="preserve">,  </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 xml:space="preserve">if  </w:t>
            </w:r>
            <w:r>
              <w:rPr>
                <w:rFonts w:ascii="Trebuchet MS" w:eastAsia="Trebuchet MS" w:hAnsi="Trebuchet MS" w:cs="Trebuchet MS"/>
                <w:spacing w:val="7"/>
                <w:sz w:val="22"/>
                <w:szCs w:val="22"/>
              </w:rPr>
              <w:t xml:space="preserve"> </w:t>
            </w:r>
            <w:r>
              <w:rPr>
                <w:rFonts w:ascii="Trebuchet MS" w:eastAsia="Trebuchet MS" w:hAnsi="Trebuchet MS" w:cs="Trebuchet MS"/>
                <w:spacing w:val="-3"/>
                <w:sz w:val="22"/>
                <w:szCs w:val="22"/>
              </w:rPr>
              <w:t>i</w:t>
            </w:r>
            <w:r>
              <w:rPr>
                <w:rFonts w:ascii="Trebuchet MS" w:eastAsia="Trebuchet MS" w:hAnsi="Trebuchet MS" w:cs="Trebuchet MS"/>
                <w:sz w:val="22"/>
                <w:szCs w:val="22"/>
              </w:rPr>
              <w:t xml:space="preserve">t  </w:t>
            </w:r>
            <w:r>
              <w:rPr>
                <w:rFonts w:ascii="Trebuchet MS" w:eastAsia="Trebuchet MS" w:hAnsi="Trebuchet MS" w:cs="Trebuchet MS"/>
                <w:spacing w:val="9"/>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3"/>
                <w:sz w:val="22"/>
                <w:szCs w:val="22"/>
              </w:rPr>
              <w:t>a</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 xml:space="preserve">s  </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o  </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ly</w:t>
            </w:r>
            <w:r>
              <w:rPr>
                <w:rFonts w:ascii="Trebuchet MS" w:eastAsia="Trebuchet MS" w:hAnsi="Trebuchet MS" w:cs="Trebuchet MS"/>
                <w:sz w:val="22"/>
                <w:szCs w:val="22"/>
              </w:rPr>
              <w:t xml:space="preserve">,  </w:t>
            </w:r>
            <w:r>
              <w:rPr>
                <w:rFonts w:ascii="Trebuchet MS" w:eastAsia="Trebuchet MS" w:hAnsi="Trebuchet MS" w:cs="Trebuchet MS"/>
                <w:spacing w:val="6"/>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r  </w:t>
            </w:r>
            <w:r>
              <w:rPr>
                <w:rFonts w:ascii="Trebuchet MS" w:eastAsia="Trebuchet MS" w:hAnsi="Trebuchet MS" w:cs="Trebuchet MS"/>
                <w:spacing w:val="54"/>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 xml:space="preserve">l  </w:t>
            </w:r>
            <w:r>
              <w:rPr>
                <w:rFonts w:ascii="Trebuchet MS" w:eastAsia="Trebuchet MS" w:hAnsi="Trebuchet MS" w:cs="Trebuchet MS"/>
                <w:spacing w:val="55"/>
                <w:sz w:val="22"/>
                <w:szCs w:val="22"/>
              </w:rPr>
              <w:t xml:space="preserve"> </w:t>
            </w:r>
            <w:r>
              <w:rPr>
                <w:rFonts w:ascii="Trebuchet MS" w:eastAsia="Trebuchet MS" w:hAnsi="Trebuchet MS" w:cs="Trebuchet MS"/>
                <w:spacing w:val="-3"/>
                <w:sz w:val="22"/>
                <w:szCs w:val="22"/>
              </w:rPr>
              <w:t>m</w:t>
            </w:r>
            <w:r>
              <w:rPr>
                <w:rFonts w:ascii="Trebuchet MS" w:eastAsia="Trebuchet MS" w:hAnsi="Trebuchet MS" w:cs="Trebuchet MS"/>
                <w:spacing w:val="-1"/>
                <w:sz w:val="22"/>
                <w:szCs w:val="22"/>
              </w:rPr>
              <w:t>ak</w:t>
            </w:r>
            <w:r>
              <w:rPr>
                <w:rFonts w:ascii="Trebuchet MS" w:eastAsia="Trebuchet MS" w:hAnsi="Trebuchet MS" w:cs="Trebuchet MS"/>
                <w:sz w:val="22"/>
                <w:szCs w:val="22"/>
              </w:rPr>
              <w:t xml:space="preserve">e  </w:t>
            </w:r>
            <w:r>
              <w:rPr>
                <w:rFonts w:ascii="Trebuchet MS" w:eastAsia="Trebuchet MS" w:hAnsi="Trebuchet MS" w:cs="Trebuchet MS"/>
                <w:spacing w:val="55"/>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54"/>
                <w:sz w:val="22"/>
                <w:szCs w:val="22"/>
              </w:rPr>
              <w:t xml:space="preserve"> </w:t>
            </w:r>
            <w:r>
              <w:rPr>
                <w:rFonts w:ascii="Trebuchet MS" w:eastAsia="Trebuchet MS" w:hAnsi="Trebuchet MS" w:cs="Trebuchet MS"/>
                <w:sz w:val="22"/>
                <w:szCs w:val="22"/>
              </w:rPr>
              <w:t>n</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ry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r</w:t>
            </w:r>
            <w:r>
              <w:rPr>
                <w:rFonts w:ascii="Trebuchet MS" w:eastAsia="Trebuchet MS" w:hAnsi="Trebuchet MS" w:cs="Trebuchet MS"/>
                <w:spacing w:val="-3"/>
                <w:sz w:val="22"/>
                <w:szCs w:val="22"/>
              </w:rPr>
              <w:t>e</w:t>
            </w:r>
            <w:r>
              <w:rPr>
                <w:rFonts w:ascii="Trebuchet MS" w:eastAsia="Trebuchet MS" w:hAnsi="Trebuchet MS" w:cs="Trebuchet MS"/>
                <w:spacing w:val="1"/>
                <w:sz w:val="22"/>
                <w:szCs w:val="22"/>
              </w:rPr>
              <w:t>ct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ns</w:t>
            </w:r>
            <w:r>
              <w:rPr>
                <w:rFonts w:ascii="Trebuchet MS" w:eastAsia="Trebuchet MS" w:hAnsi="Trebuchet MS" w:cs="Trebuchet MS"/>
                <w:spacing w:val="35"/>
                <w:sz w:val="22"/>
                <w:szCs w:val="22"/>
              </w:rPr>
              <w:t xml:space="preserve"> </w:t>
            </w:r>
            <w:r>
              <w:rPr>
                <w:rFonts w:ascii="Trebuchet MS" w:eastAsia="Trebuchet MS" w:hAnsi="Trebuchet MS" w:cs="Trebuchet MS"/>
                <w:spacing w:val="-3"/>
                <w:sz w:val="22"/>
                <w:szCs w:val="22"/>
              </w:rPr>
              <w:t>o</w:t>
            </w:r>
            <w:r>
              <w:rPr>
                <w:rFonts w:ascii="Trebuchet MS" w:eastAsia="Trebuchet MS" w:hAnsi="Trebuchet MS" w:cs="Trebuchet MS"/>
                <w:sz w:val="22"/>
                <w:szCs w:val="22"/>
              </w:rPr>
              <w:t>r</w:t>
            </w:r>
            <w:r>
              <w:rPr>
                <w:rFonts w:ascii="Trebuchet MS" w:eastAsia="Trebuchet MS" w:hAnsi="Trebuchet MS" w:cs="Trebuchet MS"/>
                <w:spacing w:val="37"/>
                <w:sz w:val="22"/>
                <w:szCs w:val="22"/>
              </w:rPr>
              <w:t xml:space="preserve"> </w:t>
            </w:r>
            <w:r>
              <w:rPr>
                <w:rFonts w:ascii="Trebuchet MS" w:eastAsia="Trebuchet MS" w:hAnsi="Trebuchet MS" w:cs="Trebuchet MS"/>
                <w:sz w:val="22"/>
                <w:szCs w:val="22"/>
              </w:rPr>
              <w:t>r</w:t>
            </w:r>
            <w:r>
              <w:rPr>
                <w:rFonts w:ascii="Trebuchet MS" w:eastAsia="Trebuchet MS" w:hAnsi="Trebuchet MS" w:cs="Trebuchet MS"/>
                <w:spacing w:val="-2"/>
                <w:sz w:val="22"/>
                <w:szCs w:val="22"/>
              </w:rPr>
              <w:t>e</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if</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c</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36"/>
                <w:sz w:val="22"/>
                <w:szCs w:val="22"/>
              </w:rPr>
              <w:t xml:space="preserve"> </w:t>
            </w:r>
            <w:r>
              <w:rPr>
                <w:rFonts w:ascii="Trebuchet MS" w:eastAsia="Trebuchet MS" w:hAnsi="Trebuchet MS" w:cs="Trebuchet MS"/>
                <w:sz w:val="22"/>
                <w:szCs w:val="22"/>
              </w:rPr>
              <w:t>u</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il</w:t>
            </w:r>
            <w:r>
              <w:rPr>
                <w:rFonts w:ascii="Trebuchet MS" w:eastAsia="Trebuchet MS" w:hAnsi="Trebuchet MS" w:cs="Trebuchet MS"/>
                <w:spacing w:val="36"/>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31"/>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z w:val="22"/>
                <w:szCs w:val="22"/>
              </w:rPr>
              <w:t>rk</w:t>
            </w:r>
            <w:r>
              <w:rPr>
                <w:rFonts w:ascii="Trebuchet MS" w:eastAsia="Trebuchet MS" w:hAnsi="Trebuchet MS" w:cs="Trebuchet MS"/>
                <w:spacing w:val="36"/>
                <w:sz w:val="22"/>
                <w:szCs w:val="22"/>
              </w:rPr>
              <w:t xml:space="preserve"> </w:t>
            </w:r>
            <w:r>
              <w:rPr>
                <w:rFonts w:ascii="Trebuchet MS" w:eastAsia="Trebuchet MS" w:hAnsi="Trebuchet MS" w:cs="Trebuchet MS"/>
                <w:sz w:val="22"/>
                <w:szCs w:val="22"/>
              </w:rPr>
              <w:t xml:space="preserve">is </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cc</w:t>
            </w:r>
            <w:r>
              <w:rPr>
                <w:rFonts w:ascii="Trebuchet MS" w:eastAsia="Trebuchet MS" w:hAnsi="Trebuchet MS" w:cs="Trebuchet MS"/>
                <w:sz w:val="22"/>
                <w:szCs w:val="22"/>
              </w:rPr>
              <w:t>e</w:t>
            </w:r>
            <w:r>
              <w:rPr>
                <w:rFonts w:ascii="Trebuchet MS" w:eastAsia="Trebuchet MS" w:hAnsi="Trebuchet MS" w:cs="Trebuchet MS"/>
                <w:spacing w:val="-3"/>
                <w:sz w:val="22"/>
                <w:szCs w:val="22"/>
              </w:rPr>
              <w:t>p</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ed </w:t>
            </w:r>
            <w:r>
              <w:rPr>
                <w:rFonts w:ascii="Trebuchet MS" w:eastAsia="Trebuchet MS" w:hAnsi="Trebuchet MS" w:cs="Trebuchet MS"/>
                <w:spacing w:val="20"/>
                <w:sz w:val="22"/>
                <w:szCs w:val="22"/>
              </w:rPr>
              <w:t xml:space="preserve"> </w:t>
            </w:r>
            <w:r>
              <w:rPr>
                <w:rFonts w:ascii="Trebuchet MS" w:eastAsia="Trebuchet MS" w:hAnsi="Trebuchet MS" w:cs="Trebuchet MS"/>
                <w:sz w:val="22"/>
                <w:szCs w:val="22"/>
              </w:rPr>
              <w:t xml:space="preserve">by </w:t>
            </w:r>
            <w:r>
              <w:rPr>
                <w:rFonts w:ascii="Trebuchet MS" w:eastAsia="Trebuchet MS" w:hAnsi="Trebuchet MS" w:cs="Trebuchet MS"/>
                <w:spacing w:val="15"/>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8"/>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2"/>
                <w:sz w:val="22"/>
                <w:szCs w:val="22"/>
              </w:rPr>
              <w:t>tr</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pacing w:val="-2"/>
                <w:sz w:val="22"/>
                <w:szCs w:val="22"/>
              </w:rPr>
              <w:t>r</w:t>
            </w:r>
            <w:r>
              <w:rPr>
                <w:rFonts w:ascii="Trebuchet MS" w:eastAsia="Trebuchet MS" w:hAnsi="Trebuchet MS" w:cs="Trebuchet MS"/>
                <w:sz w:val="22"/>
                <w:szCs w:val="22"/>
              </w:rPr>
              <w:t xml:space="preserve">. </w:t>
            </w:r>
            <w:r>
              <w:rPr>
                <w:rFonts w:ascii="Trebuchet MS" w:eastAsia="Trebuchet MS" w:hAnsi="Trebuchet MS" w:cs="Trebuchet MS"/>
                <w:spacing w:val="21"/>
                <w:sz w:val="22"/>
                <w:szCs w:val="22"/>
              </w:rPr>
              <w:t xml:space="preserve"> </w:t>
            </w:r>
            <w:r>
              <w:rPr>
                <w:rFonts w:ascii="Trebuchet MS" w:eastAsia="Trebuchet MS" w:hAnsi="Trebuchet MS" w:cs="Trebuchet MS"/>
                <w:spacing w:val="-1"/>
                <w:sz w:val="22"/>
                <w:szCs w:val="22"/>
              </w:rPr>
              <w:t>Fo</w:t>
            </w:r>
            <w:r>
              <w:rPr>
                <w:rFonts w:ascii="Trebuchet MS" w:eastAsia="Trebuchet MS" w:hAnsi="Trebuchet MS" w:cs="Trebuchet MS"/>
                <w:sz w:val="22"/>
                <w:szCs w:val="22"/>
              </w:rPr>
              <w:t xml:space="preserve">r </w:t>
            </w:r>
            <w:r>
              <w:rPr>
                <w:rFonts w:ascii="Trebuchet MS" w:eastAsia="Trebuchet MS" w:hAnsi="Trebuchet MS" w:cs="Trebuchet MS"/>
                <w:spacing w:val="19"/>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p</w:t>
            </w:r>
            <w:r>
              <w:rPr>
                <w:rFonts w:ascii="Trebuchet MS" w:eastAsia="Trebuchet MS" w:hAnsi="Trebuchet MS" w:cs="Trebuchet MS"/>
                <w:spacing w:val="-3"/>
                <w:sz w:val="22"/>
                <w:szCs w:val="22"/>
              </w:rPr>
              <w:t>e</w:t>
            </w:r>
            <w:r>
              <w:rPr>
                <w:rFonts w:ascii="Trebuchet MS" w:eastAsia="Trebuchet MS" w:hAnsi="Trebuchet MS" w:cs="Trebuchet MS"/>
                <w:spacing w:val="1"/>
                <w:sz w:val="22"/>
                <w:szCs w:val="22"/>
              </w:rPr>
              <w:t>c</w:t>
            </w:r>
            <w:r>
              <w:rPr>
                <w:rFonts w:ascii="Trebuchet MS" w:eastAsia="Trebuchet MS" w:hAnsi="Trebuchet MS" w:cs="Trebuchet MS"/>
                <w:sz w:val="22"/>
                <w:szCs w:val="22"/>
              </w:rPr>
              <w:t>i</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y </w:t>
            </w:r>
            <w:r>
              <w:rPr>
                <w:rFonts w:ascii="Trebuchet MS" w:eastAsia="Trebuchet MS" w:hAnsi="Trebuchet MS" w:cs="Trebuchet MS"/>
                <w:spacing w:val="-1"/>
                <w:sz w:val="22"/>
                <w:szCs w:val="22"/>
              </w:rPr>
              <w:t>Wo</w:t>
            </w:r>
            <w:r>
              <w:rPr>
                <w:rFonts w:ascii="Trebuchet MS" w:eastAsia="Trebuchet MS" w:hAnsi="Trebuchet MS" w:cs="Trebuchet MS"/>
                <w:sz w:val="22"/>
                <w:szCs w:val="22"/>
              </w:rPr>
              <w:t>rks</w:t>
            </w:r>
            <w:r>
              <w:rPr>
                <w:rFonts w:ascii="Trebuchet MS" w:eastAsia="Trebuchet MS" w:hAnsi="Trebuchet MS" w:cs="Trebuchet MS"/>
                <w:spacing w:val="26"/>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rs,</w:t>
            </w:r>
            <w:r>
              <w:rPr>
                <w:rFonts w:ascii="Trebuchet MS" w:eastAsia="Trebuchet MS" w:hAnsi="Trebuchet MS" w:cs="Trebuchet MS"/>
                <w:spacing w:val="25"/>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ir</w:t>
            </w:r>
            <w:r>
              <w:rPr>
                <w:rFonts w:ascii="Trebuchet MS" w:eastAsia="Trebuchet MS" w:hAnsi="Trebuchet MS" w:cs="Trebuchet MS"/>
                <w:spacing w:val="27"/>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27"/>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ll</w:t>
            </w:r>
            <w:r>
              <w:rPr>
                <w:rFonts w:ascii="Trebuchet MS" w:eastAsia="Trebuchet MS" w:hAnsi="Trebuchet MS" w:cs="Trebuchet MS"/>
                <w:spacing w:val="27"/>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3"/>
                <w:sz w:val="22"/>
                <w:szCs w:val="22"/>
              </w:rPr>
              <w:t>l</w:t>
            </w:r>
            <w:r>
              <w:rPr>
                <w:rFonts w:ascii="Trebuchet MS" w:eastAsia="Trebuchet MS" w:hAnsi="Trebuchet MS" w:cs="Trebuchet MS"/>
                <w:sz w:val="22"/>
                <w:szCs w:val="22"/>
              </w:rPr>
              <w:t xml:space="preserve">y be </w:t>
            </w:r>
            <w:r>
              <w:rPr>
                <w:rFonts w:ascii="Trebuchet MS" w:eastAsia="Trebuchet MS" w:hAnsi="Trebuchet MS" w:cs="Trebuchet MS"/>
                <w:spacing w:val="20"/>
                <w:sz w:val="22"/>
                <w:szCs w:val="22"/>
              </w:rPr>
              <w:t xml:space="preserve"> </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e</w:t>
            </w:r>
            <w:r>
              <w:rPr>
                <w:rFonts w:ascii="Trebuchet MS" w:eastAsia="Trebuchet MS" w:hAnsi="Trebuchet MS" w:cs="Trebuchet MS"/>
                <w:sz w:val="22"/>
                <w:szCs w:val="22"/>
              </w:rPr>
              <w:t>r</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ed </w:t>
            </w:r>
            <w:r>
              <w:rPr>
                <w:rFonts w:ascii="Trebuchet MS" w:eastAsia="Trebuchet MS" w:hAnsi="Trebuchet MS" w:cs="Trebuchet MS"/>
                <w:spacing w:val="18"/>
                <w:sz w:val="22"/>
                <w:szCs w:val="22"/>
              </w:rPr>
              <w:t xml:space="preserve"> </w:t>
            </w:r>
            <w:r>
              <w:rPr>
                <w:rFonts w:ascii="Trebuchet MS" w:eastAsia="Trebuchet MS" w:hAnsi="Trebuchet MS" w:cs="Trebuchet MS"/>
                <w:sz w:val="22"/>
                <w:szCs w:val="22"/>
              </w:rPr>
              <w:t xml:space="preserve">by </w:t>
            </w:r>
            <w:r>
              <w:rPr>
                <w:rFonts w:ascii="Trebuchet MS" w:eastAsia="Trebuchet MS" w:hAnsi="Trebuchet MS" w:cs="Trebuchet MS"/>
                <w:spacing w:val="17"/>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8"/>
                <w:sz w:val="22"/>
                <w:szCs w:val="22"/>
              </w:rPr>
              <w:t xml:space="preserve"> </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ral </w:t>
            </w:r>
            <w:r>
              <w:rPr>
                <w:rFonts w:ascii="Trebuchet MS" w:eastAsia="Trebuchet MS" w:hAnsi="Trebuchet MS" w:cs="Trebuchet MS"/>
                <w:spacing w:val="18"/>
                <w:sz w:val="22"/>
                <w:szCs w:val="22"/>
              </w:rPr>
              <w:t xml:space="preserve"> </w:t>
            </w:r>
            <w:r>
              <w:rPr>
                <w:rFonts w:ascii="Trebuchet MS" w:eastAsia="Trebuchet MS" w:hAnsi="Trebuchet MS" w:cs="Trebuchet MS"/>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 u</w:t>
            </w:r>
            <w:r>
              <w:rPr>
                <w:rFonts w:ascii="Trebuchet MS" w:eastAsia="Trebuchet MS" w:hAnsi="Trebuchet MS" w:cs="Trebuchet MS"/>
                <w:spacing w:val="-1"/>
                <w:sz w:val="22"/>
                <w:szCs w:val="22"/>
              </w:rPr>
              <w:t>po</w:t>
            </w:r>
            <w:r>
              <w:rPr>
                <w:rFonts w:ascii="Trebuchet MS" w:eastAsia="Trebuchet MS" w:hAnsi="Trebuchet MS" w:cs="Trebuchet MS"/>
                <w:sz w:val="22"/>
                <w:szCs w:val="22"/>
              </w:rPr>
              <w:t>n s</w:t>
            </w:r>
            <w:r>
              <w:rPr>
                <w:rFonts w:ascii="Trebuchet MS" w:eastAsia="Trebuchet MS" w:hAnsi="Trebuchet MS" w:cs="Trebuchet MS"/>
                <w:spacing w:val="-1"/>
                <w:sz w:val="22"/>
                <w:szCs w:val="22"/>
              </w:rPr>
              <w:t>u</w:t>
            </w:r>
            <w:r>
              <w:rPr>
                <w:rFonts w:ascii="Trebuchet MS" w:eastAsia="Trebuchet MS" w:hAnsi="Trebuchet MS" w:cs="Trebuchet MS"/>
                <w:sz w:val="22"/>
                <w:szCs w:val="22"/>
              </w:rPr>
              <w:t>b</w:t>
            </w:r>
            <w:r>
              <w:rPr>
                <w:rFonts w:ascii="Trebuchet MS" w:eastAsia="Trebuchet MS" w:hAnsi="Trebuchet MS" w:cs="Trebuchet MS"/>
                <w:spacing w:val="-2"/>
                <w:sz w:val="22"/>
                <w:szCs w:val="22"/>
              </w:rPr>
              <w:t>m</w:t>
            </w:r>
            <w:r>
              <w:rPr>
                <w:rFonts w:ascii="Trebuchet MS" w:eastAsia="Trebuchet MS" w:hAnsi="Trebuchet MS" w:cs="Trebuchet MS"/>
                <w:sz w:val="22"/>
                <w:szCs w:val="22"/>
              </w:rPr>
              <w:t>i</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io</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2"/>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ir</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s.</w:t>
            </w:r>
          </w:p>
        </w:tc>
        <w:tc>
          <w:tcPr>
            <w:tcW w:w="2520" w:type="dxa"/>
            <w:tcBorders>
              <w:top w:val="dotted" w:sz="4" w:space="0" w:color="000000"/>
              <w:left w:val="dotted" w:sz="4" w:space="0" w:color="000000"/>
              <w:bottom w:val="dotted" w:sz="4" w:space="0" w:color="000000"/>
              <w:right w:val="dotted" w:sz="4" w:space="0" w:color="000000"/>
            </w:tcBorders>
          </w:tcPr>
          <w:p w14:paraId="016FC9AE" w14:textId="77777777" w:rsidR="00F46853" w:rsidRDefault="00F46853">
            <w:pPr>
              <w:spacing w:before="8" w:line="180" w:lineRule="exact"/>
              <w:rPr>
                <w:sz w:val="18"/>
                <w:szCs w:val="18"/>
              </w:rPr>
            </w:pPr>
          </w:p>
          <w:p w14:paraId="3898B702" w14:textId="77777777" w:rsidR="00F46853" w:rsidRDefault="00F46853">
            <w:pPr>
              <w:spacing w:line="200" w:lineRule="exact"/>
            </w:pPr>
          </w:p>
          <w:p w14:paraId="55B1944E" w14:textId="77777777" w:rsidR="00F46853" w:rsidRDefault="00F46853">
            <w:pPr>
              <w:spacing w:line="200" w:lineRule="exact"/>
            </w:pPr>
          </w:p>
          <w:p w14:paraId="18934BB4" w14:textId="77777777" w:rsidR="00F46853" w:rsidRDefault="00F46853">
            <w:pPr>
              <w:spacing w:line="200" w:lineRule="exact"/>
            </w:pPr>
          </w:p>
          <w:p w14:paraId="65CC0A49" w14:textId="77777777" w:rsidR="00F46853" w:rsidRDefault="00F46853">
            <w:pPr>
              <w:spacing w:line="200" w:lineRule="exact"/>
            </w:pPr>
          </w:p>
          <w:p w14:paraId="5FB380D0" w14:textId="77777777" w:rsidR="00F46853" w:rsidRDefault="00F46853">
            <w:pPr>
              <w:spacing w:line="200" w:lineRule="exact"/>
            </w:pPr>
          </w:p>
          <w:p w14:paraId="046193CB" w14:textId="77777777" w:rsidR="00F46853" w:rsidRDefault="00F46853">
            <w:pPr>
              <w:spacing w:line="200" w:lineRule="exact"/>
            </w:pPr>
          </w:p>
          <w:p w14:paraId="2E6F7943" w14:textId="77777777" w:rsidR="00F46853" w:rsidRDefault="00F46853">
            <w:pPr>
              <w:spacing w:line="200" w:lineRule="exact"/>
            </w:pPr>
          </w:p>
          <w:p w14:paraId="058BC0C2" w14:textId="77777777" w:rsidR="00F46853" w:rsidRDefault="00F46853">
            <w:pPr>
              <w:spacing w:line="200" w:lineRule="exact"/>
            </w:pPr>
          </w:p>
          <w:p w14:paraId="5D6E758B" w14:textId="77777777" w:rsidR="00F46853" w:rsidRDefault="00533CCC">
            <w:pPr>
              <w:ind w:left="251" w:right="242"/>
              <w:jc w:val="center"/>
              <w:rPr>
                <w:rFonts w:ascii="Trebuchet MS" w:eastAsia="Trebuchet MS" w:hAnsi="Trebuchet MS" w:cs="Trebuchet MS"/>
                <w:sz w:val="22"/>
                <w:szCs w:val="22"/>
              </w:rPr>
            </w:pPr>
            <w:r>
              <w:rPr>
                <w:rFonts w:ascii="Trebuchet MS" w:eastAsia="Trebuchet MS" w:hAnsi="Trebuchet MS" w:cs="Trebuchet MS"/>
                <w:b/>
                <w:i/>
                <w:sz w:val="22"/>
                <w:szCs w:val="22"/>
              </w:rPr>
              <w:t>Service</w:t>
            </w:r>
            <w:r>
              <w:rPr>
                <w:rFonts w:ascii="Trebuchet MS" w:eastAsia="Trebuchet MS" w:hAnsi="Trebuchet MS" w:cs="Trebuchet MS"/>
                <w:b/>
                <w:i/>
                <w:spacing w:val="-2"/>
                <w:sz w:val="22"/>
                <w:szCs w:val="22"/>
              </w:rPr>
              <w:t xml:space="preserve"> </w:t>
            </w:r>
            <w:r>
              <w:rPr>
                <w:rFonts w:ascii="Trebuchet MS" w:eastAsia="Trebuchet MS" w:hAnsi="Trebuchet MS" w:cs="Trebuchet MS"/>
                <w:b/>
                <w:i/>
                <w:spacing w:val="1"/>
                <w:sz w:val="22"/>
                <w:szCs w:val="22"/>
              </w:rPr>
              <w:t>A</w:t>
            </w:r>
            <w:r>
              <w:rPr>
                <w:rFonts w:ascii="Trebuchet MS" w:eastAsia="Trebuchet MS" w:hAnsi="Trebuchet MS" w:cs="Trebuchet MS"/>
                <w:b/>
                <w:i/>
                <w:sz w:val="22"/>
                <w:szCs w:val="22"/>
              </w:rPr>
              <w:t>g</w:t>
            </w:r>
            <w:r>
              <w:rPr>
                <w:rFonts w:ascii="Trebuchet MS" w:eastAsia="Trebuchet MS" w:hAnsi="Trebuchet MS" w:cs="Trebuchet MS"/>
                <w:b/>
                <w:i/>
                <w:spacing w:val="-3"/>
                <w:sz w:val="22"/>
                <w:szCs w:val="22"/>
              </w:rPr>
              <w:t>r</w:t>
            </w:r>
            <w:r>
              <w:rPr>
                <w:rFonts w:ascii="Trebuchet MS" w:eastAsia="Trebuchet MS" w:hAnsi="Trebuchet MS" w:cs="Trebuchet MS"/>
                <w:b/>
                <w:i/>
                <w:sz w:val="22"/>
                <w:szCs w:val="22"/>
              </w:rPr>
              <w:t>e</w:t>
            </w:r>
            <w:r>
              <w:rPr>
                <w:rFonts w:ascii="Trebuchet MS" w:eastAsia="Trebuchet MS" w:hAnsi="Trebuchet MS" w:cs="Trebuchet MS"/>
                <w:b/>
                <w:i/>
                <w:spacing w:val="1"/>
                <w:sz w:val="22"/>
                <w:szCs w:val="22"/>
              </w:rPr>
              <w:t>e</w:t>
            </w:r>
            <w:r>
              <w:rPr>
                <w:rFonts w:ascii="Trebuchet MS" w:eastAsia="Trebuchet MS" w:hAnsi="Trebuchet MS" w:cs="Trebuchet MS"/>
                <w:b/>
                <w:i/>
                <w:spacing w:val="-1"/>
                <w:sz w:val="22"/>
                <w:szCs w:val="22"/>
              </w:rPr>
              <w:t>m</w:t>
            </w:r>
            <w:r>
              <w:rPr>
                <w:rFonts w:ascii="Trebuchet MS" w:eastAsia="Trebuchet MS" w:hAnsi="Trebuchet MS" w:cs="Trebuchet MS"/>
                <w:b/>
                <w:i/>
                <w:spacing w:val="-2"/>
                <w:sz w:val="22"/>
                <w:szCs w:val="22"/>
              </w:rPr>
              <w:t>e</w:t>
            </w:r>
            <w:r>
              <w:rPr>
                <w:rFonts w:ascii="Trebuchet MS" w:eastAsia="Trebuchet MS" w:hAnsi="Trebuchet MS" w:cs="Trebuchet MS"/>
                <w:b/>
                <w:i/>
                <w:sz w:val="22"/>
                <w:szCs w:val="22"/>
              </w:rPr>
              <w:t>nt</w:t>
            </w:r>
          </w:p>
          <w:p w14:paraId="71A02FA2" w14:textId="77777777" w:rsidR="00F46853" w:rsidRDefault="00533CCC">
            <w:pPr>
              <w:spacing w:before="1"/>
              <w:ind w:left="482" w:right="476"/>
              <w:jc w:val="center"/>
              <w:rPr>
                <w:rFonts w:ascii="Trebuchet MS" w:eastAsia="Trebuchet MS" w:hAnsi="Trebuchet MS" w:cs="Trebuchet MS"/>
                <w:sz w:val="22"/>
                <w:szCs w:val="22"/>
              </w:rPr>
            </w:pPr>
            <w:r>
              <w:rPr>
                <w:rFonts w:ascii="Trebuchet MS" w:eastAsia="Trebuchet MS" w:hAnsi="Trebuchet MS" w:cs="Trebuchet MS"/>
                <w:b/>
                <w:i/>
                <w:sz w:val="22"/>
                <w:szCs w:val="22"/>
              </w:rPr>
              <w:t>S</w:t>
            </w:r>
            <w:r>
              <w:rPr>
                <w:rFonts w:ascii="Trebuchet MS" w:eastAsia="Trebuchet MS" w:hAnsi="Trebuchet MS" w:cs="Trebuchet MS"/>
                <w:b/>
                <w:i/>
                <w:spacing w:val="-1"/>
                <w:sz w:val="22"/>
                <w:szCs w:val="22"/>
              </w:rPr>
              <w:t>u</w:t>
            </w:r>
            <w:r>
              <w:rPr>
                <w:rFonts w:ascii="Trebuchet MS" w:eastAsia="Trebuchet MS" w:hAnsi="Trebuchet MS" w:cs="Trebuchet MS"/>
                <w:b/>
                <w:i/>
                <w:spacing w:val="1"/>
                <w:sz w:val="22"/>
                <w:szCs w:val="22"/>
              </w:rPr>
              <w:t>b</w:t>
            </w:r>
            <w:r>
              <w:rPr>
                <w:rFonts w:ascii="Trebuchet MS" w:eastAsia="Trebuchet MS" w:hAnsi="Trebuchet MS" w:cs="Trebuchet MS"/>
                <w:b/>
                <w:i/>
                <w:spacing w:val="-1"/>
                <w:sz w:val="22"/>
                <w:szCs w:val="22"/>
              </w:rPr>
              <w:t>co</w:t>
            </w:r>
            <w:r>
              <w:rPr>
                <w:rFonts w:ascii="Trebuchet MS" w:eastAsia="Trebuchet MS" w:hAnsi="Trebuchet MS" w:cs="Trebuchet MS"/>
                <w:b/>
                <w:i/>
                <w:sz w:val="22"/>
                <w:szCs w:val="22"/>
              </w:rPr>
              <w:t>n</w:t>
            </w:r>
            <w:r>
              <w:rPr>
                <w:rFonts w:ascii="Trebuchet MS" w:eastAsia="Trebuchet MS" w:hAnsi="Trebuchet MS" w:cs="Trebuchet MS"/>
                <w:b/>
                <w:i/>
                <w:spacing w:val="-1"/>
                <w:sz w:val="22"/>
                <w:szCs w:val="22"/>
              </w:rPr>
              <w:t>t</w:t>
            </w:r>
            <w:r>
              <w:rPr>
                <w:rFonts w:ascii="Trebuchet MS" w:eastAsia="Trebuchet MS" w:hAnsi="Trebuchet MS" w:cs="Trebuchet MS"/>
                <w:b/>
                <w:i/>
                <w:sz w:val="22"/>
                <w:szCs w:val="22"/>
              </w:rPr>
              <w:t>r</w:t>
            </w:r>
            <w:r>
              <w:rPr>
                <w:rFonts w:ascii="Trebuchet MS" w:eastAsia="Trebuchet MS" w:hAnsi="Trebuchet MS" w:cs="Trebuchet MS"/>
                <w:b/>
                <w:i/>
                <w:spacing w:val="1"/>
                <w:sz w:val="22"/>
                <w:szCs w:val="22"/>
              </w:rPr>
              <w:t>a</w:t>
            </w:r>
            <w:r>
              <w:rPr>
                <w:rFonts w:ascii="Trebuchet MS" w:eastAsia="Trebuchet MS" w:hAnsi="Trebuchet MS" w:cs="Trebuchet MS"/>
                <w:b/>
                <w:i/>
                <w:spacing w:val="-1"/>
                <w:sz w:val="22"/>
                <w:szCs w:val="22"/>
              </w:rPr>
              <w:t>cto</w:t>
            </w:r>
            <w:r>
              <w:rPr>
                <w:rFonts w:ascii="Trebuchet MS" w:eastAsia="Trebuchet MS" w:hAnsi="Trebuchet MS" w:cs="Trebuchet MS"/>
                <w:b/>
                <w:i/>
                <w:sz w:val="22"/>
                <w:szCs w:val="22"/>
              </w:rPr>
              <w:t>r</w:t>
            </w:r>
          </w:p>
        </w:tc>
      </w:tr>
      <w:tr w:rsidR="00F46853" w14:paraId="423C3103" w14:textId="77777777">
        <w:trPr>
          <w:trHeight w:hRule="exact" w:val="1186"/>
        </w:trPr>
        <w:tc>
          <w:tcPr>
            <w:tcW w:w="2360" w:type="dxa"/>
            <w:tcBorders>
              <w:top w:val="dotted" w:sz="4" w:space="0" w:color="000000"/>
              <w:left w:val="dotted" w:sz="4" w:space="0" w:color="000000"/>
              <w:bottom w:val="dotted" w:sz="4" w:space="0" w:color="000000"/>
              <w:right w:val="dotted" w:sz="4" w:space="0" w:color="000000"/>
            </w:tcBorders>
          </w:tcPr>
          <w:p w14:paraId="07CFDD1D" w14:textId="77777777" w:rsidR="00F46853" w:rsidRDefault="00533CCC">
            <w:pPr>
              <w:ind w:left="206" w:right="530" w:firstLine="425"/>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ring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ical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w:t>
            </w:r>
          </w:p>
        </w:tc>
        <w:tc>
          <w:tcPr>
            <w:tcW w:w="5850" w:type="dxa"/>
            <w:tcBorders>
              <w:top w:val="dotted" w:sz="4" w:space="0" w:color="000000"/>
              <w:left w:val="dotted" w:sz="4" w:space="0" w:color="000000"/>
              <w:bottom w:val="dotted" w:sz="4" w:space="0" w:color="000000"/>
              <w:right w:val="dotted" w:sz="4" w:space="0" w:color="000000"/>
            </w:tcBorders>
          </w:tcPr>
          <w:p w14:paraId="4C6258D5" w14:textId="77777777" w:rsidR="00F46853" w:rsidRDefault="00533CCC">
            <w:pPr>
              <w:spacing w:line="275" w:lineRule="auto"/>
              <w:ind w:left="824" w:right="422"/>
              <w:jc w:val="both"/>
              <w:rPr>
                <w:rFonts w:ascii="Trebuchet MS" w:eastAsia="Trebuchet MS" w:hAnsi="Trebuchet MS" w:cs="Trebuchet MS"/>
                <w:sz w:val="22"/>
                <w:szCs w:val="22"/>
              </w:rPr>
            </w:pPr>
            <w:r>
              <w:rPr>
                <w:rFonts w:ascii="Trebuchet MS" w:eastAsia="Trebuchet MS" w:hAnsi="Trebuchet MS" w:cs="Trebuchet MS"/>
                <w:spacing w:val="1"/>
                <w:sz w:val="22"/>
                <w:szCs w:val="22"/>
              </w:rPr>
              <w:t>I</w:t>
            </w:r>
            <w:r>
              <w:rPr>
                <w:rFonts w:ascii="Trebuchet MS" w:eastAsia="Trebuchet MS" w:hAnsi="Trebuchet MS" w:cs="Trebuchet MS"/>
                <w:sz w:val="22"/>
                <w:szCs w:val="22"/>
              </w:rPr>
              <w:t>f</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z w:val="22"/>
                <w:szCs w:val="22"/>
              </w:rPr>
              <w:t>rk</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is</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acc</w:t>
            </w:r>
            <w:r>
              <w:rPr>
                <w:rFonts w:ascii="Trebuchet MS" w:eastAsia="Trebuchet MS" w:hAnsi="Trebuchet MS" w:cs="Trebuchet MS"/>
                <w:sz w:val="22"/>
                <w:szCs w:val="22"/>
              </w:rPr>
              <w:t>e</w:t>
            </w: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d</w:t>
            </w:r>
            <w:r>
              <w:rPr>
                <w:rFonts w:ascii="Trebuchet MS" w:eastAsia="Trebuchet MS" w:hAnsi="Trebuchet MS" w:cs="Trebuchet MS"/>
                <w:sz w:val="22"/>
                <w:szCs w:val="22"/>
              </w:rPr>
              <w:t>,</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z w:val="22"/>
                <w:szCs w:val="22"/>
              </w:rPr>
              <w:t>roj</w:t>
            </w:r>
            <w:r>
              <w:rPr>
                <w:rFonts w:ascii="Trebuchet MS" w:eastAsia="Trebuchet MS" w:hAnsi="Trebuchet MS" w:cs="Trebuchet MS"/>
                <w:spacing w:val="-3"/>
                <w:sz w:val="22"/>
                <w:szCs w:val="22"/>
              </w:rPr>
              <w:t>e</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ring</w:t>
            </w:r>
            <w:r>
              <w:rPr>
                <w:rFonts w:ascii="Trebuchet MS" w:eastAsia="Trebuchet MS" w:hAnsi="Trebuchet MS" w:cs="Trebuchet MS"/>
                <w:spacing w:val="19"/>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19"/>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pacing w:val="-3"/>
                <w:sz w:val="22"/>
                <w:szCs w:val="22"/>
              </w:rPr>
              <w:t>i</w:t>
            </w:r>
            <w:r>
              <w:rPr>
                <w:rFonts w:ascii="Trebuchet MS" w:eastAsia="Trebuchet MS" w:hAnsi="Trebuchet MS" w:cs="Trebuchet MS"/>
                <w:spacing w:val="-1"/>
                <w:sz w:val="22"/>
                <w:szCs w:val="22"/>
              </w:rPr>
              <w:t>ca</w:t>
            </w:r>
            <w:r>
              <w:rPr>
                <w:rFonts w:ascii="Trebuchet MS" w:eastAsia="Trebuchet MS" w:hAnsi="Trebuchet MS" w:cs="Trebuchet MS"/>
                <w:sz w:val="22"/>
                <w:szCs w:val="22"/>
              </w:rPr>
              <w:t>l</w:t>
            </w:r>
            <w:r>
              <w:rPr>
                <w:rFonts w:ascii="Trebuchet MS" w:eastAsia="Trebuchet MS" w:hAnsi="Trebuchet MS" w:cs="Trebuchet MS"/>
                <w:spacing w:val="20"/>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w:t>
            </w:r>
            <w:r>
              <w:rPr>
                <w:rFonts w:ascii="Trebuchet MS" w:eastAsia="Trebuchet MS" w:hAnsi="Trebuchet MS" w:cs="Trebuchet MS"/>
                <w:spacing w:val="18"/>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l</w:t>
            </w:r>
            <w:r>
              <w:rPr>
                <w:rFonts w:ascii="Trebuchet MS" w:eastAsia="Trebuchet MS" w:hAnsi="Trebuchet MS" w:cs="Trebuchet MS"/>
                <w:spacing w:val="20"/>
                <w:sz w:val="22"/>
                <w:szCs w:val="22"/>
              </w:rPr>
              <w:t xml:space="preserve"> </w:t>
            </w:r>
            <w:r>
              <w:rPr>
                <w:rFonts w:ascii="Trebuchet MS" w:eastAsia="Trebuchet MS" w:hAnsi="Trebuchet MS" w:cs="Trebuchet MS"/>
                <w:spacing w:val="-3"/>
                <w:sz w:val="22"/>
                <w:szCs w:val="22"/>
              </w:rPr>
              <w:t>p</w:t>
            </w:r>
            <w:r>
              <w:rPr>
                <w:rFonts w:ascii="Trebuchet MS" w:eastAsia="Trebuchet MS" w:hAnsi="Trebuchet MS" w:cs="Trebuchet MS"/>
                <w:sz w:val="22"/>
                <w:szCs w:val="22"/>
              </w:rPr>
              <w:t>rep</w:t>
            </w:r>
            <w:r>
              <w:rPr>
                <w:rFonts w:ascii="Trebuchet MS" w:eastAsia="Trebuchet MS" w:hAnsi="Trebuchet MS" w:cs="Trebuchet MS"/>
                <w:spacing w:val="-1"/>
                <w:sz w:val="22"/>
                <w:szCs w:val="22"/>
              </w:rPr>
              <w:t>a</w:t>
            </w:r>
            <w:r>
              <w:rPr>
                <w:rFonts w:ascii="Trebuchet MS" w:eastAsia="Trebuchet MS" w:hAnsi="Trebuchet MS" w:cs="Trebuchet MS"/>
                <w:sz w:val="22"/>
                <w:szCs w:val="22"/>
              </w:rPr>
              <w:t>re a</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3"/>
                <w:sz w:val="22"/>
                <w:szCs w:val="22"/>
              </w:rPr>
              <w:t>o</w:t>
            </w:r>
            <w:r>
              <w:rPr>
                <w:rFonts w:ascii="Trebuchet MS" w:eastAsia="Trebuchet MS" w:hAnsi="Trebuchet MS" w:cs="Trebuchet MS"/>
                <w:sz w:val="22"/>
                <w:szCs w:val="22"/>
              </w:rPr>
              <w:t>rk</w:t>
            </w:r>
            <w:r>
              <w:rPr>
                <w:rFonts w:ascii="Trebuchet MS" w:eastAsia="Trebuchet MS" w:hAnsi="Trebuchet MS" w:cs="Trebuchet MS"/>
                <w:spacing w:val="-1"/>
                <w:sz w:val="22"/>
                <w:szCs w:val="22"/>
              </w:rPr>
              <w:t>i</w:t>
            </w:r>
            <w:r>
              <w:rPr>
                <w:rFonts w:ascii="Trebuchet MS" w:eastAsia="Trebuchet MS" w:hAnsi="Trebuchet MS" w:cs="Trebuchet MS"/>
                <w:sz w:val="22"/>
                <w:szCs w:val="22"/>
              </w:rPr>
              <w:t>ng</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dr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h</w:t>
            </w:r>
            <w:r>
              <w:rPr>
                <w:rFonts w:ascii="Trebuchet MS" w:eastAsia="Trebuchet MS" w:hAnsi="Trebuchet MS" w:cs="Trebuchet MS"/>
                <w:sz w:val="22"/>
                <w:szCs w:val="22"/>
              </w:rPr>
              <w:t>e</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z w:val="22"/>
                <w:szCs w:val="22"/>
              </w:rPr>
              <w:t>rk</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bj</w:t>
            </w:r>
            <w:r>
              <w:rPr>
                <w:rFonts w:ascii="Trebuchet MS" w:eastAsia="Trebuchet MS" w:hAnsi="Trebuchet MS" w:cs="Trebuchet MS"/>
                <w:spacing w:val="-3"/>
                <w:sz w:val="22"/>
                <w:szCs w:val="22"/>
              </w:rPr>
              <w:t>e</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ed</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r 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p>
        </w:tc>
        <w:tc>
          <w:tcPr>
            <w:tcW w:w="2520" w:type="dxa"/>
            <w:tcBorders>
              <w:top w:val="dotted" w:sz="4" w:space="0" w:color="000000"/>
              <w:left w:val="dotted" w:sz="4" w:space="0" w:color="000000"/>
              <w:bottom w:val="dotted" w:sz="4" w:space="0" w:color="000000"/>
              <w:right w:val="dotted" w:sz="4" w:space="0" w:color="000000"/>
            </w:tcBorders>
          </w:tcPr>
          <w:p w14:paraId="73F6BF2A" w14:textId="77777777" w:rsidR="00F46853" w:rsidRDefault="00F46853">
            <w:pPr>
              <w:spacing w:before="1" w:line="100" w:lineRule="exact"/>
              <w:rPr>
                <w:sz w:val="11"/>
                <w:szCs w:val="11"/>
              </w:rPr>
            </w:pPr>
          </w:p>
          <w:p w14:paraId="5C109BA7" w14:textId="77777777" w:rsidR="00F46853" w:rsidRDefault="00F46853">
            <w:pPr>
              <w:spacing w:line="200" w:lineRule="exact"/>
            </w:pPr>
          </w:p>
          <w:p w14:paraId="04303701" w14:textId="77777777" w:rsidR="00F46853" w:rsidRDefault="00F46853">
            <w:pPr>
              <w:spacing w:line="200" w:lineRule="exact"/>
            </w:pPr>
          </w:p>
          <w:p w14:paraId="48BAD2F7" w14:textId="77777777" w:rsidR="00F46853" w:rsidRDefault="00533CCC">
            <w:pPr>
              <w:ind w:left="420"/>
              <w:rPr>
                <w:rFonts w:ascii="Trebuchet MS" w:eastAsia="Trebuchet MS" w:hAnsi="Trebuchet MS" w:cs="Trebuchet MS"/>
                <w:sz w:val="22"/>
                <w:szCs w:val="22"/>
              </w:rPr>
            </w:pPr>
            <w:r>
              <w:rPr>
                <w:rFonts w:ascii="Trebuchet MS" w:eastAsia="Trebuchet MS" w:hAnsi="Trebuchet MS" w:cs="Trebuchet MS"/>
                <w:i/>
                <w:spacing w:val="-1"/>
                <w:sz w:val="22"/>
                <w:szCs w:val="22"/>
              </w:rPr>
              <w:t>Work</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 D</w:t>
            </w:r>
            <w:r>
              <w:rPr>
                <w:rFonts w:ascii="Trebuchet MS" w:eastAsia="Trebuchet MS" w:hAnsi="Trebuchet MS" w:cs="Trebuchet MS"/>
                <w:i/>
                <w:spacing w:val="-1"/>
                <w:sz w:val="22"/>
                <w:szCs w:val="22"/>
              </w:rPr>
              <w:t>ra</w:t>
            </w:r>
            <w:r>
              <w:rPr>
                <w:rFonts w:ascii="Trebuchet MS" w:eastAsia="Trebuchet MS" w:hAnsi="Trebuchet MS" w:cs="Trebuchet MS"/>
                <w:i/>
                <w:spacing w:val="1"/>
                <w:sz w:val="22"/>
                <w:szCs w:val="22"/>
              </w:rPr>
              <w:t>w</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w:t>
            </w:r>
          </w:p>
        </w:tc>
      </w:tr>
      <w:tr w:rsidR="00F6116D" w14:paraId="4B03E1B3" w14:textId="77777777" w:rsidTr="00F6116D">
        <w:trPr>
          <w:trHeight w:hRule="exact" w:val="1558"/>
        </w:trPr>
        <w:tc>
          <w:tcPr>
            <w:tcW w:w="2360" w:type="dxa"/>
            <w:tcBorders>
              <w:top w:val="dotted" w:sz="4" w:space="0" w:color="000000"/>
              <w:left w:val="dotted" w:sz="4" w:space="0" w:color="000000"/>
              <w:bottom w:val="dotted" w:sz="4" w:space="0" w:color="000000"/>
              <w:right w:val="dotted" w:sz="4" w:space="0" w:color="000000"/>
            </w:tcBorders>
          </w:tcPr>
          <w:p w14:paraId="049DB301" w14:textId="77777777" w:rsidR="00F6116D" w:rsidRDefault="00F6116D" w:rsidP="00F6116D">
            <w:pPr>
              <w:spacing w:before="5" w:line="240" w:lineRule="exact"/>
              <w:ind w:left="187" w:right="549" w:hanging="1"/>
              <w:jc w:val="center"/>
              <w:rPr>
                <w:rFonts w:ascii="Trebuchet MS" w:eastAsia="Trebuchet MS" w:hAnsi="Trebuchet MS" w:cs="Trebuchet MS"/>
                <w:spacing w:val="-1"/>
                <w:sz w:val="22"/>
                <w:szCs w:val="22"/>
              </w:rPr>
            </w:pPr>
          </w:p>
          <w:p w14:paraId="456EB7B3" w14:textId="32A1CF62" w:rsidR="00F6116D" w:rsidRDefault="00F6116D" w:rsidP="00F6116D">
            <w:pPr>
              <w:spacing w:before="5" w:line="240" w:lineRule="exact"/>
              <w:ind w:left="187" w:right="549" w:hanging="1"/>
              <w:jc w:val="center"/>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ring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ical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 or Subcontractor</w:t>
            </w:r>
          </w:p>
          <w:p w14:paraId="2E38D7B1" w14:textId="6C085F02" w:rsidR="00F6116D" w:rsidRDefault="00F6116D" w:rsidP="00F6116D">
            <w:pPr>
              <w:ind w:right="530"/>
              <w:rPr>
                <w:rFonts w:ascii="Trebuchet MS" w:eastAsia="Trebuchet MS" w:hAnsi="Trebuchet MS" w:cs="Trebuchet MS"/>
                <w:spacing w:val="-1"/>
                <w:sz w:val="22"/>
                <w:szCs w:val="22"/>
              </w:rPr>
            </w:pPr>
          </w:p>
        </w:tc>
        <w:tc>
          <w:tcPr>
            <w:tcW w:w="5850" w:type="dxa"/>
            <w:tcBorders>
              <w:top w:val="dotted" w:sz="4" w:space="0" w:color="000000"/>
              <w:left w:val="dotted" w:sz="4" w:space="0" w:color="000000"/>
              <w:bottom w:val="dotted" w:sz="4" w:space="0" w:color="000000"/>
              <w:right w:val="dotted" w:sz="4" w:space="0" w:color="000000"/>
            </w:tcBorders>
          </w:tcPr>
          <w:p w14:paraId="55B75A8C" w14:textId="04E01D40" w:rsidR="00F6116D" w:rsidRDefault="00F6116D" w:rsidP="00F6116D">
            <w:pPr>
              <w:spacing w:line="275" w:lineRule="auto"/>
              <w:ind w:left="824" w:right="422"/>
              <w:jc w:val="both"/>
              <w:rPr>
                <w:rFonts w:ascii="Trebuchet MS" w:eastAsia="Trebuchet MS" w:hAnsi="Trebuchet MS" w:cs="Trebuchet MS"/>
                <w:spacing w:val="1"/>
                <w:sz w:val="22"/>
                <w:szCs w:val="22"/>
              </w:rPr>
            </w:pPr>
            <w:r>
              <w:rPr>
                <w:w w:val="131"/>
                <w:sz w:val="22"/>
                <w:szCs w:val="22"/>
              </w:rPr>
              <w:t>•</w:t>
            </w:r>
            <w:r>
              <w:rPr>
                <w:sz w:val="22"/>
                <w:szCs w:val="22"/>
              </w:rPr>
              <w:tab/>
            </w:r>
            <w:r>
              <w:rPr>
                <w:rFonts w:ascii="Trebuchet MS" w:eastAsia="Trebuchet MS" w:hAnsi="Trebuchet MS" w:cs="Trebuchet MS"/>
                <w:spacing w:val="-1"/>
                <w:sz w:val="22"/>
                <w:szCs w:val="22"/>
              </w:rPr>
              <w:t>P</w:t>
            </w:r>
            <w:r>
              <w:rPr>
                <w:rFonts w:ascii="Trebuchet MS" w:eastAsia="Trebuchet MS" w:hAnsi="Trebuchet MS" w:cs="Trebuchet MS"/>
                <w:sz w:val="22"/>
                <w:szCs w:val="22"/>
              </w:rPr>
              <w:t>erf</w:t>
            </w:r>
            <w:r>
              <w:rPr>
                <w:rFonts w:ascii="Trebuchet MS" w:eastAsia="Trebuchet MS" w:hAnsi="Trebuchet MS" w:cs="Trebuchet MS"/>
                <w:spacing w:val="-1"/>
                <w:sz w:val="22"/>
                <w:szCs w:val="22"/>
              </w:rPr>
              <w:t>o</w:t>
            </w:r>
            <w:r>
              <w:rPr>
                <w:rFonts w:ascii="Trebuchet MS" w:eastAsia="Trebuchet MS" w:hAnsi="Trebuchet MS" w:cs="Trebuchet MS"/>
                <w:sz w:val="22"/>
                <w:szCs w:val="22"/>
              </w:rPr>
              <w:t>rm</w:t>
            </w:r>
            <w:r>
              <w:rPr>
                <w:rFonts w:ascii="Trebuchet MS" w:eastAsia="Trebuchet MS" w:hAnsi="Trebuchet MS" w:cs="Trebuchet MS"/>
                <w:spacing w:val="65"/>
                <w:sz w:val="22"/>
                <w:szCs w:val="22"/>
              </w:rPr>
              <w:t xml:space="preserve"> </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z w:val="22"/>
                <w:szCs w:val="22"/>
              </w:rPr>
              <w:t>u</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63"/>
                <w:sz w:val="22"/>
                <w:szCs w:val="22"/>
              </w:rPr>
              <w:t xml:space="preserve"> </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pacing w:val="-2"/>
                <w:sz w:val="22"/>
                <w:szCs w:val="22"/>
              </w:rPr>
              <w:t>r</w:t>
            </w:r>
            <w:r>
              <w:rPr>
                <w:rFonts w:ascii="Trebuchet MS" w:eastAsia="Trebuchet MS" w:hAnsi="Trebuchet MS" w:cs="Trebuchet MS"/>
                <w:sz w:val="22"/>
                <w:szCs w:val="22"/>
              </w:rPr>
              <w:t>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64"/>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3"/>
                <w:sz w:val="22"/>
                <w:szCs w:val="22"/>
              </w:rPr>
              <w:t>e</w:t>
            </w:r>
            <w:r>
              <w:rPr>
                <w:rFonts w:ascii="Trebuchet MS" w:eastAsia="Trebuchet MS" w:hAnsi="Trebuchet MS" w:cs="Trebuchet MS"/>
                <w:sz w:val="22"/>
                <w:szCs w:val="22"/>
              </w:rPr>
              <w:t>r</w:t>
            </w:r>
            <w:r>
              <w:rPr>
                <w:rFonts w:ascii="Trebuchet MS" w:eastAsia="Trebuchet MS" w:hAnsi="Trebuchet MS" w:cs="Trebuchet MS"/>
                <w:spacing w:val="63"/>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3"/>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pacing w:val="-2"/>
                <w:sz w:val="22"/>
                <w:szCs w:val="22"/>
              </w:rPr>
              <w:t>r</w:t>
            </w:r>
            <w:r>
              <w:rPr>
                <w:rFonts w:ascii="Trebuchet MS" w:eastAsia="Trebuchet MS" w:hAnsi="Trebuchet MS" w:cs="Trebuchet MS"/>
                <w:sz w:val="22"/>
                <w:szCs w:val="22"/>
              </w:rPr>
              <w:t>.</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J</w:t>
            </w:r>
            <w:r>
              <w:rPr>
                <w:rFonts w:ascii="Trebuchet MS" w:eastAsia="Trebuchet MS" w:hAnsi="Trebuchet MS" w:cs="Trebuchet MS"/>
                <w:spacing w:val="-3"/>
                <w:sz w:val="22"/>
                <w:szCs w:val="22"/>
              </w:rPr>
              <w:t>o</w:t>
            </w:r>
            <w:r>
              <w:rPr>
                <w:rFonts w:ascii="Trebuchet MS" w:eastAsia="Trebuchet MS" w:hAnsi="Trebuchet MS" w:cs="Trebuchet MS"/>
                <w:sz w:val="22"/>
                <w:szCs w:val="22"/>
              </w:rPr>
              <w:t>t</w:t>
            </w:r>
            <w:r>
              <w:rPr>
                <w:rFonts w:ascii="Trebuchet MS" w:eastAsia="Trebuchet MS" w:hAnsi="Trebuchet MS" w:cs="Trebuchet MS"/>
                <w:spacing w:val="-3"/>
                <w:sz w:val="22"/>
                <w:szCs w:val="22"/>
              </w:rPr>
              <w:t xml:space="preserve"> d</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w</w:t>
            </w:r>
            <w:r>
              <w:rPr>
                <w:rFonts w:ascii="Trebuchet MS" w:eastAsia="Trebuchet MS" w:hAnsi="Trebuchet MS" w:cs="Trebuchet MS"/>
                <w:sz w:val="22"/>
                <w:szCs w:val="22"/>
              </w:rPr>
              <w:t>n</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re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s</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o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z w:val="22"/>
                <w:szCs w:val="22"/>
              </w:rPr>
              <w:t>rk</w:t>
            </w:r>
            <w:r>
              <w:rPr>
                <w:rFonts w:ascii="Trebuchet MS" w:eastAsia="Trebuchet MS" w:hAnsi="Trebuchet MS" w:cs="Trebuchet MS"/>
                <w:spacing w:val="-1"/>
                <w:sz w:val="22"/>
                <w:szCs w:val="22"/>
              </w:rPr>
              <w:t>i</w:t>
            </w:r>
            <w:r>
              <w:rPr>
                <w:rFonts w:ascii="Trebuchet MS" w:eastAsia="Trebuchet MS" w:hAnsi="Trebuchet MS" w:cs="Trebuchet MS"/>
                <w:sz w:val="22"/>
                <w:szCs w:val="22"/>
              </w:rPr>
              <w:t>ng</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dr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3"/>
                <w:sz w:val="22"/>
                <w:szCs w:val="22"/>
              </w:rPr>
              <w:t>s</w:t>
            </w:r>
            <w:r>
              <w:rPr>
                <w:rFonts w:ascii="Trebuchet MS" w:eastAsia="Trebuchet MS" w:hAnsi="Trebuchet MS" w:cs="Trebuchet MS"/>
                <w:sz w:val="22"/>
                <w:szCs w:val="22"/>
              </w:rPr>
              <w:t>.</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C</w:t>
            </w:r>
            <w:r>
              <w:rPr>
                <w:rFonts w:ascii="Trebuchet MS" w:eastAsia="Trebuchet MS" w:hAnsi="Trebuchet MS" w:cs="Trebuchet MS"/>
                <w:spacing w:val="-3"/>
                <w:sz w:val="22"/>
                <w:szCs w:val="22"/>
              </w:rPr>
              <w:t>u</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ff</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4"/>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e f</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r </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re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l</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pacing w:val="-3"/>
                <w:sz w:val="22"/>
                <w:szCs w:val="22"/>
              </w:rPr>
              <w:t>o</w:t>
            </w:r>
            <w:r>
              <w:rPr>
                <w:rFonts w:ascii="Trebuchet MS" w:eastAsia="Trebuchet MS" w:hAnsi="Trebuchet MS" w:cs="Trebuchet MS"/>
                <w:sz w:val="22"/>
                <w:szCs w:val="22"/>
              </w:rPr>
              <w:t xml:space="preserve">w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1"/>
                <w:sz w:val="22"/>
                <w:szCs w:val="22"/>
              </w:rPr>
              <w:t xml:space="preserve"> 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ns</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t f</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2"/>
                <w:sz w:val="22"/>
                <w:szCs w:val="22"/>
              </w:rPr>
              <w:t>t</w:t>
            </w:r>
            <w:r>
              <w:rPr>
                <w:rFonts w:ascii="Trebuchet MS" w:eastAsia="Trebuchet MS" w:hAnsi="Trebuchet MS" w:cs="Trebuchet MS"/>
                <w:sz w:val="22"/>
                <w:szCs w:val="22"/>
              </w:rPr>
              <w:t>h in</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s</w:t>
            </w:r>
            <w:r>
              <w:rPr>
                <w:rFonts w:ascii="Trebuchet MS" w:eastAsia="Trebuchet MS" w:hAnsi="Trebuchet MS" w:cs="Trebuchet MS"/>
                <w:spacing w:val="-3"/>
                <w:sz w:val="22"/>
                <w:szCs w:val="22"/>
              </w:rPr>
              <w:t>e</w:t>
            </w:r>
            <w:r>
              <w:rPr>
                <w:rFonts w:ascii="Trebuchet MS" w:eastAsia="Trebuchet MS" w:hAnsi="Trebuchet MS" w:cs="Trebuchet MS"/>
                <w:sz w:val="22"/>
                <w:szCs w:val="22"/>
              </w:rPr>
              <w:t>rvi</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gr</w:t>
            </w:r>
            <w:r>
              <w:rPr>
                <w:rFonts w:ascii="Trebuchet MS" w:eastAsia="Trebuchet MS" w:hAnsi="Trebuchet MS" w:cs="Trebuchet MS"/>
                <w:spacing w:val="-3"/>
                <w:sz w:val="22"/>
                <w:szCs w:val="22"/>
              </w:rPr>
              <w:t>e</w:t>
            </w:r>
            <w:r>
              <w:rPr>
                <w:rFonts w:ascii="Trebuchet MS" w:eastAsia="Trebuchet MS" w:hAnsi="Trebuchet MS" w:cs="Trebuchet MS"/>
                <w:sz w:val="22"/>
                <w:szCs w:val="22"/>
              </w:rPr>
              <w:t>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w:t>
            </w:r>
          </w:p>
        </w:tc>
        <w:tc>
          <w:tcPr>
            <w:tcW w:w="2520" w:type="dxa"/>
            <w:tcBorders>
              <w:top w:val="dotted" w:sz="4" w:space="0" w:color="000000"/>
              <w:left w:val="dotted" w:sz="4" w:space="0" w:color="000000"/>
              <w:bottom w:val="dotted" w:sz="4" w:space="0" w:color="000000"/>
              <w:right w:val="dotted" w:sz="4" w:space="0" w:color="000000"/>
            </w:tcBorders>
          </w:tcPr>
          <w:p w14:paraId="24CEC737" w14:textId="77777777" w:rsidR="00F6116D" w:rsidRDefault="00F6116D" w:rsidP="00F6116D">
            <w:pPr>
              <w:spacing w:before="1" w:line="100" w:lineRule="exact"/>
              <w:rPr>
                <w:sz w:val="11"/>
                <w:szCs w:val="11"/>
              </w:rPr>
            </w:pPr>
          </w:p>
          <w:p w14:paraId="2BBD4DD7" w14:textId="77777777" w:rsidR="00F6116D" w:rsidRDefault="00F6116D" w:rsidP="00F6116D">
            <w:pPr>
              <w:spacing w:line="200" w:lineRule="exact"/>
            </w:pPr>
          </w:p>
          <w:p w14:paraId="1860082D" w14:textId="77777777" w:rsidR="00F6116D" w:rsidRDefault="00F6116D" w:rsidP="00F6116D">
            <w:pPr>
              <w:spacing w:line="200" w:lineRule="exact"/>
            </w:pPr>
          </w:p>
          <w:p w14:paraId="76197E01" w14:textId="49C66D42" w:rsidR="00F6116D" w:rsidRPr="00F6116D" w:rsidRDefault="00F6116D" w:rsidP="00F6116D">
            <w:pPr>
              <w:ind w:left="173" w:right="340" w:firstLine="22"/>
              <w:jc w:val="center"/>
              <w:rPr>
                <w:rFonts w:ascii="Trebuchet MS" w:eastAsia="Trebuchet MS" w:hAnsi="Trebuchet MS" w:cs="Trebuchet MS"/>
                <w:i/>
                <w:sz w:val="22"/>
                <w:szCs w:val="22"/>
              </w:rPr>
            </w:pPr>
            <w:r>
              <w:rPr>
                <w:rFonts w:ascii="Trebuchet MS" w:eastAsia="Trebuchet MS" w:hAnsi="Trebuchet MS" w:cs="Trebuchet MS"/>
                <w:i/>
                <w:sz w:val="22"/>
                <w:szCs w:val="22"/>
              </w:rPr>
              <w:t xml:space="preserve"> </w:t>
            </w:r>
            <w:r w:rsidRPr="00F6116D">
              <w:rPr>
                <w:rFonts w:ascii="Trebuchet MS" w:eastAsia="Trebuchet MS" w:hAnsi="Trebuchet MS" w:cs="Trebuchet MS"/>
                <w:i/>
                <w:sz w:val="22"/>
                <w:szCs w:val="22"/>
              </w:rPr>
              <w:t>Working</w:t>
            </w:r>
            <w:r>
              <w:rPr>
                <w:rFonts w:ascii="Trebuchet MS" w:eastAsia="Trebuchet MS" w:hAnsi="Trebuchet MS" w:cs="Trebuchet MS"/>
                <w:i/>
                <w:sz w:val="22"/>
                <w:szCs w:val="22"/>
              </w:rPr>
              <w:t xml:space="preserve"> D</w:t>
            </w:r>
            <w:r>
              <w:rPr>
                <w:rFonts w:ascii="Trebuchet MS" w:eastAsia="Trebuchet MS" w:hAnsi="Trebuchet MS" w:cs="Trebuchet MS"/>
                <w:i/>
                <w:spacing w:val="-1"/>
                <w:sz w:val="22"/>
                <w:szCs w:val="22"/>
              </w:rPr>
              <w:t>ra</w:t>
            </w:r>
            <w:r>
              <w:rPr>
                <w:rFonts w:ascii="Trebuchet MS" w:eastAsia="Trebuchet MS" w:hAnsi="Trebuchet MS" w:cs="Trebuchet MS"/>
                <w:i/>
                <w:spacing w:val="1"/>
                <w:sz w:val="22"/>
                <w:szCs w:val="22"/>
              </w:rPr>
              <w:t>w</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w:t>
            </w:r>
          </w:p>
        </w:tc>
      </w:tr>
      <w:tr w:rsidR="00F6116D" w14:paraId="613D68F3" w14:textId="77777777" w:rsidTr="00F6116D">
        <w:trPr>
          <w:trHeight w:hRule="exact" w:val="1835"/>
        </w:trPr>
        <w:tc>
          <w:tcPr>
            <w:tcW w:w="2360" w:type="dxa"/>
            <w:tcBorders>
              <w:top w:val="dotted" w:sz="4" w:space="0" w:color="000000"/>
              <w:left w:val="dotted" w:sz="4" w:space="0" w:color="000000"/>
              <w:bottom w:val="dotted" w:sz="4" w:space="0" w:color="000000"/>
              <w:right w:val="dotted" w:sz="4" w:space="0" w:color="000000"/>
            </w:tcBorders>
          </w:tcPr>
          <w:p w14:paraId="573D3D93" w14:textId="77777777" w:rsidR="00F6116D" w:rsidRDefault="00F6116D" w:rsidP="00F6116D">
            <w:pPr>
              <w:spacing w:before="5" w:line="160" w:lineRule="exact"/>
              <w:rPr>
                <w:sz w:val="16"/>
                <w:szCs w:val="16"/>
              </w:rPr>
            </w:pPr>
          </w:p>
          <w:p w14:paraId="63701255" w14:textId="77777777" w:rsidR="00F6116D" w:rsidRDefault="00F6116D" w:rsidP="00F6116D">
            <w:pPr>
              <w:spacing w:line="200" w:lineRule="exact"/>
            </w:pPr>
          </w:p>
          <w:p w14:paraId="5D7C303A" w14:textId="77777777" w:rsidR="00F6116D" w:rsidRDefault="00F6116D" w:rsidP="00F6116D">
            <w:pPr>
              <w:spacing w:line="200" w:lineRule="exact"/>
            </w:pPr>
          </w:p>
          <w:p w14:paraId="005309C0" w14:textId="77777777" w:rsidR="00F6116D" w:rsidRDefault="00F6116D" w:rsidP="00F6116D">
            <w:pPr>
              <w:spacing w:line="200" w:lineRule="exact"/>
            </w:pPr>
          </w:p>
          <w:p w14:paraId="6BEE28F2" w14:textId="0CA9B4B7" w:rsidR="00F6116D" w:rsidRDefault="00F6116D" w:rsidP="00F6116D">
            <w:pPr>
              <w:spacing w:before="5" w:line="240" w:lineRule="exact"/>
              <w:ind w:left="187" w:right="549" w:hanging="1"/>
              <w:jc w:val="center"/>
              <w:rPr>
                <w:rFonts w:ascii="Trebuchet MS" w:eastAsia="Trebuchet MS" w:hAnsi="Trebuchet MS" w:cs="Trebuchet MS"/>
                <w:spacing w:val="-1"/>
                <w:sz w:val="22"/>
                <w:szCs w:val="22"/>
              </w:rPr>
            </w:pP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O</w:t>
            </w:r>
          </w:p>
        </w:tc>
        <w:tc>
          <w:tcPr>
            <w:tcW w:w="5850" w:type="dxa"/>
            <w:tcBorders>
              <w:top w:val="dotted" w:sz="4" w:space="0" w:color="000000"/>
              <w:left w:val="dotted" w:sz="4" w:space="0" w:color="000000"/>
              <w:bottom w:val="dotted" w:sz="4" w:space="0" w:color="000000"/>
              <w:right w:val="dotted" w:sz="4" w:space="0" w:color="000000"/>
            </w:tcBorders>
          </w:tcPr>
          <w:p w14:paraId="2AA5C214" w14:textId="6586792B" w:rsidR="00F6116D" w:rsidRDefault="00F6116D" w:rsidP="00F6116D">
            <w:pPr>
              <w:spacing w:line="275" w:lineRule="auto"/>
              <w:ind w:left="824" w:right="422"/>
              <w:jc w:val="both"/>
              <w:rPr>
                <w:w w:val="131"/>
                <w:sz w:val="22"/>
                <w:szCs w:val="22"/>
              </w:rPr>
            </w:pPr>
            <w:r>
              <w:rPr>
                <w:w w:val="131"/>
                <w:sz w:val="22"/>
                <w:szCs w:val="22"/>
              </w:rPr>
              <w:t>•</w:t>
            </w:r>
            <w:r>
              <w:rPr>
                <w:sz w:val="22"/>
                <w:szCs w:val="22"/>
              </w:rPr>
              <w:tab/>
            </w:r>
            <w:r>
              <w:rPr>
                <w:rFonts w:ascii="Trebuchet MS" w:eastAsia="Trebuchet MS" w:hAnsi="Trebuchet MS" w:cs="Trebuchet MS"/>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z w:val="22"/>
                <w:szCs w:val="22"/>
              </w:rPr>
              <w:t xml:space="preserve">uct </w:t>
            </w:r>
            <w:r>
              <w:rPr>
                <w:rFonts w:ascii="Trebuchet MS" w:eastAsia="Trebuchet MS" w:hAnsi="Trebuchet MS" w:cs="Trebuchet MS"/>
                <w:spacing w:val="25"/>
                <w:sz w:val="22"/>
                <w:szCs w:val="22"/>
              </w:rPr>
              <w:t xml:space="preserve"> </w:t>
            </w:r>
            <w:r>
              <w:rPr>
                <w:rFonts w:ascii="Trebuchet MS" w:eastAsia="Trebuchet MS" w:hAnsi="Trebuchet MS" w:cs="Trebuchet MS"/>
                <w:sz w:val="22"/>
                <w:szCs w:val="22"/>
              </w:rPr>
              <w:t>v</w:t>
            </w:r>
            <w:r>
              <w:rPr>
                <w:rFonts w:ascii="Trebuchet MS" w:eastAsia="Trebuchet MS" w:hAnsi="Trebuchet MS" w:cs="Trebuchet MS"/>
                <w:spacing w:val="-3"/>
                <w:sz w:val="22"/>
                <w:szCs w:val="22"/>
              </w:rPr>
              <w:t>e</w:t>
            </w:r>
            <w:r>
              <w:rPr>
                <w:rFonts w:ascii="Trebuchet MS" w:eastAsia="Trebuchet MS" w:hAnsi="Trebuchet MS" w:cs="Trebuchet MS"/>
                <w:sz w:val="22"/>
                <w:szCs w:val="22"/>
              </w:rPr>
              <w:t>rific</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2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23"/>
                <w:sz w:val="22"/>
                <w:szCs w:val="22"/>
              </w:rPr>
              <w:t xml:space="preserve"> </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re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s </w:t>
            </w:r>
            <w:r>
              <w:rPr>
                <w:rFonts w:ascii="Trebuchet MS" w:eastAsia="Trebuchet MS" w:hAnsi="Trebuchet MS" w:cs="Trebuchet MS"/>
                <w:spacing w:val="23"/>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 v</w:t>
            </w:r>
            <w:r>
              <w:rPr>
                <w:rFonts w:ascii="Trebuchet MS" w:eastAsia="Trebuchet MS" w:hAnsi="Trebuchet MS" w:cs="Trebuchet MS"/>
                <w:spacing w:val="-1"/>
                <w:sz w:val="22"/>
                <w:szCs w:val="22"/>
              </w:rPr>
              <w:t>i</w:t>
            </w:r>
            <w:r>
              <w:rPr>
                <w:rFonts w:ascii="Trebuchet MS" w:eastAsia="Trebuchet MS" w:hAnsi="Trebuchet MS" w:cs="Trebuchet MS"/>
                <w:sz w:val="22"/>
                <w:szCs w:val="22"/>
              </w:rPr>
              <w:t>s</w:t>
            </w:r>
            <w:r>
              <w:rPr>
                <w:rFonts w:ascii="Trebuchet MS" w:eastAsia="Trebuchet MS" w:hAnsi="Trebuchet MS" w:cs="Trebuchet MS"/>
                <w:spacing w:val="-1"/>
                <w:sz w:val="22"/>
                <w:szCs w:val="22"/>
              </w:rPr>
              <w:t>ua</w:t>
            </w:r>
            <w:r>
              <w:rPr>
                <w:rFonts w:ascii="Trebuchet MS" w:eastAsia="Trebuchet MS" w:hAnsi="Trebuchet MS" w:cs="Trebuchet MS"/>
                <w:sz w:val="22"/>
                <w:szCs w:val="22"/>
              </w:rPr>
              <w:t>l</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s</w:t>
            </w:r>
            <w:r>
              <w:rPr>
                <w:rFonts w:ascii="Trebuchet MS" w:eastAsia="Trebuchet MS" w:hAnsi="Trebuchet MS" w:cs="Trebuchet MS"/>
                <w:spacing w:val="-1"/>
                <w:sz w:val="22"/>
                <w:szCs w:val="22"/>
              </w:rPr>
              <w:t>p</w:t>
            </w:r>
            <w:r>
              <w:rPr>
                <w:rFonts w:ascii="Trebuchet MS" w:eastAsia="Trebuchet MS" w:hAnsi="Trebuchet MS" w:cs="Trebuchet MS"/>
                <w:sz w:val="22"/>
                <w:szCs w:val="22"/>
              </w:rPr>
              <w:t>ec</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a</w:t>
            </w:r>
            <w:r>
              <w:rPr>
                <w:rFonts w:ascii="Trebuchet MS" w:eastAsia="Trebuchet MS" w:hAnsi="Trebuchet MS" w:cs="Trebuchet MS"/>
                <w:sz w:val="22"/>
                <w:szCs w:val="22"/>
              </w:rPr>
              <w:t>reas</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bje</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ed</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r 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 xml:space="preserve">by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pacing w:val="-3"/>
                <w:sz w:val="22"/>
                <w:szCs w:val="22"/>
              </w:rPr>
              <w:t>b</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pacing w:val="-2"/>
                <w:sz w:val="22"/>
                <w:szCs w:val="22"/>
              </w:rPr>
              <w:t>r</w:t>
            </w:r>
            <w:r>
              <w:rPr>
                <w:rFonts w:ascii="Trebuchet MS" w:eastAsia="Trebuchet MS" w:hAnsi="Trebuchet MS" w:cs="Trebuchet MS"/>
                <w:sz w:val="22"/>
                <w:szCs w:val="22"/>
              </w:rPr>
              <w:t>.</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I</w:t>
            </w:r>
            <w:r>
              <w:rPr>
                <w:rFonts w:ascii="Trebuchet MS" w:eastAsia="Trebuchet MS" w:hAnsi="Trebuchet MS" w:cs="Trebuchet MS"/>
                <w:sz w:val="22"/>
                <w:szCs w:val="22"/>
              </w:rPr>
              <w:t>n</w:t>
            </w:r>
            <w:r>
              <w:rPr>
                <w:rFonts w:ascii="Trebuchet MS" w:eastAsia="Trebuchet MS" w:hAnsi="Trebuchet MS" w:cs="Trebuchet MS"/>
                <w:spacing w:val="1"/>
                <w:sz w:val="22"/>
                <w:szCs w:val="22"/>
              </w:rPr>
              <w:t xml:space="preserve"> c</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se </w:t>
            </w:r>
            <w:r>
              <w:rPr>
                <w:rFonts w:ascii="Trebuchet MS" w:eastAsia="Trebuchet MS" w:hAnsi="Trebuchet MS" w:cs="Trebuchet MS"/>
                <w:spacing w:val="-3"/>
                <w:sz w:val="22"/>
                <w:szCs w:val="22"/>
              </w:rPr>
              <w:t>o</w:t>
            </w:r>
            <w:r>
              <w:rPr>
                <w:rFonts w:ascii="Trebuchet MS" w:eastAsia="Trebuchet MS" w:hAnsi="Trebuchet MS" w:cs="Trebuchet MS"/>
                <w:sz w:val="22"/>
                <w:szCs w:val="22"/>
              </w:rPr>
              <w:t>f i</w:t>
            </w:r>
            <w:r>
              <w:rPr>
                <w:rFonts w:ascii="Trebuchet MS" w:eastAsia="Trebuchet MS" w:hAnsi="Trebuchet MS" w:cs="Trebuchet MS"/>
                <w:spacing w:val="-1"/>
                <w:sz w:val="22"/>
                <w:szCs w:val="22"/>
              </w:rPr>
              <w:t>n</w:t>
            </w:r>
            <w:r>
              <w:rPr>
                <w:rFonts w:ascii="Trebuchet MS" w:eastAsia="Trebuchet MS" w:hAnsi="Trebuchet MS" w:cs="Trebuchet MS"/>
                <w:sz w:val="22"/>
                <w:szCs w:val="22"/>
              </w:rPr>
              <w:t>v</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i</w:t>
            </w:r>
            <w:r>
              <w:rPr>
                <w:rFonts w:ascii="Trebuchet MS" w:eastAsia="Trebuchet MS" w:hAnsi="Trebuchet MS" w:cs="Trebuchet MS"/>
                <w:sz w:val="22"/>
                <w:szCs w:val="22"/>
              </w:rPr>
              <w:t>d</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r</w:t>
            </w:r>
            <w:r>
              <w:rPr>
                <w:rFonts w:ascii="Trebuchet MS" w:eastAsia="Trebuchet MS" w:hAnsi="Trebuchet MS" w:cs="Trebuchet MS"/>
                <w:spacing w:val="-2"/>
                <w:sz w:val="22"/>
                <w:szCs w:val="22"/>
              </w:rPr>
              <w:t>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s</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 xml:space="preserve">by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3"/>
                <w:sz w:val="22"/>
                <w:szCs w:val="22"/>
              </w:rPr>
              <w:t xml:space="preserve"> </w:t>
            </w:r>
            <w:r>
              <w:rPr>
                <w:rFonts w:ascii="Trebuchet MS" w:eastAsia="Trebuchet MS" w:hAnsi="Trebuchet MS" w:cs="Trebuchet MS"/>
                <w:spacing w:val="-3"/>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O,</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a jo</w:t>
            </w:r>
            <w:r>
              <w:rPr>
                <w:rFonts w:ascii="Trebuchet MS" w:eastAsia="Trebuchet MS" w:hAnsi="Trebuchet MS" w:cs="Trebuchet MS"/>
                <w:spacing w:val="-1"/>
                <w:sz w:val="22"/>
                <w:szCs w:val="22"/>
              </w:rPr>
              <w:t>i</w:t>
            </w:r>
            <w:r>
              <w:rPr>
                <w:rFonts w:ascii="Trebuchet MS" w:eastAsia="Trebuchet MS" w:hAnsi="Trebuchet MS" w:cs="Trebuchet MS"/>
                <w:sz w:val="22"/>
                <w:szCs w:val="22"/>
              </w:rPr>
              <w:t>nt</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re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3"/>
                <w:sz w:val="22"/>
                <w:szCs w:val="22"/>
              </w:rPr>
              <w:t>n</w:t>
            </w:r>
            <w:r>
              <w:rPr>
                <w:rFonts w:ascii="Trebuchet MS" w:eastAsia="Trebuchet MS" w:hAnsi="Trebuchet MS" w:cs="Trebuchet MS"/>
                <w:sz w:val="22"/>
                <w:szCs w:val="22"/>
              </w:rPr>
              <w:t>t</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pacing w:val="-3"/>
                <w:sz w:val="22"/>
                <w:szCs w:val="22"/>
              </w:rPr>
              <w:t>n</w:t>
            </w:r>
            <w:r>
              <w:rPr>
                <w:rFonts w:ascii="Trebuchet MS" w:eastAsia="Trebuchet MS" w:hAnsi="Trebuchet MS" w:cs="Trebuchet MS"/>
                <w:sz w:val="22"/>
                <w:szCs w:val="22"/>
              </w:rPr>
              <w:t>d</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s</w:t>
            </w:r>
            <w:r>
              <w:rPr>
                <w:rFonts w:ascii="Trebuchet MS" w:eastAsia="Trebuchet MS" w:hAnsi="Trebuchet MS" w:cs="Trebuchet MS"/>
                <w:spacing w:val="-1"/>
                <w:sz w:val="22"/>
                <w:szCs w:val="22"/>
              </w:rPr>
              <w:t>p</w:t>
            </w:r>
            <w:r>
              <w:rPr>
                <w:rFonts w:ascii="Trebuchet MS" w:eastAsia="Trebuchet MS" w:hAnsi="Trebuchet MS" w:cs="Trebuchet MS"/>
                <w:sz w:val="22"/>
                <w:szCs w:val="22"/>
              </w:rPr>
              <w:t>ec</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l</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 xml:space="preserve">be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z w:val="22"/>
                <w:szCs w:val="22"/>
              </w:rPr>
              <w:t>uc</w:t>
            </w:r>
            <w:r>
              <w:rPr>
                <w:rFonts w:ascii="Trebuchet MS" w:eastAsia="Trebuchet MS" w:hAnsi="Trebuchet MS" w:cs="Trebuchet MS"/>
                <w:spacing w:val="2"/>
                <w:sz w:val="22"/>
                <w:szCs w:val="22"/>
              </w:rPr>
              <w:t>t</w:t>
            </w:r>
            <w:r>
              <w:rPr>
                <w:rFonts w:ascii="Trebuchet MS" w:eastAsia="Trebuchet MS" w:hAnsi="Trebuchet MS" w:cs="Trebuchet MS"/>
                <w:sz w:val="22"/>
                <w:szCs w:val="22"/>
              </w:rPr>
              <w:t>ed</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res</w:t>
            </w:r>
            <w:r>
              <w:rPr>
                <w:rFonts w:ascii="Trebuchet MS" w:eastAsia="Trebuchet MS" w:hAnsi="Trebuchet MS" w:cs="Trebuchet MS"/>
                <w:spacing w:val="-1"/>
                <w:sz w:val="22"/>
                <w:szCs w:val="22"/>
              </w:rPr>
              <w:t>o</w:t>
            </w:r>
            <w:r>
              <w:rPr>
                <w:rFonts w:ascii="Trebuchet MS" w:eastAsia="Trebuchet MS" w:hAnsi="Trebuchet MS" w:cs="Trebuchet MS"/>
                <w:sz w:val="22"/>
                <w:szCs w:val="22"/>
              </w:rPr>
              <w:t>lve</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h</w:t>
            </w:r>
            <w:r>
              <w:rPr>
                <w:rFonts w:ascii="Trebuchet MS" w:eastAsia="Trebuchet MS" w:hAnsi="Trebuchet MS" w:cs="Trebuchet MS"/>
                <w:sz w:val="22"/>
                <w:szCs w:val="22"/>
              </w:rPr>
              <w:t>e i</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e.</w:t>
            </w:r>
          </w:p>
        </w:tc>
        <w:tc>
          <w:tcPr>
            <w:tcW w:w="2520" w:type="dxa"/>
            <w:tcBorders>
              <w:top w:val="dotted" w:sz="4" w:space="0" w:color="000000"/>
              <w:left w:val="dotted" w:sz="4" w:space="0" w:color="000000"/>
              <w:bottom w:val="dotted" w:sz="4" w:space="0" w:color="000000"/>
              <w:right w:val="dotted" w:sz="4" w:space="0" w:color="000000"/>
            </w:tcBorders>
          </w:tcPr>
          <w:p w14:paraId="2EAD94F6" w14:textId="77777777" w:rsidR="00F6116D" w:rsidRDefault="00F6116D" w:rsidP="00F6116D">
            <w:pPr>
              <w:ind w:left="173" w:right="535"/>
              <w:jc w:val="center"/>
              <w:rPr>
                <w:rFonts w:ascii="Trebuchet MS" w:eastAsia="Trebuchet MS" w:hAnsi="Trebuchet MS" w:cs="Trebuchet MS"/>
                <w:i/>
                <w:spacing w:val="-1"/>
                <w:sz w:val="22"/>
                <w:szCs w:val="22"/>
              </w:rPr>
            </w:pPr>
          </w:p>
          <w:p w14:paraId="68FF4F0C" w14:textId="77777777" w:rsidR="00F6116D" w:rsidRDefault="00F6116D" w:rsidP="00F6116D">
            <w:pPr>
              <w:ind w:left="173" w:right="535"/>
              <w:jc w:val="center"/>
              <w:rPr>
                <w:rFonts w:ascii="Trebuchet MS" w:eastAsia="Trebuchet MS" w:hAnsi="Trebuchet MS" w:cs="Trebuchet MS"/>
                <w:i/>
                <w:sz w:val="22"/>
                <w:szCs w:val="22"/>
              </w:rPr>
            </w:pPr>
            <w:r>
              <w:rPr>
                <w:rFonts w:ascii="Trebuchet MS" w:eastAsia="Trebuchet MS" w:hAnsi="Trebuchet MS" w:cs="Trebuchet MS"/>
                <w:i/>
                <w:spacing w:val="-1"/>
                <w:sz w:val="22"/>
                <w:szCs w:val="22"/>
              </w:rPr>
              <w:t>Work</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 D</w:t>
            </w:r>
            <w:r>
              <w:rPr>
                <w:rFonts w:ascii="Trebuchet MS" w:eastAsia="Trebuchet MS" w:hAnsi="Trebuchet MS" w:cs="Trebuchet MS"/>
                <w:i/>
                <w:spacing w:val="-1"/>
                <w:sz w:val="22"/>
                <w:szCs w:val="22"/>
              </w:rPr>
              <w:t>ra</w:t>
            </w:r>
            <w:r>
              <w:rPr>
                <w:rFonts w:ascii="Trebuchet MS" w:eastAsia="Trebuchet MS" w:hAnsi="Trebuchet MS" w:cs="Trebuchet MS"/>
                <w:i/>
                <w:spacing w:val="1"/>
                <w:sz w:val="22"/>
                <w:szCs w:val="22"/>
              </w:rPr>
              <w:t>w</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gs, P</w:t>
            </w:r>
            <w:r>
              <w:rPr>
                <w:rFonts w:ascii="Trebuchet MS" w:eastAsia="Trebuchet MS" w:hAnsi="Trebuchet MS" w:cs="Trebuchet MS"/>
                <w:i/>
                <w:spacing w:val="-1"/>
                <w:sz w:val="22"/>
                <w:szCs w:val="22"/>
              </w:rPr>
              <w:t>ro</w:t>
            </w:r>
            <w:r>
              <w:rPr>
                <w:rFonts w:ascii="Trebuchet MS" w:eastAsia="Trebuchet MS" w:hAnsi="Trebuchet MS" w:cs="Trebuchet MS"/>
                <w:i/>
                <w:sz w:val="22"/>
                <w:szCs w:val="22"/>
              </w:rPr>
              <w:t>je</w:t>
            </w:r>
            <w:r>
              <w:rPr>
                <w:rFonts w:ascii="Trebuchet MS" w:eastAsia="Trebuchet MS" w:hAnsi="Trebuchet MS" w:cs="Trebuchet MS"/>
                <w:i/>
                <w:spacing w:val="-1"/>
                <w:sz w:val="22"/>
                <w:szCs w:val="22"/>
              </w:rPr>
              <w:t>c</w:t>
            </w:r>
            <w:r>
              <w:rPr>
                <w:rFonts w:ascii="Trebuchet MS" w:eastAsia="Trebuchet MS" w:hAnsi="Trebuchet MS" w:cs="Trebuchet MS"/>
                <w:i/>
                <w:sz w:val="22"/>
                <w:szCs w:val="22"/>
              </w:rPr>
              <w:t xml:space="preserve">t </w:t>
            </w:r>
            <w:r>
              <w:rPr>
                <w:rFonts w:ascii="Trebuchet MS" w:eastAsia="Trebuchet MS" w:hAnsi="Trebuchet MS" w:cs="Trebuchet MS"/>
                <w:i/>
                <w:spacing w:val="-1"/>
                <w:sz w:val="22"/>
                <w:szCs w:val="22"/>
              </w:rPr>
              <w:t>En</w:t>
            </w:r>
            <w:r>
              <w:rPr>
                <w:rFonts w:ascii="Trebuchet MS" w:eastAsia="Trebuchet MS" w:hAnsi="Trebuchet MS" w:cs="Trebuchet MS"/>
                <w:i/>
                <w:sz w:val="22"/>
                <w:szCs w:val="22"/>
              </w:rPr>
              <w:t>gin</w:t>
            </w:r>
            <w:r>
              <w:rPr>
                <w:rFonts w:ascii="Trebuchet MS" w:eastAsia="Trebuchet MS" w:hAnsi="Trebuchet MS" w:cs="Trebuchet MS"/>
                <w:i/>
                <w:spacing w:val="-1"/>
                <w:sz w:val="22"/>
                <w:szCs w:val="22"/>
              </w:rPr>
              <w:t>eer</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 a</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 xml:space="preserve">d </w:t>
            </w:r>
            <w:r>
              <w:rPr>
                <w:rFonts w:ascii="Trebuchet MS" w:eastAsia="Trebuchet MS" w:hAnsi="Trebuchet MS" w:cs="Trebuchet MS"/>
                <w:i/>
                <w:spacing w:val="-1"/>
                <w:sz w:val="22"/>
                <w:szCs w:val="22"/>
              </w:rPr>
              <w:t>Tec</w:t>
            </w:r>
            <w:r>
              <w:rPr>
                <w:rFonts w:ascii="Trebuchet MS" w:eastAsia="Trebuchet MS" w:hAnsi="Trebuchet MS" w:cs="Trebuchet MS"/>
                <w:i/>
                <w:sz w:val="22"/>
                <w:szCs w:val="22"/>
              </w:rPr>
              <w:t>h</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ca</w:t>
            </w:r>
            <w:r>
              <w:rPr>
                <w:rFonts w:ascii="Trebuchet MS" w:eastAsia="Trebuchet MS" w:hAnsi="Trebuchet MS" w:cs="Trebuchet MS"/>
                <w:i/>
                <w:sz w:val="22"/>
                <w:szCs w:val="22"/>
              </w:rPr>
              <w:t>l</w:t>
            </w:r>
            <w:r>
              <w:rPr>
                <w:rFonts w:ascii="Trebuchet MS" w:eastAsia="Trebuchet MS" w:hAnsi="Trebuchet MS" w:cs="Trebuchet MS"/>
                <w:i/>
                <w:spacing w:val="2"/>
                <w:sz w:val="22"/>
                <w:szCs w:val="22"/>
              </w:rPr>
              <w:t xml:space="preserve"> </w:t>
            </w:r>
            <w:r>
              <w:rPr>
                <w:rFonts w:ascii="Trebuchet MS" w:eastAsia="Trebuchet MS" w:hAnsi="Trebuchet MS" w:cs="Trebuchet MS"/>
                <w:i/>
                <w:spacing w:val="-1"/>
                <w:sz w:val="22"/>
                <w:szCs w:val="22"/>
              </w:rPr>
              <w:t>Tea</w:t>
            </w:r>
            <w:r>
              <w:rPr>
                <w:rFonts w:ascii="Trebuchet MS" w:eastAsia="Trebuchet MS" w:hAnsi="Trebuchet MS" w:cs="Trebuchet MS"/>
                <w:i/>
                <w:sz w:val="22"/>
                <w:szCs w:val="22"/>
              </w:rPr>
              <w:t>m, Subcontractor</w:t>
            </w:r>
          </w:p>
          <w:p w14:paraId="7C4E3A20" w14:textId="77777777" w:rsidR="00D56C4D" w:rsidRDefault="00D56C4D" w:rsidP="00F6116D">
            <w:pPr>
              <w:ind w:left="173" w:right="535"/>
              <w:jc w:val="center"/>
              <w:rPr>
                <w:rFonts w:ascii="Trebuchet MS" w:eastAsia="Trebuchet MS" w:hAnsi="Trebuchet MS" w:cs="Trebuchet MS"/>
                <w:i/>
                <w:sz w:val="22"/>
                <w:szCs w:val="22"/>
              </w:rPr>
            </w:pPr>
          </w:p>
          <w:p w14:paraId="33E92C70" w14:textId="77777777" w:rsidR="00D56C4D" w:rsidRDefault="00D56C4D" w:rsidP="00F6116D">
            <w:pPr>
              <w:ind w:left="173" w:right="535"/>
              <w:jc w:val="center"/>
              <w:rPr>
                <w:rFonts w:ascii="Trebuchet MS" w:eastAsia="Trebuchet MS" w:hAnsi="Trebuchet MS" w:cs="Trebuchet MS"/>
                <w:i/>
                <w:sz w:val="22"/>
                <w:szCs w:val="22"/>
              </w:rPr>
            </w:pPr>
          </w:p>
          <w:p w14:paraId="34133DFA" w14:textId="6018D67C" w:rsidR="00D56C4D" w:rsidRPr="00F6116D" w:rsidRDefault="00D56C4D" w:rsidP="00F6116D">
            <w:pPr>
              <w:ind w:left="173" w:right="535"/>
              <w:jc w:val="center"/>
              <w:rPr>
                <w:rFonts w:ascii="Trebuchet MS" w:eastAsia="Trebuchet MS" w:hAnsi="Trebuchet MS" w:cs="Trebuchet MS"/>
                <w:sz w:val="22"/>
                <w:szCs w:val="22"/>
              </w:rPr>
            </w:pPr>
          </w:p>
        </w:tc>
      </w:tr>
      <w:tr w:rsidR="00F6116D" w14:paraId="1B69F8FC" w14:textId="77777777" w:rsidTr="00F6116D">
        <w:trPr>
          <w:trHeight w:hRule="exact" w:val="1835"/>
        </w:trPr>
        <w:tc>
          <w:tcPr>
            <w:tcW w:w="2360" w:type="dxa"/>
            <w:tcBorders>
              <w:top w:val="dotted" w:sz="4" w:space="0" w:color="000000"/>
              <w:left w:val="dotted" w:sz="4" w:space="0" w:color="000000"/>
              <w:bottom w:val="dotted" w:sz="4" w:space="0" w:color="000000"/>
              <w:right w:val="dotted" w:sz="4" w:space="0" w:color="000000"/>
            </w:tcBorders>
          </w:tcPr>
          <w:p w14:paraId="14C2E6C3" w14:textId="77777777" w:rsidR="00D56C4D" w:rsidRDefault="00D56C4D" w:rsidP="00D56C4D">
            <w:pPr>
              <w:spacing w:before="5" w:line="160" w:lineRule="exact"/>
              <w:jc w:val="center"/>
              <w:rPr>
                <w:rFonts w:ascii="Trebuchet MS" w:eastAsia="Trebuchet MS" w:hAnsi="Trebuchet MS" w:cs="Trebuchet MS"/>
                <w:spacing w:val="-1"/>
                <w:sz w:val="22"/>
                <w:szCs w:val="22"/>
              </w:rPr>
            </w:pPr>
          </w:p>
          <w:p w14:paraId="00DC3CD0" w14:textId="77777777" w:rsidR="00D56C4D" w:rsidRDefault="00D56C4D" w:rsidP="00D56C4D">
            <w:pPr>
              <w:spacing w:before="5" w:line="160" w:lineRule="exact"/>
              <w:jc w:val="center"/>
              <w:rPr>
                <w:rFonts w:ascii="Trebuchet MS" w:eastAsia="Trebuchet MS" w:hAnsi="Trebuchet MS" w:cs="Trebuchet MS"/>
                <w:spacing w:val="-1"/>
                <w:sz w:val="22"/>
                <w:szCs w:val="22"/>
              </w:rPr>
            </w:pPr>
          </w:p>
          <w:p w14:paraId="0583597E" w14:textId="77777777" w:rsidR="00D56C4D" w:rsidRDefault="00D56C4D" w:rsidP="00D56C4D">
            <w:pPr>
              <w:spacing w:before="5" w:line="160" w:lineRule="exact"/>
              <w:jc w:val="center"/>
              <w:rPr>
                <w:rFonts w:ascii="Trebuchet MS" w:eastAsia="Trebuchet MS" w:hAnsi="Trebuchet MS" w:cs="Trebuchet MS"/>
                <w:spacing w:val="-1"/>
                <w:sz w:val="22"/>
                <w:szCs w:val="22"/>
              </w:rPr>
            </w:pPr>
          </w:p>
          <w:p w14:paraId="53166BDB" w14:textId="1C15A5B9" w:rsidR="002535E4" w:rsidRDefault="00D56C4D" w:rsidP="00D56C4D">
            <w:pPr>
              <w:spacing w:before="5" w:line="160" w:lineRule="exact"/>
              <w:jc w:val="center"/>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ring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ical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w:t>
            </w:r>
          </w:p>
          <w:p w14:paraId="6001C47C" w14:textId="77777777" w:rsidR="00D56C4D" w:rsidRDefault="00D56C4D" w:rsidP="00D56C4D">
            <w:pPr>
              <w:spacing w:before="5" w:line="160" w:lineRule="exact"/>
              <w:jc w:val="center"/>
              <w:rPr>
                <w:rFonts w:ascii="Trebuchet MS" w:eastAsia="Trebuchet MS" w:hAnsi="Trebuchet MS" w:cs="Trebuchet MS"/>
                <w:sz w:val="22"/>
                <w:szCs w:val="22"/>
              </w:rPr>
            </w:pPr>
          </w:p>
          <w:p w14:paraId="0D82D36E" w14:textId="77777777" w:rsidR="00D56C4D" w:rsidRDefault="00D56C4D" w:rsidP="00D56C4D">
            <w:pPr>
              <w:spacing w:before="5" w:line="160" w:lineRule="exact"/>
              <w:rPr>
                <w:rFonts w:ascii="Trebuchet MS" w:eastAsia="Trebuchet MS" w:hAnsi="Trebuchet MS" w:cs="Trebuchet MS"/>
                <w:sz w:val="22"/>
                <w:szCs w:val="22"/>
              </w:rPr>
            </w:pPr>
          </w:p>
          <w:p w14:paraId="2D221CFF" w14:textId="3EDBB385" w:rsidR="00D56C4D" w:rsidRDefault="00D56C4D" w:rsidP="00D56C4D">
            <w:pPr>
              <w:spacing w:before="5" w:line="160" w:lineRule="exact"/>
              <w:rPr>
                <w:sz w:val="16"/>
                <w:szCs w:val="16"/>
              </w:rPr>
            </w:pPr>
          </w:p>
        </w:tc>
        <w:tc>
          <w:tcPr>
            <w:tcW w:w="5850" w:type="dxa"/>
            <w:tcBorders>
              <w:top w:val="dotted" w:sz="4" w:space="0" w:color="000000"/>
              <w:left w:val="dotted" w:sz="4" w:space="0" w:color="000000"/>
              <w:bottom w:val="dotted" w:sz="4" w:space="0" w:color="000000"/>
              <w:right w:val="dotted" w:sz="4" w:space="0" w:color="000000"/>
            </w:tcBorders>
          </w:tcPr>
          <w:p w14:paraId="10BF2913" w14:textId="36F7DA5C" w:rsidR="00F6116D" w:rsidRDefault="00F6116D" w:rsidP="00F6116D">
            <w:pPr>
              <w:spacing w:line="275" w:lineRule="auto"/>
              <w:ind w:left="824" w:right="422"/>
              <w:jc w:val="both"/>
              <w:rPr>
                <w:w w:val="131"/>
                <w:sz w:val="22"/>
                <w:szCs w:val="22"/>
              </w:rPr>
            </w:pPr>
            <w:r>
              <w:rPr>
                <w:w w:val="131"/>
                <w:sz w:val="22"/>
                <w:szCs w:val="22"/>
              </w:rPr>
              <w:t>•</w:t>
            </w:r>
            <w:r>
              <w:rPr>
                <w:sz w:val="22"/>
                <w:szCs w:val="22"/>
              </w:rPr>
              <w:tab/>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e</w:t>
            </w:r>
            <w:r>
              <w:rPr>
                <w:rFonts w:ascii="Trebuchet MS" w:eastAsia="Trebuchet MS" w:hAnsi="Trebuchet MS" w:cs="Trebuchet MS"/>
                <w:sz w:val="22"/>
                <w:szCs w:val="22"/>
              </w:rPr>
              <w:t>ra</w:t>
            </w:r>
            <w:r>
              <w:rPr>
                <w:rFonts w:ascii="Trebuchet MS" w:eastAsia="Trebuchet MS" w:hAnsi="Trebuchet MS" w:cs="Trebuchet MS"/>
                <w:spacing w:val="1"/>
                <w:sz w:val="22"/>
                <w:szCs w:val="22"/>
              </w:rPr>
              <w:t>t</w:t>
            </w:r>
            <w:r>
              <w:rPr>
                <w:rFonts w:ascii="Trebuchet MS" w:eastAsia="Trebuchet MS" w:hAnsi="Trebuchet MS" w:cs="Trebuchet MS"/>
                <w:sz w:val="22"/>
                <w:szCs w:val="22"/>
              </w:rPr>
              <w:t>ed</w:t>
            </w:r>
            <w:r>
              <w:rPr>
                <w:rFonts w:ascii="Trebuchet MS" w:eastAsia="Trebuchet MS" w:hAnsi="Trebuchet MS" w:cs="Trebuchet MS"/>
                <w:spacing w:val="21"/>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19"/>
                <w:sz w:val="22"/>
                <w:szCs w:val="22"/>
              </w:rPr>
              <w:t xml:space="preserve"> </w:t>
            </w:r>
            <w:r>
              <w:rPr>
                <w:rFonts w:ascii="Trebuchet MS" w:eastAsia="Trebuchet MS" w:hAnsi="Trebuchet MS" w:cs="Trebuchet MS"/>
                <w:spacing w:val="-1"/>
                <w:sz w:val="22"/>
                <w:szCs w:val="22"/>
              </w:rPr>
              <w:t>amo</w:t>
            </w:r>
            <w:r>
              <w:rPr>
                <w:rFonts w:ascii="Trebuchet MS" w:eastAsia="Trebuchet MS" w:hAnsi="Trebuchet MS" w:cs="Trebuchet MS"/>
                <w:sz w:val="22"/>
                <w:szCs w:val="22"/>
              </w:rPr>
              <w:t>u</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23"/>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d</w:t>
            </w:r>
            <w:r>
              <w:rPr>
                <w:rFonts w:ascii="Trebuchet MS" w:eastAsia="Trebuchet MS" w:hAnsi="Trebuchet MS" w:cs="Trebuchet MS"/>
                <w:spacing w:val="19"/>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22"/>
                <w:sz w:val="22"/>
                <w:szCs w:val="22"/>
              </w:rPr>
              <w:t xml:space="preserve"> </w:t>
            </w:r>
            <w:r>
              <w:rPr>
                <w:rFonts w:ascii="Trebuchet MS" w:eastAsia="Trebuchet MS" w:hAnsi="Trebuchet MS" w:cs="Trebuchet MS"/>
                <w:sz w:val="22"/>
                <w:szCs w:val="22"/>
              </w:rPr>
              <w:t>v</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i</w:t>
            </w:r>
            <w:r>
              <w:rPr>
                <w:rFonts w:ascii="Trebuchet MS" w:eastAsia="Trebuchet MS" w:hAnsi="Trebuchet MS" w:cs="Trebuchet MS"/>
                <w:sz w:val="22"/>
                <w:szCs w:val="22"/>
              </w:rPr>
              <w:t>d</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ed </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re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s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l</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 xml:space="preserve">be </w:t>
            </w:r>
            <w:r>
              <w:rPr>
                <w:rFonts w:ascii="Trebuchet MS" w:eastAsia="Trebuchet MS" w:hAnsi="Trebuchet MS" w:cs="Trebuchet MS"/>
                <w:spacing w:val="-3"/>
                <w:sz w:val="22"/>
                <w:szCs w:val="22"/>
              </w:rPr>
              <w:t>v</w:t>
            </w:r>
            <w:r>
              <w:rPr>
                <w:rFonts w:ascii="Trebuchet MS" w:eastAsia="Trebuchet MS" w:hAnsi="Trebuchet MS" w:cs="Trebuchet MS"/>
                <w:sz w:val="22"/>
                <w:szCs w:val="22"/>
              </w:rPr>
              <w:t>erif</w:t>
            </w:r>
            <w:r>
              <w:rPr>
                <w:rFonts w:ascii="Trebuchet MS" w:eastAsia="Trebuchet MS" w:hAnsi="Trebuchet MS" w:cs="Trebuchet MS"/>
                <w:spacing w:val="-1"/>
                <w:sz w:val="22"/>
                <w:szCs w:val="22"/>
              </w:rPr>
              <w:t>i</w:t>
            </w:r>
            <w:r>
              <w:rPr>
                <w:rFonts w:ascii="Trebuchet MS" w:eastAsia="Trebuchet MS" w:hAnsi="Trebuchet MS" w:cs="Trebuchet MS"/>
                <w:sz w:val="22"/>
                <w:szCs w:val="22"/>
              </w:rPr>
              <w:t>ed</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ac</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3"/>
                <w:sz w:val="22"/>
                <w:szCs w:val="22"/>
              </w:rPr>
              <w:t>p</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ed by </w:t>
            </w:r>
            <w:r>
              <w:rPr>
                <w:rFonts w:ascii="Trebuchet MS" w:eastAsia="Trebuchet MS" w:hAnsi="Trebuchet MS" w:cs="Trebuchet MS"/>
                <w:spacing w:val="1"/>
                <w:sz w:val="22"/>
                <w:szCs w:val="22"/>
              </w:rPr>
              <w:t>t</w:t>
            </w:r>
            <w:r>
              <w:rPr>
                <w:rFonts w:ascii="Trebuchet MS" w:eastAsia="Trebuchet MS" w:hAnsi="Trebuchet MS" w:cs="Trebuchet MS"/>
                <w:sz w:val="22"/>
                <w:szCs w:val="22"/>
              </w:rPr>
              <w:t>he 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2"/>
                <w:sz w:val="22"/>
                <w:szCs w:val="22"/>
              </w:rPr>
              <w:t xml:space="preserve"> </w:t>
            </w:r>
            <w:r>
              <w:rPr>
                <w:rFonts w:ascii="Trebuchet MS" w:eastAsia="Trebuchet MS" w:hAnsi="Trebuchet MS" w:cs="Trebuchet MS"/>
                <w:spacing w:val="-3"/>
                <w:sz w:val="22"/>
                <w:szCs w:val="22"/>
              </w:rPr>
              <w:t>p</w:t>
            </w:r>
            <w:r>
              <w:rPr>
                <w:rFonts w:ascii="Trebuchet MS" w:eastAsia="Trebuchet MS" w:hAnsi="Trebuchet MS" w:cs="Trebuchet MS"/>
                <w:spacing w:val="-2"/>
                <w:sz w:val="22"/>
                <w:szCs w:val="22"/>
              </w:rPr>
              <w:t>r</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 d</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 by</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pr</w:t>
            </w:r>
            <w:r>
              <w:rPr>
                <w:rFonts w:ascii="Trebuchet MS" w:eastAsia="Trebuchet MS" w:hAnsi="Trebuchet MS" w:cs="Trebuchet MS"/>
                <w:spacing w:val="-3"/>
                <w:sz w:val="22"/>
                <w:szCs w:val="22"/>
              </w:rPr>
              <w:t>o</w:t>
            </w:r>
            <w:r>
              <w:rPr>
                <w:rFonts w:ascii="Trebuchet MS" w:eastAsia="Trebuchet MS" w:hAnsi="Trebuchet MS" w:cs="Trebuchet MS"/>
                <w:sz w:val="22"/>
                <w:szCs w:val="22"/>
              </w:rPr>
              <w:t>je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1"/>
                <w:sz w:val="22"/>
                <w:szCs w:val="22"/>
              </w:rPr>
              <w:t>i</w:t>
            </w:r>
            <w:r>
              <w:rPr>
                <w:rFonts w:ascii="Trebuchet MS" w:eastAsia="Trebuchet MS" w:hAnsi="Trebuchet MS" w:cs="Trebuchet MS"/>
                <w:sz w:val="22"/>
                <w:szCs w:val="22"/>
              </w:rPr>
              <w:t>n</w:t>
            </w:r>
            <w:r>
              <w:rPr>
                <w:rFonts w:ascii="Trebuchet MS" w:eastAsia="Trebuchet MS" w:hAnsi="Trebuchet MS" w:cs="Trebuchet MS"/>
                <w:spacing w:val="-1"/>
                <w:sz w:val="22"/>
                <w:szCs w:val="22"/>
              </w:rPr>
              <w:t>e</w:t>
            </w:r>
            <w:r>
              <w:rPr>
                <w:rFonts w:ascii="Trebuchet MS" w:eastAsia="Trebuchet MS" w:hAnsi="Trebuchet MS" w:cs="Trebuchet MS"/>
                <w:sz w:val="22"/>
                <w:szCs w:val="22"/>
              </w:rPr>
              <w:t>e</w:t>
            </w:r>
            <w:r>
              <w:rPr>
                <w:rFonts w:ascii="Trebuchet MS" w:eastAsia="Trebuchet MS" w:hAnsi="Trebuchet MS" w:cs="Trebuchet MS"/>
                <w:spacing w:val="-2"/>
                <w:sz w:val="22"/>
                <w:szCs w:val="22"/>
              </w:rPr>
              <w:t>r</w:t>
            </w:r>
            <w:r>
              <w:rPr>
                <w:rFonts w:ascii="Trebuchet MS" w:eastAsia="Trebuchet MS" w:hAnsi="Trebuchet MS" w:cs="Trebuchet MS"/>
                <w:sz w:val="22"/>
                <w:szCs w:val="22"/>
              </w:rPr>
              <w:t>.</w:t>
            </w:r>
          </w:p>
        </w:tc>
        <w:tc>
          <w:tcPr>
            <w:tcW w:w="2520" w:type="dxa"/>
            <w:tcBorders>
              <w:top w:val="dotted" w:sz="4" w:space="0" w:color="000000"/>
              <w:left w:val="dotted" w:sz="4" w:space="0" w:color="000000"/>
              <w:bottom w:val="dotted" w:sz="4" w:space="0" w:color="000000"/>
              <w:right w:val="dotted" w:sz="4" w:space="0" w:color="000000"/>
            </w:tcBorders>
          </w:tcPr>
          <w:p w14:paraId="5D80D9AE" w14:textId="77777777" w:rsidR="00F6116D" w:rsidRDefault="00F6116D" w:rsidP="00F6116D">
            <w:pPr>
              <w:spacing w:before="1" w:line="100" w:lineRule="exact"/>
              <w:rPr>
                <w:sz w:val="11"/>
                <w:szCs w:val="11"/>
              </w:rPr>
            </w:pPr>
          </w:p>
          <w:p w14:paraId="332BD562" w14:textId="77777777" w:rsidR="00F6116D" w:rsidRDefault="00F6116D" w:rsidP="00F6116D">
            <w:pPr>
              <w:spacing w:line="200" w:lineRule="exact"/>
            </w:pPr>
          </w:p>
          <w:p w14:paraId="33A5DD08" w14:textId="77777777" w:rsidR="00F6116D" w:rsidRDefault="00F6116D" w:rsidP="00F6116D">
            <w:pPr>
              <w:spacing w:line="200" w:lineRule="exact"/>
            </w:pPr>
          </w:p>
          <w:p w14:paraId="1097677E" w14:textId="7D1D39DE" w:rsidR="00F6116D" w:rsidRDefault="00F6116D" w:rsidP="00F6116D">
            <w:pPr>
              <w:ind w:left="173" w:right="535"/>
              <w:jc w:val="center"/>
              <w:rPr>
                <w:rFonts w:ascii="Trebuchet MS" w:eastAsia="Trebuchet MS" w:hAnsi="Trebuchet MS" w:cs="Trebuchet MS"/>
                <w:i/>
                <w:spacing w:val="-1"/>
                <w:sz w:val="22"/>
                <w:szCs w:val="22"/>
              </w:rPr>
            </w:pPr>
            <w:r>
              <w:rPr>
                <w:rFonts w:ascii="Trebuchet MS" w:eastAsia="Trebuchet MS" w:hAnsi="Trebuchet MS" w:cs="Trebuchet MS"/>
                <w:i/>
                <w:sz w:val="22"/>
                <w:szCs w:val="22"/>
              </w:rPr>
              <w:t>S</w:t>
            </w:r>
            <w:r>
              <w:rPr>
                <w:rFonts w:ascii="Trebuchet MS" w:eastAsia="Trebuchet MS" w:hAnsi="Trebuchet MS" w:cs="Trebuchet MS"/>
                <w:i/>
                <w:spacing w:val="-1"/>
                <w:sz w:val="22"/>
                <w:szCs w:val="22"/>
              </w:rPr>
              <w:t>u</w:t>
            </w:r>
            <w:r>
              <w:rPr>
                <w:rFonts w:ascii="Trebuchet MS" w:eastAsia="Trebuchet MS" w:hAnsi="Trebuchet MS" w:cs="Trebuchet MS"/>
                <w:i/>
                <w:sz w:val="22"/>
                <w:szCs w:val="22"/>
              </w:rPr>
              <w:t>b</w:t>
            </w:r>
            <w:r>
              <w:rPr>
                <w:rFonts w:ascii="Trebuchet MS" w:eastAsia="Trebuchet MS" w:hAnsi="Trebuchet MS" w:cs="Trebuchet MS"/>
                <w:i/>
                <w:spacing w:val="-1"/>
                <w:sz w:val="22"/>
                <w:szCs w:val="22"/>
              </w:rPr>
              <w:t>co</w:t>
            </w:r>
            <w:r>
              <w:rPr>
                <w:rFonts w:ascii="Trebuchet MS" w:eastAsia="Trebuchet MS" w:hAnsi="Trebuchet MS" w:cs="Trebuchet MS"/>
                <w:i/>
                <w:sz w:val="22"/>
                <w:szCs w:val="22"/>
              </w:rPr>
              <w:t>ntr</w:t>
            </w:r>
            <w:r>
              <w:rPr>
                <w:rFonts w:ascii="Trebuchet MS" w:eastAsia="Trebuchet MS" w:hAnsi="Trebuchet MS" w:cs="Trebuchet MS"/>
                <w:i/>
                <w:spacing w:val="-1"/>
                <w:sz w:val="22"/>
                <w:szCs w:val="22"/>
              </w:rPr>
              <w:t>ac</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r</w:t>
            </w:r>
          </w:p>
        </w:tc>
      </w:tr>
    </w:tbl>
    <w:p w14:paraId="1A310D6B" w14:textId="77777777" w:rsidR="00F46853" w:rsidRDefault="00F46853">
      <w:pPr>
        <w:sectPr w:rsidR="00F46853">
          <w:pgSz w:w="11920" w:h="16840"/>
          <w:pgMar w:top="600" w:right="340" w:bottom="280" w:left="620" w:header="720" w:footer="720" w:gutter="0"/>
          <w:cols w:space="720"/>
        </w:sectPr>
      </w:pPr>
    </w:p>
    <w:p w14:paraId="66DC86BA" w14:textId="77777777" w:rsidR="00F46853" w:rsidRDefault="00F46853">
      <w:pPr>
        <w:spacing w:before="6" w:line="80" w:lineRule="exact"/>
        <w:rPr>
          <w:sz w:val="9"/>
          <w:szCs w:val="9"/>
        </w:rPr>
      </w:pPr>
    </w:p>
    <w:tbl>
      <w:tblPr>
        <w:tblW w:w="0" w:type="auto"/>
        <w:tblInd w:w="118" w:type="dxa"/>
        <w:tblLayout w:type="fixed"/>
        <w:tblCellMar>
          <w:left w:w="0" w:type="dxa"/>
          <w:right w:w="0" w:type="dxa"/>
        </w:tblCellMar>
        <w:tblLook w:val="01E0" w:firstRow="1" w:lastRow="1" w:firstColumn="1" w:lastColumn="1" w:noHBand="0" w:noVBand="0"/>
      </w:tblPr>
      <w:tblGrid>
        <w:gridCol w:w="3539"/>
        <w:gridCol w:w="4412"/>
        <w:gridCol w:w="2760"/>
      </w:tblGrid>
      <w:tr w:rsidR="00F46853" w14:paraId="3A6A8475" w14:textId="77777777">
        <w:trPr>
          <w:trHeight w:hRule="exact" w:val="298"/>
        </w:trPr>
        <w:tc>
          <w:tcPr>
            <w:tcW w:w="3539" w:type="dxa"/>
            <w:vMerge w:val="restart"/>
            <w:tcBorders>
              <w:top w:val="single" w:sz="5" w:space="0" w:color="000000"/>
              <w:left w:val="single" w:sz="5" w:space="0" w:color="000000"/>
              <w:right w:val="single" w:sz="5" w:space="0" w:color="000000"/>
            </w:tcBorders>
          </w:tcPr>
          <w:p w14:paraId="35298B00" w14:textId="77777777" w:rsidR="00F46853" w:rsidRDefault="00F46853">
            <w:pPr>
              <w:spacing w:before="17" w:line="200" w:lineRule="exact"/>
            </w:pPr>
          </w:p>
          <w:p w14:paraId="15C65B64" w14:textId="77777777" w:rsidR="00F46853" w:rsidRDefault="00D56C4D">
            <w:pPr>
              <w:ind w:left="102"/>
            </w:pPr>
            <w:r>
              <w:pict w14:anchorId="65CC684C">
                <v:shape id="_x0000_i1031" type="#_x0000_t75" style="width:166pt;height:32.65pt">
                  <v:imagedata r:id="rId5" o:title=""/>
                </v:shape>
              </w:pict>
            </w:r>
          </w:p>
          <w:p w14:paraId="75ACBD61" w14:textId="77777777" w:rsidR="00F46853" w:rsidRDefault="00F46853">
            <w:pPr>
              <w:spacing w:before="8" w:line="280" w:lineRule="exact"/>
              <w:rPr>
                <w:sz w:val="28"/>
                <w:szCs w:val="28"/>
              </w:rPr>
            </w:pPr>
          </w:p>
        </w:tc>
        <w:tc>
          <w:tcPr>
            <w:tcW w:w="4412" w:type="dxa"/>
            <w:vMerge w:val="restart"/>
            <w:tcBorders>
              <w:top w:val="single" w:sz="5" w:space="0" w:color="000000"/>
              <w:left w:val="single" w:sz="5" w:space="0" w:color="000000"/>
              <w:right w:val="single" w:sz="5" w:space="0" w:color="000000"/>
            </w:tcBorders>
          </w:tcPr>
          <w:p w14:paraId="7EEA18F6" w14:textId="77777777" w:rsidR="00F46853" w:rsidRDefault="00F46853">
            <w:pPr>
              <w:spacing w:line="200" w:lineRule="exact"/>
            </w:pPr>
          </w:p>
          <w:p w14:paraId="75CC96C4" w14:textId="77777777" w:rsidR="00F46853" w:rsidRDefault="00F46853">
            <w:pPr>
              <w:spacing w:before="13" w:line="200" w:lineRule="exact"/>
            </w:pPr>
          </w:p>
          <w:p w14:paraId="44C0D1B7" w14:textId="77777777" w:rsidR="00F46853" w:rsidRDefault="00533CCC">
            <w:pPr>
              <w:ind w:left="102"/>
              <w:rPr>
                <w:rFonts w:ascii="Trebuchet MS" w:eastAsia="Trebuchet MS" w:hAnsi="Trebuchet MS" w:cs="Trebuchet MS"/>
                <w:sz w:val="40"/>
                <w:szCs w:val="40"/>
              </w:rPr>
            </w:pPr>
            <w:r>
              <w:rPr>
                <w:rFonts w:ascii="Trebuchet MS" w:eastAsia="Trebuchet MS" w:hAnsi="Trebuchet MS" w:cs="Trebuchet MS"/>
                <w:b/>
                <w:sz w:val="40"/>
                <w:szCs w:val="40"/>
              </w:rPr>
              <w:t>PRO</w:t>
            </w:r>
            <w:r>
              <w:rPr>
                <w:rFonts w:ascii="Trebuchet MS" w:eastAsia="Trebuchet MS" w:hAnsi="Trebuchet MS" w:cs="Trebuchet MS"/>
                <w:b/>
                <w:spacing w:val="-1"/>
                <w:sz w:val="40"/>
                <w:szCs w:val="40"/>
              </w:rPr>
              <w:t>C</w:t>
            </w:r>
            <w:r>
              <w:rPr>
                <w:rFonts w:ascii="Trebuchet MS" w:eastAsia="Trebuchet MS" w:hAnsi="Trebuchet MS" w:cs="Trebuchet MS"/>
                <w:b/>
                <w:sz w:val="40"/>
                <w:szCs w:val="40"/>
              </w:rPr>
              <w:t>ED</w:t>
            </w:r>
            <w:r>
              <w:rPr>
                <w:rFonts w:ascii="Trebuchet MS" w:eastAsia="Trebuchet MS" w:hAnsi="Trebuchet MS" w:cs="Trebuchet MS"/>
                <w:b/>
                <w:spacing w:val="-1"/>
                <w:sz w:val="40"/>
                <w:szCs w:val="40"/>
              </w:rPr>
              <w:t>U</w:t>
            </w:r>
            <w:r>
              <w:rPr>
                <w:rFonts w:ascii="Trebuchet MS" w:eastAsia="Trebuchet MS" w:hAnsi="Trebuchet MS" w:cs="Trebuchet MS"/>
                <w:b/>
                <w:sz w:val="40"/>
                <w:szCs w:val="40"/>
              </w:rPr>
              <w:t>RES</w:t>
            </w:r>
            <w:r>
              <w:rPr>
                <w:rFonts w:ascii="Trebuchet MS" w:eastAsia="Trebuchet MS" w:hAnsi="Trebuchet MS" w:cs="Trebuchet MS"/>
                <w:b/>
                <w:spacing w:val="-1"/>
                <w:sz w:val="40"/>
                <w:szCs w:val="40"/>
              </w:rPr>
              <w:t xml:space="preserve"> </w:t>
            </w:r>
            <w:r>
              <w:rPr>
                <w:rFonts w:ascii="Trebuchet MS" w:eastAsia="Trebuchet MS" w:hAnsi="Trebuchet MS" w:cs="Trebuchet MS"/>
                <w:b/>
                <w:sz w:val="40"/>
                <w:szCs w:val="40"/>
              </w:rPr>
              <w:t>MANUAL</w:t>
            </w:r>
          </w:p>
        </w:tc>
        <w:tc>
          <w:tcPr>
            <w:tcW w:w="2760" w:type="dxa"/>
            <w:tcBorders>
              <w:top w:val="single" w:sz="5" w:space="0" w:color="000000"/>
              <w:left w:val="single" w:sz="5" w:space="0" w:color="000000"/>
              <w:bottom w:val="single" w:sz="5" w:space="0" w:color="000000"/>
              <w:right w:val="single" w:sz="5" w:space="0" w:color="000000"/>
            </w:tcBorders>
          </w:tcPr>
          <w:p w14:paraId="343A44B4"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D</w:t>
            </w:r>
            <w:r>
              <w:rPr>
                <w:rFonts w:ascii="Trebuchet MS" w:eastAsia="Trebuchet MS" w:hAnsi="Trebuchet MS" w:cs="Trebuchet MS"/>
                <w:i/>
                <w:spacing w:val="-1"/>
                <w:sz w:val="18"/>
                <w:szCs w:val="18"/>
              </w:rPr>
              <w:t>o</w:t>
            </w:r>
            <w:r>
              <w:rPr>
                <w:rFonts w:ascii="Trebuchet MS" w:eastAsia="Trebuchet MS" w:hAnsi="Trebuchet MS" w:cs="Trebuchet MS"/>
                <w:i/>
                <w:spacing w:val="1"/>
                <w:sz w:val="18"/>
                <w:szCs w:val="18"/>
              </w:rPr>
              <w:t>c</w:t>
            </w:r>
            <w:r>
              <w:rPr>
                <w:rFonts w:ascii="Trebuchet MS" w:eastAsia="Trebuchet MS" w:hAnsi="Trebuchet MS" w:cs="Trebuchet MS"/>
                <w:i/>
                <w:sz w:val="18"/>
                <w:szCs w:val="18"/>
              </w:rPr>
              <w:t>.</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Code </w:t>
            </w:r>
            <w:r>
              <w:rPr>
                <w:rFonts w:ascii="Trebuchet MS" w:eastAsia="Trebuchet MS" w:hAnsi="Trebuchet MS" w:cs="Trebuchet MS"/>
                <w:i/>
                <w:spacing w:val="52"/>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P</w:t>
            </w:r>
            <w:r>
              <w:rPr>
                <w:rFonts w:ascii="Trebuchet MS" w:eastAsia="Trebuchet MS" w:hAnsi="Trebuchet MS" w:cs="Trebuchet MS"/>
                <w:i/>
                <w:spacing w:val="-1"/>
                <w:sz w:val="18"/>
                <w:szCs w:val="18"/>
              </w:rPr>
              <w:t>M</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PN</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06</w:t>
            </w:r>
          </w:p>
        </w:tc>
      </w:tr>
      <w:tr w:rsidR="00F46853" w14:paraId="4556524A" w14:textId="77777777">
        <w:trPr>
          <w:trHeight w:hRule="exact" w:val="298"/>
        </w:trPr>
        <w:tc>
          <w:tcPr>
            <w:tcW w:w="3539" w:type="dxa"/>
            <w:vMerge/>
            <w:tcBorders>
              <w:left w:val="single" w:sz="5" w:space="0" w:color="000000"/>
              <w:right w:val="single" w:sz="5" w:space="0" w:color="000000"/>
            </w:tcBorders>
          </w:tcPr>
          <w:p w14:paraId="236858E4" w14:textId="77777777" w:rsidR="00F46853" w:rsidRDefault="00F46853"/>
        </w:tc>
        <w:tc>
          <w:tcPr>
            <w:tcW w:w="4412" w:type="dxa"/>
            <w:vMerge/>
            <w:tcBorders>
              <w:left w:val="single" w:sz="5" w:space="0" w:color="000000"/>
              <w:right w:val="single" w:sz="5" w:space="0" w:color="000000"/>
            </w:tcBorders>
          </w:tcPr>
          <w:p w14:paraId="7526FB3E"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7381603F"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pacing w:val="1"/>
                <w:sz w:val="18"/>
                <w:szCs w:val="18"/>
              </w:rPr>
              <w:t>R</w:t>
            </w:r>
            <w:r>
              <w:rPr>
                <w:rFonts w:ascii="Trebuchet MS" w:eastAsia="Trebuchet MS" w:hAnsi="Trebuchet MS" w:cs="Trebuchet MS"/>
                <w:i/>
                <w:spacing w:val="-1"/>
                <w:sz w:val="18"/>
                <w:szCs w:val="18"/>
              </w:rPr>
              <w:t>e</w:t>
            </w:r>
            <w:r>
              <w:rPr>
                <w:rFonts w:ascii="Trebuchet MS" w:eastAsia="Trebuchet MS" w:hAnsi="Trebuchet MS" w:cs="Trebuchet MS"/>
                <w:i/>
                <w:sz w:val="18"/>
                <w:szCs w:val="18"/>
              </w:rPr>
              <w:t>v.</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N</w:t>
            </w:r>
            <w:r>
              <w:rPr>
                <w:rFonts w:ascii="Trebuchet MS" w:eastAsia="Trebuchet MS" w:hAnsi="Trebuchet MS" w:cs="Trebuchet MS"/>
                <w:i/>
                <w:spacing w:val="-3"/>
                <w:sz w:val="18"/>
                <w:szCs w:val="18"/>
              </w:rPr>
              <w:t>o</w:t>
            </w:r>
            <w:r>
              <w:rPr>
                <w:rFonts w:ascii="Trebuchet MS" w:eastAsia="Trebuchet MS" w:hAnsi="Trebuchet MS" w:cs="Trebuchet MS"/>
                <w:i/>
                <w:sz w:val="18"/>
                <w:szCs w:val="18"/>
              </w:rPr>
              <w:t xml:space="preserve">.    </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1</w:t>
            </w:r>
          </w:p>
        </w:tc>
      </w:tr>
      <w:tr w:rsidR="00F46853" w14:paraId="3A268995" w14:textId="77777777">
        <w:trPr>
          <w:trHeight w:hRule="exact" w:val="298"/>
        </w:trPr>
        <w:tc>
          <w:tcPr>
            <w:tcW w:w="3539" w:type="dxa"/>
            <w:vMerge/>
            <w:tcBorders>
              <w:left w:val="single" w:sz="5" w:space="0" w:color="000000"/>
              <w:right w:val="single" w:sz="5" w:space="0" w:color="000000"/>
            </w:tcBorders>
          </w:tcPr>
          <w:p w14:paraId="1B9FAF09" w14:textId="77777777" w:rsidR="00F46853" w:rsidRDefault="00F46853"/>
        </w:tc>
        <w:tc>
          <w:tcPr>
            <w:tcW w:w="4412" w:type="dxa"/>
            <w:vMerge/>
            <w:tcBorders>
              <w:left w:val="single" w:sz="5" w:space="0" w:color="000000"/>
              <w:right w:val="single" w:sz="5" w:space="0" w:color="000000"/>
            </w:tcBorders>
          </w:tcPr>
          <w:p w14:paraId="580AB10D"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2D373630"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E</w:t>
            </w:r>
            <w:r>
              <w:rPr>
                <w:rFonts w:ascii="Trebuchet MS" w:eastAsia="Trebuchet MS" w:hAnsi="Trebuchet MS" w:cs="Trebuchet MS"/>
                <w:i/>
                <w:spacing w:val="-1"/>
                <w:sz w:val="18"/>
                <w:szCs w:val="18"/>
              </w:rPr>
              <w:t>f</w:t>
            </w:r>
            <w:r>
              <w:rPr>
                <w:rFonts w:ascii="Trebuchet MS" w:eastAsia="Trebuchet MS" w:hAnsi="Trebuchet MS" w:cs="Trebuchet MS"/>
                <w:i/>
                <w:sz w:val="18"/>
                <w:szCs w:val="18"/>
              </w:rPr>
              <w:t>f.</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D</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t</w:t>
            </w:r>
            <w:r>
              <w:rPr>
                <w:rFonts w:ascii="Trebuchet MS" w:eastAsia="Trebuchet MS" w:hAnsi="Trebuchet MS" w:cs="Trebuchet MS"/>
                <w:i/>
                <w:sz w:val="18"/>
                <w:szCs w:val="18"/>
              </w:rPr>
              <w:t>e   :</w:t>
            </w:r>
          </w:p>
        </w:tc>
      </w:tr>
      <w:tr w:rsidR="00F46853" w14:paraId="28A1F553" w14:textId="77777777">
        <w:trPr>
          <w:trHeight w:hRule="exact" w:val="274"/>
        </w:trPr>
        <w:tc>
          <w:tcPr>
            <w:tcW w:w="3539" w:type="dxa"/>
            <w:vMerge/>
            <w:tcBorders>
              <w:left w:val="single" w:sz="5" w:space="0" w:color="000000"/>
              <w:bottom w:val="single" w:sz="5" w:space="0" w:color="000000"/>
              <w:right w:val="single" w:sz="5" w:space="0" w:color="000000"/>
            </w:tcBorders>
          </w:tcPr>
          <w:p w14:paraId="7378F12B" w14:textId="77777777" w:rsidR="00F46853" w:rsidRDefault="00F46853"/>
        </w:tc>
        <w:tc>
          <w:tcPr>
            <w:tcW w:w="4412" w:type="dxa"/>
            <w:vMerge/>
            <w:tcBorders>
              <w:left w:val="single" w:sz="5" w:space="0" w:color="000000"/>
              <w:bottom w:val="single" w:sz="5" w:space="0" w:color="000000"/>
              <w:right w:val="single" w:sz="5" w:space="0" w:color="000000"/>
            </w:tcBorders>
          </w:tcPr>
          <w:p w14:paraId="01C8E8E0"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139A7C5F" w14:textId="77777777" w:rsidR="00F46853" w:rsidRDefault="00533CCC">
            <w:pPr>
              <w:spacing w:before="27"/>
              <w:ind w:left="102"/>
              <w:rPr>
                <w:rFonts w:ascii="Trebuchet MS" w:eastAsia="Trebuchet MS" w:hAnsi="Trebuchet MS" w:cs="Trebuchet MS"/>
                <w:sz w:val="18"/>
                <w:szCs w:val="18"/>
              </w:rPr>
            </w:pPr>
            <w:r>
              <w:rPr>
                <w:rFonts w:ascii="Trebuchet MS" w:eastAsia="Trebuchet MS" w:hAnsi="Trebuchet MS" w:cs="Trebuchet MS"/>
                <w:i/>
                <w:sz w:val="18"/>
                <w:szCs w:val="18"/>
              </w:rPr>
              <w:t>P</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g</w:t>
            </w:r>
            <w:r>
              <w:rPr>
                <w:rFonts w:ascii="Trebuchet MS" w:eastAsia="Trebuchet MS" w:hAnsi="Trebuchet MS" w:cs="Trebuchet MS"/>
                <w:i/>
                <w:sz w:val="18"/>
                <w:szCs w:val="18"/>
              </w:rPr>
              <w:t xml:space="preserve">e         :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7 </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f</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9</w:t>
            </w:r>
          </w:p>
        </w:tc>
      </w:tr>
      <w:tr w:rsidR="00F46853" w14:paraId="54A4E9EE" w14:textId="77777777">
        <w:trPr>
          <w:trHeight w:hRule="exact" w:val="792"/>
        </w:trPr>
        <w:tc>
          <w:tcPr>
            <w:tcW w:w="10711" w:type="dxa"/>
            <w:gridSpan w:val="3"/>
            <w:tcBorders>
              <w:top w:val="nil"/>
              <w:left w:val="single" w:sz="5" w:space="0" w:color="000000"/>
              <w:bottom w:val="single" w:sz="5" w:space="0" w:color="000000"/>
              <w:right w:val="single" w:sz="5" w:space="0" w:color="000000"/>
            </w:tcBorders>
          </w:tcPr>
          <w:p w14:paraId="684D2D18" w14:textId="77777777" w:rsidR="00F46853" w:rsidRDefault="00533CCC">
            <w:pPr>
              <w:spacing w:before="5"/>
              <w:ind w:left="102"/>
              <w:rPr>
                <w:rFonts w:ascii="Trebuchet MS" w:eastAsia="Trebuchet MS" w:hAnsi="Trebuchet MS" w:cs="Trebuchet MS"/>
                <w:sz w:val="24"/>
                <w:szCs w:val="24"/>
              </w:rPr>
            </w:pPr>
            <w:r>
              <w:rPr>
                <w:rFonts w:ascii="Trebuchet MS" w:eastAsia="Trebuchet MS" w:hAnsi="Trebuchet MS" w:cs="Trebuchet MS"/>
                <w:sz w:val="24"/>
                <w:szCs w:val="24"/>
              </w:rPr>
              <w:t>TIT</w:t>
            </w:r>
            <w:r>
              <w:rPr>
                <w:rFonts w:ascii="Trebuchet MS" w:eastAsia="Trebuchet MS" w:hAnsi="Trebuchet MS" w:cs="Trebuchet MS"/>
                <w:spacing w:val="1"/>
                <w:sz w:val="24"/>
                <w:szCs w:val="24"/>
              </w:rPr>
              <w:t>LE</w:t>
            </w:r>
            <w:r>
              <w:rPr>
                <w:rFonts w:ascii="Trebuchet MS" w:eastAsia="Trebuchet MS" w:hAnsi="Trebuchet MS" w:cs="Trebuchet MS"/>
                <w:sz w:val="24"/>
                <w:szCs w:val="24"/>
              </w:rPr>
              <w:t>:</w:t>
            </w:r>
          </w:p>
          <w:p w14:paraId="73C7D78B" w14:textId="77777777" w:rsidR="00F46853" w:rsidRDefault="00533CCC">
            <w:pPr>
              <w:ind w:left="3154"/>
              <w:rPr>
                <w:rFonts w:ascii="Trebuchet MS" w:eastAsia="Trebuchet MS" w:hAnsi="Trebuchet MS" w:cs="Trebuchet MS"/>
                <w:sz w:val="28"/>
                <w:szCs w:val="28"/>
              </w:rPr>
            </w:pPr>
            <w:r>
              <w:rPr>
                <w:rFonts w:ascii="Trebuchet MS" w:eastAsia="Trebuchet MS" w:hAnsi="Trebuchet MS" w:cs="Trebuchet MS"/>
                <w:b/>
                <w:sz w:val="28"/>
                <w:szCs w:val="28"/>
              </w:rPr>
              <w:t>SU</w:t>
            </w:r>
            <w:r>
              <w:rPr>
                <w:rFonts w:ascii="Trebuchet MS" w:eastAsia="Trebuchet MS" w:hAnsi="Trebuchet MS" w:cs="Trebuchet MS"/>
                <w:b/>
                <w:spacing w:val="1"/>
                <w:sz w:val="28"/>
                <w:szCs w:val="28"/>
              </w:rPr>
              <w:t>BC</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T</w:t>
            </w:r>
            <w:r>
              <w:rPr>
                <w:rFonts w:ascii="Trebuchet MS" w:eastAsia="Trebuchet MS" w:hAnsi="Trebuchet MS" w:cs="Trebuchet MS"/>
                <w:b/>
                <w:spacing w:val="1"/>
                <w:sz w:val="28"/>
                <w:szCs w:val="28"/>
              </w:rPr>
              <w:t>R</w:t>
            </w:r>
            <w:r>
              <w:rPr>
                <w:rFonts w:ascii="Trebuchet MS" w:eastAsia="Trebuchet MS" w:hAnsi="Trebuchet MS" w:cs="Trebuchet MS"/>
                <w:b/>
                <w:spacing w:val="-3"/>
                <w:sz w:val="28"/>
                <w:szCs w:val="28"/>
              </w:rPr>
              <w:t>A</w:t>
            </w:r>
            <w:r>
              <w:rPr>
                <w:rFonts w:ascii="Trebuchet MS" w:eastAsia="Trebuchet MS" w:hAnsi="Trebuchet MS" w:cs="Trebuchet MS"/>
                <w:b/>
                <w:spacing w:val="1"/>
                <w:sz w:val="28"/>
                <w:szCs w:val="28"/>
              </w:rPr>
              <w:t>CT</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R M</w:t>
            </w:r>
            <w:r>
              <w:rPr>
                <w:rFonts w:ascii="Trebuchet MS" w:eastAsia="Trebuchet MS" w:hAnsi="Trebuchet MS" w:cs="Trebuchet MS"/>
                <w:b/>
                <w:spacing w:val="-1"/>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IT</w:t>
            </w:r>
            <w:r>
              <w:rPr>
                <w:rFonts w:ascii="Trebuchet MS" w:eastAsia="Trebuchet MS" w:hAnsi="Trebuchet MS" w:cs="Trebuchet MS"/>
                <w:b/>
                <w:spacing w:val="-3"/>
                <w:sz w:val="28"/>
                <w:szCs w:val="28"/>
              </w:rPr>
              <w:t>O</w:t>
            </w:r>
            <w:r>
              <w:rPr>
                <w:rFonts w:ascii="Trebuchet MS" w:eastAsia="Trebuchet MS" w:hAnsi="Trebuchet MS" w:cs="Trebuchet MS"/>
                <w:b/>
                <w:spacing w:val="-1"/>
                <w:sz w:val="28"/>
                <w:szCs w:val="28"/>
              </w:rPr>
              <w:t>R</w:t>
            </w:r>
            <w:r>
              <w:rPr>
                <w:rFonts w:ascii="Trebuchet MS" w:eastAsia="Trebuchet MS" w:hAnsi="Trebuchet MS" w:cs="Trebuchet MS"/>
                <w:b/>
                <w:spacing w:val="1"/>
                <w:sz w:val="28"/>
                <w:szCs w:val="28"/>
              </w:rPr>
              <w:t>I</w:t>
            </w:r>
            <w:r>
              <w:rPr>
                <w:rFonts w:ascii="Trebuchet MS" w:eastAsia="Trebuchet MS" w:hAnsi="Trebuchet MS" w:cs="Trebuchet MS"/>
                <w:b/>
                <w:sz w:val="28"/>
                <w:szCs w:val="28"/>
              </w:rPr>
              <w:t>NG</w:t>
            </w:r>
          </w:p>
        </w:tc>
      </w:tr>
    </w:tbl>
    <w:p w14:paraId="55AF21CE" w14:textId="77777777" w:rsidR="00F46853" w:rsidRDefault="00F46853">
      <w:pPr>
        <w:spacing w:before="5" w:line="100" w:lineRule="exact"/>
        <w:rPr>
          <w:sz w:val="10"/>
          <w:szCs w:val="10"/>
        </w:rPr>
      </w:pPr>
    </w:p>
    <w:tbl>
      <w:tblPr>
        <w:tblW w:w="0" w:type="auto"/>
        <w:tblInd w:w="99" w:type="dxa"/>
        <w:tblLayout w:type="fixed"/>
        <w:tblCellMar>
          <w:left w:w="0" w:type="dxa"/>
          <w:right w:w="0" w:type="dxa"/>
        </w:tblCellMar>
        <w:tblLook w:val="01E0" w:firstRow="1" w:lastRow="1" w:firstColumn="1" w:lastColumn="1" w:noHBand="0" w:noVBand="0"/>
      </w:tblPr>
      <w:tblGrid>
        <w:gridCol w:w="2360"/>
        <w:gridCol w:w="5850"/>
        <w:gridCol w:w="2520"/>
      </w:tblGrid>
      <w:tr w:rsidR="00F46853" w14:paraId="395CB888" w14:textId="77777777">
        <w:trPr>
          <w:trHeight w:hRule="exact" w:val="302"/>
        </w:trPr>
        <w:tc>
          <w:tcPr>
            <w:tcW w:w="2360" w:type="dxa"/>
            <w:tcBorders>
              <w:top w:val="dotted" w:sz="4" w:space="0" w:color="000000"/>
              <w:left w:val="dotted" w:sz="4" w:space="0" w:color="000000"/>
              <w:bottom w:val="dotted" w:sz="4" w:space="0" w:color="000000"/>
              <w:right w:val="dotted" w:sz="4" w:space="0" w:color="000000"/>
            </w:tcBorders>
          </w:tcPr>
          <w:p w14:paraId="0D9309FD" w14:textId="77777777" w:rsidR="00F46853" w:rsidRDefault="00F46853"/>
        </w:tc>
        <w:tc>
          <w:tcPr>
            <w:tcW w:w="5850" w:type="dxa"/>
            <w:tcBorders>
              <w:top w:val="dotted" w:sz="4" w:space="0" w:color="000000"/>
              <w:left w:val="dotted" w:sz="4" w:space="0" w:color="000000"/>
              <w:bottom w:val="dotted" w:sz="4" w:space="0" w:color="000000"/>
              <w:right w:val="dotted" w:sz="4" w:space="0" w:color="000000"/>
            </w:tcBorders>
          </w:tcPr>
          <w:p w14:paraId="5CF2E89A" w14:textId="77777777" w:rsidR="00F46853" w:rsidRDefault="00533CCC">
            <w:pPr>
              <w:ind w:left="824"/>
              <w:rPr>
                <w:rFonts w:ascii="Trebuchet MS" w:eastAsia="Trebuchet MS" w:hAnsi="Trebuchet MS" w:cs="Trebuchet MS"/>
                <w:sz w:val="22"/>
                <w:szCs w:val="22"/>
              </w:rPr>
            </w:pPr>
            <w:r>
              <w:rPr>
                <w:rFonts w:ascii="Trebuchet MS" w:eastAsia="Trebuchet MS" w:hAnsi="Trebuchet MS" w:cs="Trebuchet MS"/>
                <w:b/>
                <w:sz w:val="22"/>
                <w:szCs w:val="22"/>
              </w:rPr>
              <w:t>5</w:t>
            </w:r>
            <w:r>
              <w:rPr>
                <w:rFonts w:ascii="Trebuchet MS" w:eastAsia="Trebuchet MS" w:hAnsi="Trebuchet MS" w:cs="Trebuchet MS"/>
                <w:b/>
                <w:spacing w:val="1"/>
                <w:sz w:val="22"/>
                <w:szCs w:val="22"/>
              </w:rPr>
              <w:t>.</w:t>
            </w:r>
            <w:r>
              <w:rPr>
                <w:rFonts w:ascii="Trebuchet MS" w:eastAsia="Trebuchet MS" w:hAnsi="Trebuchet MS" w:cs="Trebuchet MS"/>
                <w:b/>
                <w:sz w:val="22"/>
                <w:szCs w:val="22"/>
              </w:rPr>
              <w:t>3</w:t>
            </w:r>
            <w:r>
              <w:rPr>
                <w:rFonts w:ascii="Trebuchet MS" w:eastAsia="Trebuchet MS" w:hAnsi="Trebuchet MS" w:cs="Trebuchet MS"/>
                <w:b/>
                <w:spacing w:val="-2"/>
                <w:sz w:val="22"/>
                <w:szCs w:val="22"/>
              </w:rPr>
              <w:t>.</w:t>
            </w:r>
            <w:r>
              <w:rPr>
                <w:rFonts w:ascii="Trebuchet MS" w:eastAsia="Trebuchet MS" w:hAnsi="Trebuchet MS" w:cs="Trebuchet MS"/>
                <w:b/>
                <w:sz w:val="22"/>
                <w:szCs w:val="22"/>
              </w:rPr>
              <w:t>1</w:t>
            </w:r>
            <w:r>
              <w:rPr>
                <w:rFonts w:ascii="Trebuchet MS" w:eastAsia="Trebuchet MS" w:hAnsi="Trebuchet MS" w:cs="Trebuchet MS"/>
                <w:b/>
                <w:spacing w:val="1"/>
                <w:sz w:val="22"/>
                <w:szCs w:val="22"/>
              </w:rPr>
              <w:t>.</w:t>
            </w:r>
            <w:r>
              <w:rPr>
                <w:rFonts w:ascii="Trebuchet MS" w:eastAsia="Trebuchet MS" w:hAnsi="Trebuchet MS" w:cs="Trebuchet MS"/>
                <w:b/>
                <w:sz w:val="22"/>
                <w:szCs w:val="22"/>
              </w:rPr>
              <w:t>2</w:t>
            </w:r>
            <w:r>
              <w:rPr>
                <w:rFonts w:ascii="Trebuchet MS" w:eastAsia="Trebuchet MS" w:hAnsi="Trebuchet MS" w:cs="Trebuchet MS"/>
                <w:b/>
                <w:spacing w:val="-2"/>
                <w:sz w:val="22"/>
                <w:szCs w:val="22"/>
              </w:rPr>
              <w:t xml:space="preserve"> </w:t>
            </w:r>
            <w:r>
              <w:rPr>
                <w:rFonts w:ascii="Trebuchet MS" w:eastAsia="Trebuchet MS" w:hAnsi="Trebuchet MS" w:cs="Trebuchet MS"/>
                <w:b/>
                <w:sz w:val="22"/>
                <w:szCs w:val="22"/>
              </w:rPr>
              <w:t>S</w:t>
            </w:r>
            <w:r>
              <w:rPr>
                <w:rFonts w:ascii="Trebuchet MS" w:eastAsia="Trebuchet MS" w:hAnsi="Trebuchet MS" w:cs="Trebuchet MS"/>
                <w:b/>
                <w:spacing w:val="-1"/>
                <w:sz w:val="22"/>
                <w:szCs w:val="22"/>
              </w:rPr>
              <w:t>p</w:t>
            </w:r>
            <w:r>
              <w:rPr>
                <w:rFonts w:ascii="Trebuchet MS" w:eastAsia="Trebuchet MS" w:hAnsi="Trebuchet MS" w:cs="Trebuchet MS"/>
                <w:b/>
                <w:sz w:val="22"/>
                <w:szCs w:val="22"/>
              </w:rPr>
              <w:t>ec</w:t>
            </w:r>
            <w:r>
              <w:rPr>
                <w:rFonts w:ascii="Trebuchet MS" w:eastAsia="Trebuchet MS" w:hAnsi="Trebuchet MS" w:cs="Trebuchet MS"/>
                <w:b/>
                <w:spacing w:val="-1"/>
                <w:sz w:val="22"/>
                <w:szCs w:val="22"/>
              </w:rPr>
              <w:t>i</w:t>
            </w:r>
            <w:r>
              <w:rPr>
                <w:rFonts w:ascii="Trebuchet MS" w:eastAsia="Trebuchet MS" w:hAnsi="Trebuchet MS" w:cs="Trebuchet MS"/>
                <w:b/>
                <w:sz w:val="22"/>
                <w:szCs w:val="22"/>
              </w:rPr>
              <w:t>al</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y</w:t>
            </w:r>
            <w:r>
              <w:rPr>
                <w:rFonts w:ascii="Trebuchet MS" w:eastAsia="Trebuchet MS" w:hAnsi="Trebuchet MS" w:cs="Trebuchet MS"/>
                <w:b/>
                <w:spacing w:val="-2"/>
                <w:sz w:val="22"/>
                <w:szCs w:val="22"/>
              </w:rPr>
              <w:t xml:space="preserve"> </w:t>
            </w:r>
            <w:r>
              <w:rPr>
                <w:rFonts w:ascii="Trebuchet MS" w:eastAsia="Trebuchet MS" w:hAnsi="Trebuchet MS" w:cs="Trebuchet MS"/>
                <w:b/>
                <w:spacing w:val="-1"/>
                <w:sz w:val="22"/>
                <w:szCs w:val="22"/>
              </w:rPr>
              <w:t>W</w:t>
            </w:r>
            <w:r>
              <w:rPr>
                <w:rFonts w:ascii="Trebuchet MS" w:eastAsia="Trebuchet MS" w:hAnsi="Trebuchet MS" w:cs="Trebuchet MS"/>
                <w:b/>
                <w:sz w:val="22"/>
                <w:szCs w:val="22"/>
              </w:rPr>
              <w:t>o</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k</w:t>
            </w:r>
            <w:r>
              <w:rPr>
                <w:rFonts w:ascii="Trebuchet MS" w:eastAsia="Trebuchet MS" w:hAnsi="Trebuchet MS" w:cs="Trebuchet MS"/>
                <w:b/>
                <w:spacing w:val="-3"/>
                <w:sz w:val="22"/>
                <w:szCs w:val="22"/>
              </w:rPr>
              <w:t xml:space="preserve"> </w:t>
            </w:r>
            <w:r>
              <w:rPr>
                <w:rFonts w:ascii="Trebuchet MS" w:eastAsia="Trebuchet MS" w:hAnsi="Trebuchet MS" w:cs="Trebuchet MS"/>
                <w:b/>
                <w:sz w:val="22"/>
                <w:szCs w:val="22"/>
              </w:rPr>
              <w:t>S</w:t>
            </w:r>
            <w:r>
              <w:rPr>
                <w:rFonts w:ascii="Trebuchet MS" w:eastAsia="Trebuchet MS" w:hAnsi="Trebuchet MS" w:cs="Trebuchet MS"/>
                <w:b/>
                <w:spacing w:val="-1"/>
                <w:sz w:val="22"/>
                <w:szCs w:val="22"/>
              </w:rPr>
              <w:t>u</w:t>
            </w:r>
            <w:r>
              <w:rPr>
                <w:rFonts w:ascii="Trebuchet MS" w:eastAsia="Trebuchet MS" w:hAnsi="Trebuchet MS" w:cs="Trebuchet MS"/>
                <w:b/>
                <w:spacing w:val="1"/>
                <w:sz w:val="22"/>
                <w:szCs w:val="22"/>
              </w:rPr>
              <w:t>b</w:t>
            </w:r>
            <w:r>
              <w:rPr>
                <w:rFonts w:ascii="Trebuchet MS" w:eastAsia="Trebuchet MS" w:hAnsi="Trebuchet MS" w:cs="Trebuchet MS"/>
                <w:b/>
                <w:sz w:val="22"/>
                <w:szCs w:val="22"/>
              </w:rPr>
              <w:t>co</w:t>
            </w:r>
            <w:r>
              <w:rPr>
                <w:rFonts w:ascii="Trebuchet MS" w:eastAsia="Trebuchet MS" w:hAnsi="Trebuchet MS" w:cs="Trebuchet MS"/>
                <w:b/>
                <w:spacing w:val="-1"/>
                <w:sz w:val="22"/>
                <w:szCs w:val="22"/>
              </w:rPr>
              <w:t>n</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r</w:t>
            </w:r>
            <w:r>
              <w:rPr>
                <w:rFonts w:ascii="Trebuchet MS" w:eastAsia="Trebuchet MS" w:hAnsi="Trebuchet MS" w:cs="Trebuchet MS"/>
                <w:b/>
                <w:sz w:val="22"/>
                <w:szCs w:val="22"/>
              </w:rPr>
              <w:t>a</w:t>
            </w:r>
            <w:r>
              <w:rPr>
                <w:rFonts w:ascii="Trebuchet MS" w:eastAsia="Trebuchet MS" w:hAnsi="Trebuchet MS" w:cs="Trebuchet MS"/>
                <w:b/>
                <w:spacing w:val="-3"/>
                <w:sz w:val="22"/>
                <w:szCs w:val="22"/>
              </w:rPr>
              <w:t>c</w:t>
            </w:r>
            <w:r>
              <w:rPr>
                <w:rFonts w:ascii="Trebuchet MS" w:eastAsia="Trebuchet MS" w:hAnsi="Trebuchet MS" w:cs="Trebuchet MS"/>
                <w:b/>
                <w:spacing w:val="1"/>
                <w:sz w:val="22"/>
                <w:szCs w:val="22"/>
              </w:rPr>
              <w:t>t</w:t>
            </w:r>
            <w:r>
              <w:rPr>
                <w:rFonts w:ascii="Trebuchet MS" w:eastAsia="Trebuchet MS" w:hAnsi="Trebuchet MS" w:cs="Trebuchet MS"/>
                <w:b/>
                <w:sz w:val="22"/>
                <w:szCs w:val="22"/>
              </w:rPr>
              <w:t>or</w:t>
            </w:r>
          </w:p>
        </w:tc>
        <w:tc>
          <w:tcPr>
            <w:tcW w:w="2520" w:type="dxa"/>
            <w:tcBorders>
              <w:top w:val="dotted" w:sz="4" w:space="0" w:color="000000"/>
              <w:left w:val="dotted" w:sz="4" w:space="0" w:color="000000"/>
              <w:bottom w:val="dotted" w:sz="4" w:space="0" w:color="000000"/>
              <w:right w:val="dotted" w:sz="4" w:space="0" w:color="000000"/>
            </w:tcBorders>
          </w:tcPr>
          <w:p w14:paraId="6DD256E6" w14:textId="77777777" w:rsidR="00F46853" w:rsidRDefault="00F46853"/>
        </w:tc>
      </w:tr>
      <w:tr w:rsidR="00F46853" w14:paraId="55BB0348" w14:textId="77777777">
        <w:trPr>
          <w:trHeight w:hRule="exact" w:val="2081"/>
        </w:trPr>
        <w:tc>
          <w:tcPr>
            <w:tcW w:w="2360" w:type="dxa"/>
            <w:tcBorders>
              <w:top w:val="dotted" w:sz="4" w:space="0" w:color="000000"/>
              <w:left w:val="dotted" w:sz="4" w:space="0" w:color="000000"/>
              <w:bottom w:val="dotted" w:sz="4" w:space="0" w:color="000000"/>
              <w:right w:val="dotted" w:sz="4" w:space="0" w:color="000000"/>
            </w:tcBorders>
          </w:tcPr>
          <w:p w14:paraId="3520005D" w14:textId="77777777" w:rsidR="00F46853" w:rsidRDefault="00F46853">
            <w:pPr>
              <w:spacing w:before="1" w:line="100" w:lineRule="exact"/>
              <w:rPr>
                <w:sz w:val="11"/>
                <w:szCs w:val="11"/>
              </w:rPr>
            </w:pPr>
          </w:p>
          <w:p w14:paraId="27BACA27" w14:textId="77777777" w:rsidR="00F46853" w:rsidRDefault="00F46853">
            <w:pPr>
              <w:spacing w:line="200" w:lineRule="exact"/>
            </w:pPr>
          </w:p>
          <w:p w14:paraId="43E9EFE4" w14:textId="77777777" w:rsidR="00F46853" w:rsidRDefault="00F46853">
            <w:pPr>
              <w:spacing w:line="200" w:lineRule="exact"/>
            </w:pPr>
          </w:p>
          <w:p w14:paraId="00A4E0BD" w14:textId="77777777" w:rsidR="00F46853" w:rsidRDefault="00533CCC">
            <w:pPr>
              <w:ind w:left="206" w:right="530" w:firstLine="425"/>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ring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ical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w:t>
            </w:r>
          </w:p>
        </w:tc>
        <w:tc>
          <w:tcPr>
            <w:tcW w:w="5850" w:type="dxa"/>
            <w:tcBorders>
              <w:top w:val="dotted" w:sz="4" w:space="0" w:color="000000"/>
              <w:left w:val="dotted" w:sz="4" w:space="0" w:color="000000"/>
              <w:bottom w:val="dotted" w:sz="4" w:space="0" w:color="000000"/>
              <w:right w:val="dotted" w:sz="4" w:space="0" w:color="000000"/>
            </w:tcBorders>
          </w:tcPr>
          <w:p w14:paraId="504E5D25" w14:textId="77777777" w:rsidR="00F46853" w:rsidRDefault="00533CCC">
            <w:pPr>
              <w:tabs>
                <w:tab w:val="left" w:pos="820"/>
              </w:tabs>
              <w:spacing w:before="14" w:line="276" w:lineRule="auto"/>
              <w:ind w:left="824" w:right="422" w:hanging="361"/>
              <w:jc w:val="both"/>
              <w:rPr>
                <w:rFonts w:ascii="Trebuchet MS" w:eastAsia="Trebuchet MS" w:hAnsi="Trebuchet MS" w:cs="Trebuchet MS"/>
                <w:sz w:val="22"/>
                <w:szCs w:val="22"/>
              </w:rPr>
            </w:pPr>
            <w:r>
              <w:rPr>
                <w:w w:val="131"/>
                <w:sz w:val="22"/>
                <w:szCs w:val="22"/>
              </w:rPr>
              <w:t>•</w:t>
            </w:r>
            <w:r>
              <w:rPr>
                <w:sz w:val="22"/>
                <w:szCs w:val="22"/>
              </w:rPr>
              <w:tab/>
            </w:r>
            <w:r>
              <w:rPr>
                <w:rFonts w:ascii="Trebuchet MS" w:eastAsia="Trebuchet MS" w:hAnsi="Trebuchet MS" w:cs="Trebuchet MS"/>
                <w:sz w:val="22"/>
                <w:szCs w:val="22"/>
              </w:rPr>
              <w:t>V</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i</w:t>
            </w:r>
            <w:r>
              <w:rPr>
                <w:rFonts w:ascii="Trebuchet MS" w:eastAsia="Trebuchet MS" w:hAnsi="Trebuchet MS" w:cs="Trebuchet MS"/>
                <w:sz w:val="22"/>
                <w:szCs w:val="22"/>
              </w:rPr>
              <w:t>d</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31"/>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31"/>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g  </w:t>
            </w:r>
            <w:r>
              <w:rPr>
                <w:rFonts w:ascii="Trebuchet MS" w:eastAsia="Trebuchet MS" w:hAnsi="Trebuchet MS" w:cs="Trebuchet MS"/>
                <w:spacing w:val="31"/>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31"/>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p</w:t>
            </w:r>
            <w:r>
              <w:rPr>
                <w:rFonts w:ascii="Trebuchet MS" w:eastAsia="Trebuchet MS" w:hAnsi="Trebuchet MS" w:cs="Trebuchet MS"/>
                <w:sz w:val="22"/>
                <w:szCs w:val="22"/>
              </w:rPr>
              <w:t>eci</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y  </w:t>
            </w:r>
            <w:r>
              <w:rPr>
                <w:rFonts w:ascii="Trebuchet MS" w:eastAsia="Trebuchet MS" w:hAnsi="Trebuchet MS" w:cs="Trebuchet MS"/>
                <w:spacing w:val="30"/>
                <w:sz w:val="22"/>
                <w:szCs w:val="22"/>
              </w:rPr>
              <w:t xml:space="preserve"> </w:t>
            </w:r>
            <w:r>
              <w:rPr>
                <w:rFonts w:ascii="Trebuchet MS" w:eastAsia="Trebuchet MS" w:hAnsi="Trebuchet MS" w:cs="Trebuchet MS"/>
                <w:spacing w:val="-1"/>
                <w:sz w:val="22"/>
                <w:szCs w:val="22"/>
              </w:rPr>
              <w:t>Wo</w:t>
            </w:r>
            <w:r>
              <w:rPr>
                <w:rFonts w:ascii="Trebuchet MS" w:eastAsia="Trebuchet MS" w:hAnsi="Trebuchet MS" w:cs="Trebuchet MS"/>
                <w:sz w:val="22"/>
                <w:szCs w:val="22"/>
              </w:rPr>
              <w:t>rk 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ll</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be s</w:t>
            </w:r>
            <w:r>
              <w:rPr>
                <w:rFonts w:ascii="Trebuchet MS" w:eastAsia="Trebuchet MS" w:hAnsi="Trebuchet MS" w:cs="Trebuchet MS"/>
                <w:spacing w:val="-1"/>
                <w:sz w:val="22"/>
                <w:szCs w:val="22"/>
              </w:rPr>
              <w:t>u</w:t>
            </w:r>
            <w:r>
              <w:rPr>
                <w:rFonts w:ascii="Trebuchet MS" w:eastAsia="Trebuchet MS" w:hAnsi="Trebuchet MS" w:cs="Trebuchet MS"/>
                <w:sz w:val="22"/>
                <w:szCs w:val="22"/>
              </w:rPr>
              <w:t>bjec</w:t>
            </w:r>
            <w:r>
              <w:rPr>
                <w:rFonts w:ascii="Trebuchet MS" w:eastAsia="Trebuchet MS" w:hAnsi="Trebuchet MS" w:cs="Trebuchet MS"/>
                <w:spacing w:val="1"/>
                <w:sz w:val="22"/>
                <w:szCs w:val="22"/>
              </w:rPr>
              <w:t>t</w:t>
            </w:r>
            <w:r>
              <w:rPr>
                <w:rFonts w:ascii="Trebuchet MS" w:eastAsia="Trebuchet MS" w:hAnsi="Trebuchet MS" w:cs="Trebuchet MS"/>
                <w:sz w:val="22"/>
                <w:szCs w:val="22"/>
              </w:rPr>
              <w:t>ed</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revi</w:t>
            </w:r>
            <w:r>
              <w:rPr>
                <w:rFonts w:ascii="Trebuchet MS" w:eastAsia="Trebuchet MS" w:hAnsi="Trebuchet MS" w:cs="Trebuchet MS"/>
                <w:spacing w:val="-3"/>
                <w:sz w:val="22"/>
                <w:szCs w:val="22"/>
              </w:rPr>
              <w:t>e</w:t>
            </w:r>
            <w:r>
              <w:rPr>
                <w:rFonts w:ascii="Trebuchet MS" w:eastAsia="Trebuchet MS" w:hAnsi="Trebuchet MS" w:cs="Trebuchet MS"/>
                <w:sz w:val="22"/>
                <w:szCs w:val="22"/>
              </w:rPr>
              <w:t xml:space="preserve">w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p</w:t>
            </w:r>
            <w:r>
              <w:rPr>
                <w:rFonts w:ascii="Trebuchet MS" w:eastAsia="Trebuchet MS" w:hAnsi="Trebuchet MS" w:cs="Trebuchet MS"/>
                <w:spacing w:val="-1"/>
                <w:sz w:val="22"/>
                <w:szCs w:val="22"/>
              </w:rPr>
              <w:t>p</w:t>
            </w:r>
            <w:r>
              <w:rPr>
                <w:rFonts w:ascii="Trebuchet MS" w:eastAsia="Trebuchet MS" w:hAnsi="Trebuchet MS" w:cs="Trebuchet MS"/>
                <w:sz w:val="22"/>
                <w:szCs w:val="22"/>
              </w:rPr>
              <w:t>rov</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 xml:space="preserve">by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 Op</w:t>
            </w:r>
            <w:r>
              <w:rPr>
                <w:rFonts w:ascii="Trebuchet MS" w:eastAsia="Trebuchet MS" w:hAnsi="Trebuchet MS" w:cs="Trebuchet MS"/>
                <w:spacing w:val="-1"/>
                <w:sz w:val="22"/>
                <w:szCs w:val="22"/>
              </w:rPr>
              <w:t>e</w:t>
            </w:r>
            <w:r>
              <w:rPr>
                <w:rFonts w:ascii="Trebuchet MS" w:eastAsia="Trebuchet MS" w:hAnsi="Trebuchet MS" w:cs="Trebuchet MS"/>
                <w:sz w:val="22"/>
                <w:szCs w:val="22"/>
              </w:rPr>
              <w:t>ra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ns 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h</w:t>
            </w:r>
            <w:r>
              <w:rPr>
                <w:rFonts w:ascii="Trebuchet MS" w:eastAsia="Trebuchet MS" w:hAnsi="Trebuchet MS" w:cs="Trebuchet MS"/>
                <w:sz w:val="22"/>
                <w:szCs w:val="22"/>
              </w:rPr>
              <w:t>e</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z w:val="22"/>
                <w:szCs w:val="22"/>
              </w:rPr>
              <w:t>roj</w:t>
            </w:r>
            <w:r>
              <w:rPr>
                <w:rFonts w:ascii="Trebuchet MS" w:eastAsia="Trebuchet MS" w:hAnsi="Trebuchet MS" w:cs="Trebuchet MS"/>
                <w:spacing w:val="-3"/>
                <w:sz w:val="22"/>
                <w:szCs w:val="22"/>
              </w:rPr>
              <w:t>e</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ring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ical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w:t>
            </w:r>
          </w:p>
          <w:p w14:paraId="69582DE8" w14:textId="77777777" w:rsidR="00F46853" w:rsidRDefault="00533CCC">
            <w:pPr>
              <w:spacing w:line="240" w:lineRule="exact"/>
              <w:ind w:left="891"/>
              <w:rPr>
                <w:rFonts w:ascii="Trebuchet MS" w:eastAsia="Trebuchet MS" w:hAnsi="Trebuchet MS" w:cs="Trebuchet MS"/>
                <w:sz w:val="22"/>
                <w:szCs w:val="22"/>
              </w:rPr>
            </w:pP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ll   pre</w:t>
            </w:r>
            <w:r>
              <w:rPr>
                <w:rFonts w:ascii="Trebuchet MS" w:eastAsia="Trebuchet MS" w:hAnsi="Trebuchet MS" w:cs="Trebuchet MS"/>
                <w:spacing w:val="-1"/>
                <w:sz w:val="22"/>
                <w:szCs w:val="22"/>
              </w:rPr>
              <w:t>pa</w:t>
            </w:r>
            <w:r>
              <w:rPr>
                <w:rFonts w:ascii="Trebuchet MS" w:eastAsia="Trebuchet MS" w:hAnsi="Trebuchet MS" w:cs="Trebuchet MS"/>
                <w:sz w:val="22"/>
                <w:szCs w:val="22"/>
              </w:rPr>
              <w:t xml:space="preserve">re </w:t>
            </w:r>
            <w:r>
              <w:rPr>
                <w:rFonts w:ascii="Trebuchet MS" w:eastAsia="Trebuchet MS" w:hAnsi="Trebuchet MS" w:cs="Trebuchet MS"/>
                <w:spacing w:val="64"/>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   </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u</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l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u</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3"/>
                <w:sz w:val="22"/>
                <w:szCs w:val="22"/>
              </w:rPr>
              <w:t>i</w:t>
            </w:r>
            <w:r>
              <w:rPr>
                <w:rFonts w:ascii="Trebuchet MS" w:eastAsia="Trebuchet MS" w:hAnsi="Trebuchet MS" w:cs="Trebuchet MS"/>
                <w:sz w:val="22"/>
                <w:szCs w:val="22"/>
              </w:rPr>
              <w:t>n</w:t>
            </w:r>
          </w:p>
          <w:p w14:paraId="76E5FDF0" w14:textId="77777777" w:rsidR="00F46853" w:rsidRDefault="00533CCC">
            <w:pPr>
              <w:spacing w:before="39"/>
              <w:ind w:left="824"/>
              <w:rPr>
                <w:rFonts w:ascii="Trebuchet MS" w:eastAsia="Trebuchet MS" w:hAnsi="Trebuchet MS" w:cs="Trebuchet MS"/>
                <w:sz w:val="22"/>
                <w:szCs w:val="22"/>
              </w:rPr>
            </w:pP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ris</w:t>
            </w:r>
            <w:r>
              <w:rPr>
                <w:rFonts w:ascii="Trebuchet MS" w:eastAsia="Trebuchet MS" w:hAnsi="Trebuchet MS" w:cs="Trebuchet MS"/>
                <w:spacing w:val="-2"/>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w</w:t>
            </w:r>
            <w:r>
              <w:rPr>
                <w:rFonts w:ascii="Trebuchet MS" w:eastAsia="Trebuchet MS" w:hAnsi="Trebuchet MS" w:cs="Trebuchet MS"/>
                <w:spacing w:val="-3"/>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s</w:t>
            </w:r>
            <w:r>
              <w:rPr>
                <w:rFonts w:ascii="Trebuchet MS" w:eastAsia="Trebuchet MS" w:hAnsi="Trebuchet MS" w:cs="Trebuchet MS"/>
                <w:spacing w:val="-1"/>
                <w:sz w:val="22"/>
                <w:szCs w:val="22"/>
              </w:rPr>
              <w:t>u</w:t>
            </w:r>
            <w:r>
              <w:rPr>
                <w:rFonts w:ascii="Trebuchet MS" w:eastAsia="Trebuchet MS" w:hAnsi="Trebuchet MS" w:cs="Trebuchet MS"/>
                <w:spacing w:val="-3"/>
                <w:sz w:val="22"/>
                <w:szCs w:val="22"/>
              </w:rPr>
              <w:t>b</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3"/>
                <w:sz w:val="22"/>
                <w:szCs w:val="22"/>
              </w:rPr>
              <w:t>o</w:t>
            </w:r>
            <w:r>
              <w:rPr>
                <w:rFonts w:ascii="Trebuchet MS" w:eastAsia="Trebuchet MS" w:hAnsi="Trebuchet MS" w:cs="Trebuchet MS"/>
                <w:sz w:val="22"/>
                <w:szCs w:val="22"/>
              </w:rPr>
              <w:t>rs’</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4"/>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a</w:t>
            </w:r>
          </w:p>
        </w:tc>
        <w:tc>
          <w:tcPr>
            <w:tcW w:w="2520" w:type="dxa"/>
            <w:tcBorders>
              <w:top w:val="dotted" w:sz="4" w:space="0" w:color="000000"/>
              <w:left w:val="dotted" w:sz="4" w:space="0" w:color="000000"/>
              <w:bottom w:val="dotted" w:sz="4" w:space="0" w:color="000000"/>
              <w:right w:val="dotted" w:sz="4" w:space="0" w:color="000000"/>
            </w:tcBorders>
          </w:tcPr>
          <w:p w14:paraId="704BC62A" w14:textId="77777777" w:rsidR="00F46853" w:rsidRDefault="00F46853">
            <w:pPr>
              <w:spacing w:before="1" w:line="100" w:lineRule="exact"/>
              <w:rPr>
                <w:sz w:val="11"/>
                <w:szCs w:val="11"/>
              </w:rPr>
            </w:pPr>
          </w:p>
          <w:p w14:paraId="25FE1B57" w14:textId="77777777" w:rsidR="00F46853" w:rsidRDefault="00F46853">
            <w:pPr>
              <w:spacing w:line="200" w:lineRule="exact"/>
            </w:pPr>
          </w:p>
          <w:p w14:paraId="206BA99B" w14:textId="77777777" w:rsidR="00F46853" w:rsidRDefault="00F46853">
            <w:pPr>
              <w:spacing w:line="200" w:lineRule="exact"/>
            </w:pPr>
          </w:p>
          <w:p w14:paraId="5D566058" w14:textId="77777777" w:rsidR="00F46853" w:rsidRDefault="00533CCC">
            <w:pPr>
              <w:ind w:left="238" w:right="598" w:hanging="5"/>
              <w:jc w:val="center"/>
              <w:rPr>
                <w:rFonts w:ascii="Trebuchet MS" w:eastAsia="Trebuchet MS" w:hAnsi="Trebuchet MS" w:cs="Trebuchet MS"/>
                <w:sz w:val="22"/>
                <w:szCs w:val="22"/>
              </w:rPr>
            </w:pPr>
            <w:r>
              <w:rPr>
                <w:rFonts w:ascii="Trebuchet MS" w:eastAsia="Trebuchet MS" w:hAnsi="Trebuchet MS" w:cs="Trebuchet MS"/>
                <w:i/>
                <w:sz w:val="22"/>
                <w:szCs w:val="22"/>
              </w:rPr>
              <w:t>S</w:t>
            </w:r>
            <w:r>
              <w:rPr>
                <w:rFonts w:ascii="Trebuchet MS" w:eastAsia="Trebuchet MS" w:hAnsi="Trebuchet MS" w:cs="Trebuchet MS"/>
                <w:i/>
                <w:spacing w:val="-1"/>
                <w:sz w:val="22"/>
                <w:szCs w:val="22"/>
              </w:rPr>
              <w:t>u</w:t>
            </w:r>
            <w:r>
              <w:rPr>
                <w:rFonts w:ascii="Trebuchet MS" w:eastAsia="Trebuchet MS" w:hAnsi="Trebuchet MS" w:cs="Trebuchet MS"/>
                <w:i/>
                <w:sz w:val="22"/>
                <w:szCs w:val="22"/>
              </w:rPr>
              <w:t>b</w:t>
            </w:r>
            <w:r>
              <w:rPr>
                <w:rFonts w:ascii="Trebuchet MS" w:eastAsia="Trebuchet MS" w:hAnsi="Trebuchet MS" w:cs="Trebuchet MS"/>
                <w:i/>
                <w:spacing w:val="-1"/>
                <w:sz w:val="22"/>
                <w:szCs w:val="22"/>
              </w:rPr>
              <w:t>co</w:t>
            </w:r>
            <w:r>
              <w:rPr>
                <w:rFonts w:ascii="Trebuchet MS" w:eastAsia="Trebuchet MS" w:hAnsi="Trebuchet MS" w:cs="Trebuchet MS"/>
                <w:i/>
                <w:sz w:val="22"/>
                <w:szCs w:val="22"/>
              </w:rPr>
              <w:t>ntr</w:t>
            </w:r>
            <w:r>
              <w:rPr>
                <w:rFonts w:ascii="Trebuchet MS" w:eastAsia="Trebuchet MS" w:hAnsi="Trebuchet MS" w:cs="Trebuchet MS"/>
                <w:i/>
                <w:spacing w:val="-1"/>
                <w:sz w:val="22"/>
                <w:szCs w:val="22"/>
              </w:rPr>
              <w:t>ac</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r P</w:t>
            </w:r>
            <w:r>
              <w:rPr>
                <w:rFonts w:ascii="Trebuchet MS" w:eastAsia="Trebuchet MS" w:hAnsi="Trebuchet MS" w:cs="Trebuchet MS"/>
                <w:i/>
                <w:spacing w:val="-1"/>
                <w:sz w:val="22"/>
                <w:szCs w:val="22"/>
              </w:rPr>
              <w:t>ro</w:t>
            </w:r>
            <w:r>
              <w:rPr>
                <w:rFonts w:ascii="Trebuchet MS" w:eastAsia="Trebuchet MS" w:hAnsi="Trebuchet MS" w:cs="Trebuchet MS"/>
                <w:i/>
                <w:sz w:val="22"/>
                <w:szCs w:val="22"/>
              </w:rPr>
              <w:t>je</w:t>
            </w:r>
            <w:r>
              <w:rPr>
                <w:rFonts w:ascii="Trebuchet MS" w:eastAsia="Trebuchet MS" w:hAnsi="Trebuchet MS" w:cs="Trebuchet MS"/>
                <w:i/>
                <w:spacing w:val="-1"/>
                <w:sz w:val="22"/>
                <w:szCs w:val="22"/>
              </w:rPr>
              <w:t>c</w:t>
            </w:r>
            <w:r>
              <w:rPr>
                <w:rFonts w:ascii="Trebuchet MS" w:eastAsia="Trebuchet MS" w:hAnsi="Trebuchet MS" w:cs="Trebuchet MS"/>
                <w:i/>
                <w:sz w:val="22"/>
                <w:szCs w:val="22"/>
              </w:rPr>
              <w:t>t</w:t>
            </w:r>
            <w:r>
              <w:rPr>
                <w:rFonts w:ascii="Trebuchet MS" w:eastAsia="Trebuchet MS" w:hAnsi="Trebuchet MS" w:cs="Trebuchet MS"/>
                <w:i/>
                <w:spacing w:val="1"/>
                <w:sz w:val="22"/>
                <w:szCs w:val="22"/>
              </w:rPr>
              <w:t xml:space="preserve"> </w:t>
            </w:r>
            <w:r>
              <w:rPr>
                <w:rFonts w:ascii="Trebuchet MS" w:eastAsia="Trebuchet MS" w:hAnsi="Trebuchet MS" w:cs="Trebuchet MS"/>
                <w:i/>
                <w:sz w:val="22"/>
                <w:szCs w:val="22"/>
              </w:rPr>
              <w:t>M</w:t>
            </w:r>
            <w:r>
              <w:rPr>
                <w:rFonts w:ascii="Trebuchet MS" w:eastAsia="Trebuchet MS" w:hAnsi="Trebuchet MS" w:cs="Trebuchet MS"/>
                <w:i/>
                <w:spacing w:val="-1"/>
                <w:sz w:val="22"/>
                <w:szCs w:val="22"/>
              </w:rPr>
              <w:t>a</w:t>
            </w:r>
            <w:r>
              <w:rPr>
                <w:rFonts w:ascii="Trebuchet MS" w:eastAsia="Trebuchet MS" w:hAnsi="Trebuchet MS" w:cs="Trebuchet MS"/>
                <w:i/>
                <w:sz w:val="22"/>
                <w:szCs w:val="22"/>
              </w:rPr>
              <w:t>n</w:t>
            </w:r>
            <w:r>
              <w:rPr>
                <w:rFonts w:ascii="Trebuchet MS" w:eastAsia="Trebuchet MS" w:hAnsi="Trebuchet MS" w:cs="Trebuchet MS"/>
                <w:i/>
                <w:spacing w:val="-1"/>
                <w:sz w:val="22"/>
                <w:szCs w:val="22"/>
              </w:rPr>
              <w:t>a</w:t>
            </w:r>
            <w:r>
              <w:rPr>
                <w:rFonts w:ascii="Trebuchet MS" w:eastAsia="Trebuchet MS" w:hAnsi="Trebuchet MS" w:cs="Trebuchet MS"/>
                <w:i/>
                <w:sz w:val="22"/>
                <w:szCs w:val="22"/>
              </w:rPr>
              <w:t>g</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r Op</w:t>
            </w:r>
            <w:r>
              <w:rPr>
                <w:rFonts w:ascii="Trebuchet MS" w:eastAsia="Trebuchet MS" w:hAnsi="Trebuchet MS" w:cs="Trebuchet MS"/>
                <w:i/>
                <w:spacing w:val="-2"/>
                <w:sz w:val="22"/>
                <w:szCs w:val="22"/>
              </w:rPr>
              <w:t>e</w:t>
            </w:r>
            <w:r>
              <w:rPr>
                <w:rFonts w:ascii="Trebuchet MS" w:eastAsia="Trebuchet MS" w:hAnsi="Trebuchet MS" w:cs="Trebuchet MS"/>
                <w:i/>
                <w:spacing w:val="-1"/>
                <w:sz w:val="22"/>
                <w:szCs w:val="22"/>
              </w:rPr>
              <w:t>ra</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ns M</w:t>
            </w:r>
            <w:r>
              <w:rPr>
                <w:rFonts w:ascii="Trebuchet MS" w:eastAsia="Trebuchet MS" w:hAnsi="Trebuchet MS" w:cs="Trebuchet MS"/>
                <w:i/>
                <w:spacing w:val="-1"/>
                <w:sz w:val="22"/>
                <w:szCs w:val="22"/>
              </w:rPr>
              <w:t>a</w:t>
            </w:r>
            <w:r>
              <w:rPr>
                <w:rFonts w:ascii="Trebuchet MS" w:eastAsia="Trebuchet MS" w:hAnsi="Trebuchet MS" w:cs="Trebuchet MS"/>
                <w:i/>
                <w:sz w:val="22"/>
                <w:szCs w:val="22"/>
              </w:rPr>
              <w:t>n</w:t>
            </w:r>
            <w:r>
              <w:rPr>
                <w:rFonts w:ascii="Trebuchet MS" w:eastAsia="Trebuchet MS" w:hAnsi="Trebuchet MS" w:cs="Trebuchet MS"/>
                <w:i/>
                <w:spacing w:val="-1"/>
                <w:sz w:val="22"/>
                <w:szCs w:val="22"/>
              </w:rPr>
              <w:t>a</w:t>
            </w:r>
            <w:r>
              <w:rPr>
                <w:rFonts w:ascii="Trebuchet MS" w:eastAsia="Trebuchet MS" w:hAnsi="Trebuchet MS" w:cs="Trebuchet MS"/>
                <w:i/>
                <w:sz w:val="22"/>
                <w:szCs w:val="22"/>
              </w:rPr>
              <w:t>g</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r</w:t>
            </w:r>
          </w:p>
        </w:tc>
      </w:tr>
      <w:tr w:rsidR="00F46853" w14:paraId="4AD494DC" w14:textId="77777777">
        <w:trPr>
          <w:trHeight w:hRule="exact" w:val="3550"/>
        </w:trPr>
        <w:tc>
          <w:tcPr>
            <w:tcW w:w="2360" w:type="dxa"/>
            <w:tcBorders>
              <w:top w:val="dotted" w:sz="4" w:space="0" w:color="000000"/>
              <w:left w:val="dotted" w:sz="4" w:space="0" w:color="000000"/>
              <w:bottom w:val="dotted" w:sz="4" w:space="0" w:color="000000"/>
              <w:right w:val="dotted" w:sz="4" w:space="0" w:color="000000"/>
            </w:tcBorders>
          </w:tcPr>
          <w:p w14:paraId="0279CFE8" w14:textId="77777777" w:rsidR="00F46853" w:rsidRDefault="00F46853">
            <w:pPr>
              <w:spacing w:line="200" w:lineRule="exact"/>
            </w:pPr>
          </w:p>
          <w:p w14:paraId="1629963B" w14:textId="77777777" w:rsidR="00F46853" w:rsidRDefault="00F46853">
            <w:pPr>
              <w:spacing w:line="200" w:lineRule="exact"/>
            </w:pPr>
          </w:p>
          <w:p w14:paraId="54750996" w14:textId="77777777" w:rsidR="00F46853" w:rsidRDefault="00F46853">
            <w:pPr>
              <w:spacing w:line="200" w:lineRule="exact"/>
            </w:pPr>
          </w:p>
          <w:p w14:paraId="28FD9A28" w14:textId="77777777" w:rsidR="00F46853" w:rsidRDefault="00F46853">
            <w:pPr>
              <w:spacing w:line="200" w:lineRule="exact"/>
            </w:pPr>
          </w:p>
          <w:p w14:paraId="240FC221" w14:textId="77777777" w:rsidR="00F46853" w:rsidRDefault="00F46853">
            <w:pPr>
              <w:spacing w:line="200" w:lineRule="exact"/>
            </w:pPr>
          </w:p>
          <w:p w14:paraId="0B973E6A" w14:textId="77777777" w:rsidR="00F46853" w:rsidRDefault="00F46853">
            <w:pPr>
              <w:spacing w:before="19" w:line="260" w:lineRule="exact"/>
              <w:rPr>
                <w:sz w:val="26"/>
                <w:szCs w:val="26"/>
              </w:rPr>
            </w:pPr>
          </w:p>
          <w:p w14:paraId="4442147E" w14:textId="77777777" w:rsidR="00F46853" w:rsidRDefault="00533CCC">
            <w:pPr>
              <w:ind w:left="144" w:right="506" w:firstLine="1"/>
              <w:jc w:val="center"/>
              <w:rPr>
                <w:rFonts w:ascii="Trebuchet MS" w:eastAsia="Trebuchet MS" w:hAnsi="Trebuchet MS" w:cs="Trebuchet MS"/>
                <w:sz w:val="22"/>
                <w:szCs w:val="22"/>
              </w:rPr>
            </w:pPr>
            <w:r>
              <w:rPr>
                <w:rFonts w:ascii="Trebuchet MS" w:eastAsia="Trebuchet MS" w:hAnsi="Trebuchet MS" w:cs="Trebuchet MS"/>
                <w:sz w:val="22"/>
                <w:szCs w:val="22"/>
              </w:rPr>
              <w:t>Op</w:t>
            </w:r>
            <w:r>
              <w:rPr>
                <w:rFonts w:ascii="Trebuchet MS" w:eastAsia="Trebuchet MS" w:hAnsi="Trebuchet MS" w:cs="Trebuchet MS"/>
                <w:spacing w:val="-1"/>
                <w:sz w:val="22"/>
                <w:szCs w:val="22"/>
              </w:rPr>
              <w:t>e</w:t>
            </w:r>
            <w:r>
              <w:rPr>
                <w:rFonts w:ascii="Trebuchet MS" w:eastAsia="Trebuchet MS" w:hAnsi="Trebuchet MS" w:cs="Trebuchet MS"/>
                <w:sz w:val="22"/>
                <w:szCs w:val="22"/>
              </w:rPr>
              <w:t>ra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ns 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t 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p>
        </w:tc>
        <w:tc>
          <w:tcPr>
            <w:tcW w:w="5850" w:type="dxa"/>
            <w:tcBorders>
              <w:top w:val="dotted" w:sz="4" w:space="0" w:color="000000"/>
              <w:left w:val="dotted" w:sz="4" w:space="0" w:color="000000"/>
              <w:bottom w:val="dotted" w:sz="4" w:space="0" w:color="000000"/>
              <w:right w:val="dotted" w:sz="4" w:space="0" w:color="000000"/>
            </w:tcBorders>
          </w:tcPr>
          <w:p w14:paraId="3618F127" w14:textId="77777777" w:rsidR="00F46853" w:rsidRDefault="00533CCC">
            <w:pPr>
              <w:tabs>
                <w:tab w:val="left" w:pos="820"/>
              </w:tabs>
              <w:spacing w:before="14" w:line="276" w:lineRule="auto"/>
              <w:ind w:left="824" w:right="421" w:hanging="361"/>
              <w:jc w:val="both"/>
              <w:rPr>
                <w:rFonts w:ascii="Trebuchet MS" w:eastAsia="Trebuchet MS" w:hAnsi="Trebuchet MS" w:cs="Trebuchet MS"/>
                <w:sz w:val="22"/>
                <w:szCs w:val="22"/>
              </w:rPr>
            </w:pPr>
            <w:r>
              <w:rPr>
                <w:w w:val="131"/>
                <w:sz w:val="22"/>
                <w:szCs w:val="22"/>
              </w:rPr>
              <w:t>•</w:t>
            </w:r>
            <w:r>
              <w:rPr>
                <w:sz w:val="22"/>
                <w:szCs w:val="22"/>
              </w:rPr>
              <w:tab/>
            </w:r>
            <w:r>
              <w:rPr>
                <w:rFonts w:ascii="Trebuchet MS" w:eastAsia="Trebuchet MS" w:hAnsi="Trebuchet MS" w:cs="Trebuchet MS"/>
                <w:sz w:val="22"/>
                <w:szCs w:val="22"/>
              </w:rPr>
              <w:t>A</w:t>
            </w:r>
            <w:r>
              <w:rPr>
                <w:rFonts w:ascii="Trebuchet MS" w:eastAsia="Trebuchet MS" w:hAnsi="Trebuchet MS" w:cs="Trebuchet MS"/>
                <w:spacing w:val="-9"/>
                <w:sz w:val="22"/>
                <w:szCs w:val="22"/>
              </w:rPr>
              <w:t xml:space="preserve"> </w:t>
            </w:r>
            <w:r>
              <w:rPr>
                <w:rFonts w:ascii="Trebuchet MS" w:eastAsia="Trebuchet MS" w:hAnsi="Trebuchet MS" w:cs="Trebuchet MS"/>
                <w:sz w:val="22"/>
                <w:szCs w:val="22"/>
              </w:rPr>
              <w:t>n</w:t>
            </w:r>
            <w:r>
              <w:rPr>
                <w:rFonts w:ascii="Trebuchet MS" w:eastAsia="Trebuchet MS" w:hAnsi="Trebuchet MS" w:cs="Trebuchet MS"/>
                <w:spacing w:val="-1"/>
                <w:sz w:val="22"/>
                <w:szCs w:val="22"/>
              </w:rPr>
              <w:t>e</w:t>
            </w:r>
            <w:r>
              <w:rPr>
                <w:rFonts w:ascii="Trebuchet MS" w:eastAsia="Trebuchet MS" w:hAnsi="Trebuchet MS" w:cs="Trebuchet MS"/>
                <w:sz w:val="22"/>
                <w:szCs w:val="22"/>
              </w:rPr>
              <w:t>t</w:t>
            </w:r>
            <w:r>
              <w:rPr>
                <w:rFonts w:ascii="Trebuchet MS" w:eastAsia="Trebuchet MS" w:hAnsi="Trebuchet MS" w:cs="Trebuchet MS"/>
                <w:spacing w:val="-10"/>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i</w:t>
            </w:r>
            <w:r>
              <w:rPr>
                <w:rFonts w:ascii="Trebuchet MS" w:eastAsia="Trebuchet MS" w:hAnsi="Trebuchet MS" w:cs="Trebuchet MS"/>
                <w:sz w:val="22"/>
                <w:szCs w:val="22"/>
              </w:rPr>
              <w:t>ffere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1"/>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9"/>
                <w:sz w:val="22"/>
                <w:szCs w:val="22"/>
              </w:rPr>
              <w:t xml:space="preserve"> </w:t>
            </w:r>
            <w:r>
              <w:rPr>
                <w:rFonts w:ascii="Trebuchet MS" w:eastAsia="Trebuchet MS" w:hAnsi="Trebuchet MS" w:cs="Trebuchet MS"/>
                <w:spacing w:val="-3"/>
                <w:sz w:val="22"/>
                <w:szCs w:val="22"/>
              </w:rPr>
              <w:t>+</w:t>
            </w:r>
            <w:r>
              <w:rPr>
                <w:rFonts w:ascii="Trebuchet MS" w:eastAsia="Trebuchet MS" w:hAnsi="Trebuchet MS" w:cs="Trebuchet MS"/>
                <w:spacing w:val="1"/>
                <w:sz w:val="22"/>
                <w:szCs w:val="22"/>
              </w:rPr>
              <w:t>-</w:t>
            </w:r>
            <w:r>
              <w:rPr>
                <w:rFonts w:ascii="Trebuchet MS" w:eastAsia="Trebuchet MS" w:hAnsi="Trebuchet MS" w:cs="Trebuchet MS"/>
                <w:sz w:val="22"/>
                <w:szCs w:val="22"/>
              </w:rPr>
              <w:t>1</w:t>
            </w:r>
            <w:r>
              <w:rPr>
                <w:rFonts w:ascii="Trebuchet MS" w:eastAsia="Trebuchet MS" w:hAnsi="Trebuchet MS" w:cs="Trebuchet MS"/>
                <w:spacing w:val="-3"/>
                <w:sz w:val="22"/>
                <w:szCs w:val="22"/>
              </w:rPr>
              <w:t>0</w:t>
            </w:r>
            <w:r>
              <w:rPr>
                <w:rFonts w:ascii="Trebuchet MS" w:eastAsia="Trebuchet MS" w:hAnsi="Trebuchet MS" w:cs="Trebuchet MS"/>
                <w:sz w:val="22"/>
                <w:szCs w:val="22"/>
              </w:rPr>
              <w:t>%</w:t>
            </w:r>
            <w:r>
              <w:rPr>
                <w:rFonts w:ascii="Trebuchet MS" w:eastAsia="Trebuchet MS" w:hAnsi="Trebuchet MS" w:cs="Trebuchet MS"/>
                <w:spacing w:val="-9"/>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ll</w:t>
            </w:r>
            <w:r>
              <w:rPr>
                <w:rFonts w:ascii="Trebuchet MS" w:eastAsia="Trebuchet MS" w:hAnsi="Trebuchet MS" w:cs="Trebuchet MS"/>
                <w:spacing w:val="-9"/>
                <w:sz w:val="22"/>
                <w:szCs w:val="22"/>
              </w:rPr>
              <w:t xml:space="preserve"> </w:t>
            </w:r>
            <w:r>
              <w:rPr>
                <w:rFonts w:ascii="Trebuchet MS" w:eastAsia="Trebuchet MS" w:hAnsi="Trebuchet MS" w:cs="Trebuchet MS"/>
                <w:sz w:val="22"/>
                <w:szCs w:val="22"/>
              </w:rPr>
              <w:t>be</w:t>
            </w:r>
            <w:r>
              <w:rPr>
                <w:rFonts w:ascii="Trebuchet MS" w:eastAsia="Trebuchet MS" w:hAnsi="Trebuchet MS" w:cs="Trebuchet MS"/>
                <w:spacing w:val="-10"/>
                <w:sz w:val="22"/>
                <w:szCs w:val="22"/>
              </w:rPr>
              <w:t xml:space="preserve"> </w:t>
            </w:r>
            <w:r>
              <w:rPr>
                <w:rFonts w:ascii="Trebuchet MS" w:eastAsia="Trebuchet MS" w:hAnsi="Trebuchet MS" w:cs="Trebuchet MS"/>
                <w:spacing w:val="-1"/>
                <w:sz w:val="22"/>
                <w:szCs w:val="22"/>
              </w:rPr>
              <w:t>ac</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3"/>
                <w:sz w:val="22"/>
                <w:szCs w:val="22"/>
              </w:rPr>
              <w:t>p</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d</w:t>
            </w:r>
            <w:r>
              <w:rPr>
                <w:rFonts w:ascii="Trebuchet MS" w:eastAsia="Trebuchet MS" w:hAnsi="Trebuchet MS" w:cs="Trebuchet MS"/>
                <w:sz w:val="22"/>
                <w:szCs w:val="22"/>
              </w:rPr>
              <w:t>.</w:t>
            </w:r>
            <w:r>
              <w:rPr>
                <w:rFonts w:ascii="Trebuchet MS" w:eastAsia="Trebuchet MS" w:hAnsi="Trebuchet MS" w:cs="Trebuchet MS"/>
                <w:spacing w:val="-10"/>
                <w:sz w:val="22"/>
                <w:szCs w:val="22"/>
              </w:rPr>
              <w:t xml:space="preserve"> </w:t>
            </w:r>
            <w:r>
              <w:rPr>
                <w:rFonts w:ascii="Trebuchet MS" w:eastAsia="Trebuchet MS" w:hAnsi="Trebuchet MS" w:cs="Trebuchet MS"/>
                <w:spacing w:val="1"/>
                <w:sz w:val="22"/>
                <w:szCs w:val="22"/>
              </w:rPr>
              <w:t>I</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a</w:t>
            </w:r>
            <w:r>
              <w:rPr>
                <w:rFonts w:ascii="Trebuchet MS" w:eastAsia="Trebuchet MS" w:hAnsi="Trebuchet MS" w:cs="Trebuchet MS"/>
                <w:sz w:val="22"/>
                <w:szCs w:val="22"/>
              </w:rPr>
              <w:t>ny</w:t>
            </w:r>
            <w:r>
              <w:rPr>
                <w:rFonts w:ascii="Trebuchet MS" w:eastAsia="Trebuchet MS" w:hAnsi="Trebuchet MS" w:cs="Trebuchet MS"/>
                <w:spacing w:val="-15"/>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a</w:t>
            </w:r>
            <w:r>
              <w:rPr>
                <w:rFonts w:ascii="Trebuchet MS" w:eastAsia="Trebuchet MS" w:hAnsi="Trebuchet MS" w:cs="Trebuchet MS"/>
                <w:sz w:val="22"/>
                <w:szCs w:val="22"/>
              </w:rPr>
              <w:t>se</w:t>
            </w:r>
            <w:r>
              <w:rPr>
                <w:rFonts w:ascii="Trebuchet MS" w:eastAsia="Trebuchet MS" w:hAnsi="Trebuchet MS" w:cs="Trebuchet MS"/>
                <w:spacing w:val="-17"/>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19"/>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u</w:t>
            </w:r>
            <w:r>
              <w:rPr>
                <w:rFonts w:ascii="Trebuchet MS" w:eastAsia="Trebuchet MS" w:hAnsi="Trebuchet MS" w:cs="Trebuchet MS"/>
                <w:spacing w:val="1"/>
                <w:sz w:val="22"/>
                <w:szCs w:val="22"/>
              </w:rPr>
              <w:t>t</w:t>
            </w:r>
            <w:r>
              <w:rPr>
                <w:rFonts w:ascii="Trebuchet MS" w:eastAsia="Trebuchet MS" w:hAnsi="Trebuchet MS" w:cs="Trebuchet MS"/>
                <w:sz w:val="22"/>
                <w:szCs w:val="22"/>
              </w:rPr>
              <w:t>ed</w:t>
            </w:r>
            <w:r>
              <w:rPr>
                <w:rFonts w:ascii="Trebuchet MS" w:eastAsia="Trebuchet MS" w:hAnsi="Trebuchet MS" w:cs="Trebuchet MS"/>
                <w:spacing w:val="-17"/>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s</w:t>
            </w:r>
            <w:r>
              <w:rPr>
                <w:rFonts w:ascii="Trebuchet MS" w:eastAsia="Trebuchet MS" w:hAnsi="Trebuchet MS" w:cs="Trebuchet MS"/>
                <w:sz w:val="22"/>
                <w:szCs w:val="22"/>
              </w:rPr>
              <w:t>h</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15"/>
                <w:sz w:val="22"/>
                <w:szCs w:val="22"/>
              </w:rPr>
              <w:t xml:space="preserve"> </w:t>
            </w:r>
            <w:r>
              <w:rPr>
                <w:rFonts w:ascii="Trebuchet MS" w:eastAsia="Trebuchet MS" w:hAnsi="Trebuchet MS" w:cs="Trebuchet MS"/>
                <w:sz w:val="22"/>
                <w:szCs w:val="22"/>
              </w:rPr>
              <w:t>by</w:t>
            </w:r>
            <w:r>
              <w:rPr>
                <w:rFonts w:ascii="Trebuchet MS" w:eastAsia="Trebuchet MS" w:hAnsi="Trebuchet MS" w:cs="Trebuchet MS"/>
                <w:spacing w:val="-17"/>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h</w:t>
            </w:r>
            <w:r>
              <w:rPr>
                <w:rFonts w:ascii="Trebuchet MS" w:eastAsia="Trebuchet MS" w:hAnsi="Trebuchet MS" w:cs="Trebuchet MS"/>
                <w:sz w:val="22"/>
                <w:szCs w:val="22"/>
              </w:rPr>
              <w:t xml:space="preserve">e </w:t>
            </w: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9"/>
                <w:sz w:val="22"/>
                <w:szCs w:val="22"/>
              </w:rPr>
              <w:t xml:space="preserve">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ring</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ical</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    is l</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ss  </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1</w:t>
            </w:r>
            <w:r>
              <w:rPr>
                <w:rFonts w:ascii="Trebuchet MS" w:eastAsia="Trebuchet MS" w:hAnsi="Trebuchet MS" w:cs="Trebuchet MS"/>
                <w:spacing w:val="-1"/>
                <w:sz w:val="22"/>
                <w:szCs w:val="22"/>
              </w:rPr>
              <w:t>0</w:t>
            </w:r>
            <w:r>
              <w:rPr>
                <w:rFonts w:ascii="Trebuchet MS" w:eastAsia="Trebuchet MS" w:hAnsi="Trebuchet MS" w:cs="Trebuchet MS"/>
                <w:sz w:val="22"/>
                <w:szCs w:val="22"/>
              </w:rPr>
              <w:t>%</w:t>
            </w:r>
            <w:r>
              <w:rPr>
                <w:rFonts w:ascii="Trebuchet MS" w:eastAsia="Trebuchet MS" w:hAnsi="Trebuchet MS" w:cs="Trebuchet MS"/>
                <w:spacing w:val="65"/>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r</w:t>
            </w:r>
            <w:r>
              <w:rPr>
                <w:rFonts w:ascii="Trebuchet MS" w:eastAsia="Trebuchet MS" w:hAnsi="Trebuchet MS" w:cs="Trebuchet MS"/>
                <w:spacing w:val="-2"/>
                <w:sz w:val="22"/>
                <w:szCs w:val="22"/>
              </w:rPr>
              <w:t>e</w:t>
            </w:r>
            <w:r>
              <w:rPr>
                <w:rFonts w:ascii="Trebuchet MS" w:eastAsia="Trebuchet MS" w:hAnsi="Trebuchet MS" w:cs="Trebuchet MS"/>
                <w:sz w:val="22"/>
                <w:szCs w:val="22"/>
              </w:rPr>
              <w:t xml:space="preserve">d </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 xml:space="preserve">o </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pacing w:val="-3"/>
                <w:sz w:val="22"/>
                <w:szCs w:val="22"/>
              </w:rPr>
              <w:t>b</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3"/>
                <w:sz w:val="22"/>
                <w:szCs w:val="22"/>
              </w:rPr>
              <w:t>o</w:t>
            </w:r>
            <w:r>
              <w:rPr>
                <w:rFonts w:ascii="Trebuchet MS" w:eastAsia="Trebuchet MS" w:hAnsi="Trebuchet MS" w:cs="Trebuchet MS"/>
                <w:sz w:val="22"/>
                <w:szCs w:val="22"/>
              </w:rPr>
              <w:t xml:space="preserve">rs’ </w:t>
            </w:r>
            <w:r>
              <w:rPr>
                <w:rFonts w:ascii="Trebuchet MS" w:eastAsia="Trebuchet MS" w:hAnsi="Trebuchet MS" w:cs="Trebuchet MS"/>
                <w:spacing w:val="-1"/>
                <w:sz w:val="22"/>
                <w:szCs w:val="22"/>
              </w:rPr>
              <w:t>amo</w:t>
            </w:r>
            <w:r>
              <w:rPr>
                <w:rFonts w:ascii="Trebuchet MS" w:eastAsia="Trebuchet MS" w:hAnsi="Trebuchet MS" w:cs="Trebuchet MS"/>
                <w:sz w:val="22"/>
                <w:szCs w:val="22"/>
              </w:rPr>
              <w:t>u</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P</w:t>
            </w:r>
            <w:r>
              <w:rPr>
                <w:rFonts w:ascii="Trebuchet MS" w:eastAsia="Trebuchet MS" w:hAnsi="Trebuchet MS" w:cs="Trebuchet MS"/>
                <w:sz w:val="22"/>
                <w:szCs w:val="22"/>
              </w:rPr>
              <w:t>roj</w:t>
            </w:r>
            <w:r>
              <w:rPr>
                <w:rFonts w:ascii="Trebuchet MS" w:eastAsia="Trebuchet MS" w:hAnsi="Trebuchet MS" w:cs="Trebuchet MS"/>
                <w:spacing w:val="-3"/>
                <w:sz w:val="22"/>
                <w:szCs w:val="22"/>
              </w:rPr>
              <w:t>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2"/>
                <w:sz w:val="22"/>
                <w:szCs w:val="22"/>
              </w:rPr>
              <w:t xml:space="preserve"> </w:t>
            </w:r>
            <w:r>
              <w:rPr>
                <w:rFonts w:ascii="Trebuchet MS" w:eastAsia="Trebuchet MS" w:hAnsi="Trebuchet MS" w:cs="Trebuchet MS"/>
                <w:spacing w:val="-3"/>
                <w:sz w:val="22"/>
                <w:szCs w:val="22"/>
              </w:rPr>
              <w:t>M</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Op</w:t>
            </w:r>
            <w:r>
              <w:rPr>
                <w:rFonts w:ascii="Trebuchet MS" w:eastAsia="Trebuchet MS" w:hAnsi="Trebuchet MS" w:cs="Trebuchet MS"/>
                <w:spacing w:val="-3"/>
                <w:sz w:val="22"/>
                <w:szCs w:val="22"/>
              </w:rPr>
              <w:t>e</w:t>
            </w:r>
            <w:r>
              <w:rPr>
                <w:rFonts w:ascii="Trebuchet MS" w:eastAsia="Trebuchet MS" w:hAnsi="Trebuchet MS" w:cs="Trebuchet MS"/>
                <w:sz w:val="22"/>
                <w:szCs w:val="22"/>
              </w:rPr>
              <w:t>ra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ns 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ll req</w:t>
            </w:r>
            <w:r>
              <w:rPr>
                <w:rFonts w:ascii="Trebuchet MS" w:eastAsia="Trebuchet MS" w:hAnsi="Trebuchet MS" w:cs="Trebuchet MS"/>
                <w:spacing w:val="-1"/>
                <w:sz w:val="22"/>
                <w:szCs w:val="22"/>
              </w:rPr>
              <w:t>u</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z w:val="22"/>
                <w:szCs w:val="22"/>
              </w:rPr>
              <w:t>t</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fu</w:t>
            </w:r>
            <w:r>
              <w:rPr>
                <w:rFonts w:ascii="Trebuchet MS" w:eastAsia="Trebuchet MS" w:hAnsi="Trebuchet MS" w:cs="Trebuchet MS"/>
                <w:spacing w:val="-3"/>
                <w:sz w:val="22"/>
                <w:szCs w:val="22"/>
              </w:rPr>
              <w:t>r</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ju</w:t>
            </w:r>
            <w:r>
              <w:rPr>
                <w:rFonts w:ascii="Trebuchet MS" w:eastAsia="Trebuchet MS" w:hAnsi="Trebuchet MS" w:cs="Trebuchet MS"/>
                <w:spacing w:val="-3"/>
                <w:sz w:val="22"/>
                <w:szCs w:val="22"/>
              </w:rPr>
              <w:t>s</w:t>
            </w:r>
            <w:r>
              <w:rPr>
                <w:rFonts w:ascii="Trebuchet MS" w:eastAsia="Trebuchet MS" w:hAnsi="Trebuchet MS" w:cs="Trebuchet MS"/>
                <w:spacing w:val="1"/>
                <w:sz w:val="22"/>
                <w:szCs w:val="22"/>
              </w:rPr>
              <w:t>t</w:t>
            </w:r>
            <w:r>
              <w:rPr>
                <w:rFonts w:ascii="Trebuchet MS" w:eastAsia="Trebuchet MS" w:hAnsi="Trebuchet MS" w:cs="Trebuchet MS"/>
                <w:sz w:val="22"/>
                <w:szCs w:val="22"/>
              </w:rPr>
              <w:t>if</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c</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 from</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he</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 f</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pr</w:t>
            </w:r>
            <w:r>
              <w:rPr>
                <w:rFonts w:ascii="Trebuchet MS" w:eastAsia="Trebuchet MS" w:hAnsi="Trebuchet MS" w:cs="Trebuchet MS"/>
                <w:spacing w:val="-1"/>
                <w:sz w:val="22"/>
                <w:szCs w:val="22"/>
              </w:rPr>
              <w:t>om</w:t>
            </w:r>
            <w:r>
              <w:rPr>
                <w:rFonts w:ascii="Trebuchet MS" w:eastAsia="Trebuchet MS" w:hAnsi="Trebuchet MS" w:cs="Trebuchet MS"/>
                <w:sz w:val="22"/>
                <w:szCs w:val="22"/>
              </w:rPr>
              <w:t>i</w:t>
            </w:r>
            <w:r>
              <w:rPr>
                <w:rFonts w:ascii="Trebuchet MS" w:eastAsia="Trebuchet MS" w:hAnsi="Trebuchet MS" w:cs="Trebuchet MS"/>
                <w:spacing w:val="-1"/>
                <w:sz w:val="22"/>
                <w:szCs w:val="22"/>
              </w:rPr>
              <w:t>s</w:t>
            </w:r>
            <w:r>
              <w:rPr>
                <w:rFonts w:ascii="Trebuchet MS" w:eastAsia="Trebuchet MS" w:hAnsi="Trebuchet MS" w:cs="Trebuchet MS"/>
                <w:sz w:val="22"/>
                <w:szCs w:val="22"/>
              </w:rPr>
              <w:t>e.</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fi</w:t>
            </w:r>
            <w:r>
              <w:rPr>
                <w:rFonts w:ascii="Trebuchet MS" w:eastAsia="Trebuchet MS" w:hAnsi="Trebuchet MS" w:cs="Trebuchet MS"/>
                <w:spacing w:val="-1"/>
                <w:sz w:val="22"/>
                <w:szCs w:val="22"/>
              </w:rPr>
              <w:t>na</w:t>
            </w:r>
            <w:r>
              <w:rPr>
                <w:rFonts w:ascii="Trebuchet MS" w:eastAsia="Trebuchet MS" w:hAnsi="Trebuchet MS" w:cs="Trebuchet MS"/>
                <w:sz w:val="22"/>
                <w:szCs w:val="22"/>
              </w:rPr>
              <w:t>l</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amo</w:t>
            </w:r>
            <w:r>
              <w:rPr>
                <w:rFonts w:ascii="Trebuchet MS" w:eastAsia="Trebuchet MS" w:hAnsi="Trebuchet MS" w:cs="Trebuchet MS"/>
                <w:sz w:val="22"/>
                <w:szCs w:val="22"/>
              </w:rPr>
              <w:t>u</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4"/>
                <w:sz w:val="22"/>
                <w:szCs w:val="22"/>
              </w:rPr>
              <w:t xml:space="preserve"> </w:t>
            </w:r>
            <w:r>
              <w:rPr>
                <w:rFonts w:ascii="Trebuchet MS" w:eastAsia="Trebuchet MS" w:hAnsi="Trebuchet MS" w:cs="Trebuchet MS"/>
                <w:spacing w:val="-3"/>
                <w:sz w:val="22"/>
                <w:szCs w:val="22"/>
              </w:rPr>
              <w:t>p</w:t>
            </w:r>
            <w:r>
              <w:rPr>
                <w:rFonts w:ascii="Trebuchet MS" w:eastAsia="Trebuchet MS" w:hAnsi="Trebuchet MS" w:cs="Trebuchet MS"/>
                <w:sz w:val="22"/>
                <w:szCs w:val="22"/>
              </w:rPr>
              <w:t>ro</w:t>
            </w:r>
            <w:r>
              <w:rPr>
                <w:rFonts w:ascii="Trebuchet MS" w:eastAsia="Trebuchet MS" w:hAnsi="Trebuchet MS" w:cs="Trebuchet MS"/>
                <w:spacing w:val="-1"/>
                <w:sz w:val="22"/>
                <w:szCs w:val="22"/>
              </w:rPr>
              <w:t>g</w:t>
            </w:r>
            <w:r>
              <w:rPr>
                <w:rFonts w:ascii="Trebuchet MS" w:eastAsia="Trebuchet MS" w:hAnsi="Trebuchet MS" w:cs="Trebuchet MS"/>
                <w:sz w:val="22"/>
                <w:szCs w:val="22"/>
              </w:rPr>
              <w:t>re</w:t>
            </w:r>
            <w:r>
              <w:rPr>
                <w:rFonts w:ascii="Trebuchet MS" w:eastAsia="Trebuchet MS" w:hAnsi="Trebuchet MS" w:cs="Trebuchet MS"/>
                <w:spacing w:val="-3"/>
                <w:sz w:val="22"/>
                <w:szCs w:val="22"/>
              </w:rPr>
              <w:t>s</w:t>
            </w:r>
            <w:r>
              <w:rPr>
                <w:rFonts w:ascii="Trebuchet MS" w:eastAsia="Trebuchet MS" w:hAnsi="Trebuchet MS" w:cs="Trebuchet MS"/>
                <w:sz w:val="22"/>
                <w:szCs w:val="22"/>
              </w:rPr>
              <w:t>s</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ll</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 xml:space="preserve">be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amo</w:t>
            </w:r>
            <w:r>
              <w:rPr>
                <w:rFonts w:ascii="Trebuchet MS" w:eastAsia="Trebuchet MS" w:hAnsi="Trebuchet MS" w:cs="Trebuchet MS"/>
                <w:sz w:val="22"/>
                <w:szCs w:val="22"/>
              </w:rPr>
              <w:t>u</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greed u</w:t>
            </w:r>
            <w:r>
              <w:rPr>
                <w:rFonts w:ascii="Trebuchet MS" w:eastAsia="Trebuchet MS" w:hAnsi="Trebuchet MS" w:cs="Trebuchet MS"/>
                <w:spacing w:val="-1"/>
                <w:sz w:val="22"/>
                <w:szCs w:val="22"/>
              </w:rPr>
              <w:t>po</w:t>
            </w:r>
            <w:r>
              <w:rPr>
                <w:rFonts w:ascii="Trebuchet MS" w:eastAsia="Trebuchet MS" w:hAnsi="Trebuchet MS" w:cs="Trebuchet MS"/>
                <w:sz w:val="22"/>
                <w:szCs w:val="22"/>
              </w:rPr>
              <w:t>n</w:t>
            </w:r>
            <w:r>
              <w:rPr>
                <w:rFonts w:ascii="Trebuchet MS" w:eastAsia="Trebuchet MS" w:hAnsi="Trebuchet MS" w:cs="Trebuchet MS"/>
                <w:spacing w:val="3"/>
                <w:sz w:val="22"/>
                <w:szCs w:val="22"/>
              </w:rPr>
              <w:t xml:space="preserve"> </w:t>
            </w:r>
            <w:r>
              <w:rPr>
                <w:rFonts w:ascii="Trebuchet MS" w:eastAsia="Trebuchet MS" w:hAnsi="Trebuchet MS" w:cs="Trebuchet MS"/>
                <w:spacing w:val="-3"/>
                <w:sz w:val="22"/>
                <w:szCs w:val="22"/>
              </w:rPr>
              <w:t>b</w:t>
            </w:r>
            <w:r>
              <w:rPr>
                <w:rFonts w:ascii="Trebuchet MS" w:eastAsia="Trebuchet MS" w:hAnsi="Trebuchet MS" w:cs="Trebuchet MS"/>
                <w:sz w:val="22"/>
                <w:szCs w:val="22"/>
              </w:rPr>
              <w:t>y</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4"/>
                <w:sz w:val="22"/>
                <w:szCs w:val="22"/>
              </w:rPr>
              <w:t>a</w:t>
            </w:r>
            <w:r>
              <w:rPr>
                <w:rFonts w:ascii="Trebuchet MS" w:eastAsia="Trebuchet MS" w:hAnsi="Trebuchet MS" w:cs="Trebuchet MS"/>
                <w:sz w:val="22"/>
                <w:szCs w:val="22"/>
              </w:rPr>
              <w:t>r</w:t>
            </w:r>
            <w:r>
              <w:rPr>
                <w:rFonts w:ascii="Trebuchet MS" w:eastAsia="Trebuchet MS" w:hAnsi="Trebuchet MS" w:cs="Trebuchet MS"/>
                <w:spacing w:val="2"/>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e</w:t>
            </w:r>
            <w:r>
              <w:rPr>
                <w:rFonts w:ascii="Trebuchet MS" w:eastAsia="Trebuchet MS" w:hAnsi="Trebuchet MS" w:cs="Trebuchet MS"/>
                <w:sz w:val="22"/>
                <w:szCs w:val="22"/>
              </w:rPr>
              <w:t>s.</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ny </w:t>
            </w:r>
            <w:r>
              <w:rPr>
                <w:rFonts w:ascii="Trebuchet MS" w:eastAsia="Trebuchet MS" w:hAnsi="Trebuchet MS" w:cs="Trebuchet MS"/>
                <w:spacing w:val="1"/>
                <w:sz w:val="22"/>
                <w:szCs w:val="22"/>
              </w:rPr>
              <w:t>c</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es</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 d</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s</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ll</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 xml:space="preserve">be </w:t>
            </w:r>
            <w:r>
              <w:rPr>
                <w:rFonts w:ascii="Trebuchet MS" w:eastAsia="Trebuchet MS" w:hAnsi="Trebuchet MS" w:cs="Trebuchet MS"/>
                <w:spacing w:val="-1"/>
                <w:sz w:val="22"/>
                <w:szCs w:val="22"/>
              </w:rPr>
              <w:t>ma</w:t>
            </w:r>
            <w:r>
              <w:rPr>
                <w:rFonts w:ascii="Trebuchet MS" w:eastAsia="Trebuchet MS" w:hAnsi="Trebuchet MS" w:cs="Trebuchet MS"/>
                <w:sz w:val="22"/>
                <w:szCs w:val="22"/>
              </w:rPr>
              <w:t>de</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 xml:space="preserve">by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pacing w:val="-3"/>
                <w:sz w:val="22"/>
                <w:szCs w:val="22"/>
              </w:rPr>
              <w:t>b</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l</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be r</w:t>
            </w:r>
            <w:r>
              <w:rPr>
                <w:rFonts w:ascii="Trebuchet MS" w:eastAsia="Trebuchet MS" w:hAnsi="Trebuchet MS" w:cs="Trebuchet MS"/>
                <w:spacing w:val="4"/>
                <w:sz w:val="22"/>
                <w:szCs w:val="22"/>
              </w:rPr>
              <w:t>e</w:t>
            </w:r>
            <w:r>
              <w:rPr>
                <w:rFonts w:ascii="Trebuchet MS" w:eastAsia="Trebuchet MS" w:hAnsi="Trebuchet MS" w:cs="Trebuchet MS"/>
                <w:sz w:val="22"/>
                <w:szCs w:val="22"/>
              </w:rPr>
              <w:t>- s</w:t>
            </w:r>
            <w:r>
              <w:rPr>
                <w:rFonts w:ascii="Trebuchet MS" w:eastAsia="Trebuchet MS" w:hAnsi="Trebuchet MS" w:cs="Trebuchet MS"/>
                <w:spacing w:val="-1"/>
                <w:sz w:val="22"/>
                <w:szCs w:val="22"/>
              </w:rPr>
              <w:t>u</w:t>
            </w:r>
            <w:r>
              <w:rPr>
                <w:rFonts w:ascii="Trebuchet MS" w:eastAsia="Trebuchet MS" w:hAnsi="Trebuchet MS" w:cs="Trebuchet MS"/>
                <w:sz w:val="22"/>
                <w:szCs w:val="22"/>
              </w:rPr>
              <w:t>b</w:t>
            </w:r>
            <w:r>
              <w:rPr>
                <w:rFonts w:ascii="Trebuchet MS" w:eastAsia="Trebuchet MS" w:hAnsi="Trebuchet MS" w:cs="Trebuchet MS"/>
                <w:spacing w:val="-2"/>
                <w:sz w:val="22"/>
                <w:szCs w:val="22"/>
              </w:rPr>
              <w:t>m</w:t>
            </w:r>
            <w:r>
              <w:rPr>
                <w:rFonts w:ascii="Trebuchet MS" w:eastAsia="Trebuchet MS" w:hAnsi="Trebuchet MS" w:cs="Trebuchet MS"/>
                <w:sz w:val="22"/>
                <w:szCs w:val="22"/>
              </w:rPr>
              <w:t>i</w:t>
            </w:r>
            <w:r>
              <w:rPr>
                <w:rFonts w:ascii="Trebuchet MS" w:eastAsia="Trebuchet MS" w:hAnsi="Trebuchet MS" w:cs="Trebuchet MS"/>
                <w:spacing w:val="1"/>
                <w:sz w:val="22"/>
                <w:szCs w:val="22"/>
              </w:rPr>
              <w:t>tt</w:t>
            </w:r>
            <w:r>
              <w:rPr>
                <w:rFonts w:ascii="Trebuchet MS" w:eastAsia="Trebuchet MS" w:hAnsi="Trebuchet MS" w:cs="Trebuchet MS"/>
                <w:sz w:val="22"/>
                <w:szCs w:val="22"/>
              </w:rPr>
              <w:t xml:space="preserve">ed </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cc</w:t>
            </w:r>
            <w:r>
              <w:rPr>
                <w:rFonts w:ascii="Trebuchet MS" w:eastAsia="Trebuchet MS" w:hAnsi="Trebuchet MS" w:cs="Trebuchet MS"/>
                <w:spacing w:val="-1"/>
                <w:sz w:val="22"/>
                <w:szCs w:val="22"/>
              </w:rPr>
              <w:t>o</w:t>
            </w:r>
            <w:r>
              <w:rPr>
                <w:rFonts w:ascii="Trebuchet MS" w:eastAsia="Trebuchet MS" w:hAnsi="Trebuchet MS" w:cs="Trebuchet MS"/>
                <w:sz w:val="22"/>
                <w:szCs w:val="22"/>
              </w:rPr>
              <w:t>rdi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1"/>
                <w:sz w:val="22"/>
                <w:szCs w:val="22"/>
              </w:rPr>
              <w:t>ly</w:t>
            </w:r>
            <w:r>
              <w:rPr>
                <w:rFonts w:ascii="Trebuchet MS" w:eastAsia="Trebuchet MS" w:hAnsi="Trebuchet MS" w:cs="Trebuchet MS"/>
                <w:sz w:val="22"/>
                <w:szCs w:val="22"/>
              </w:rPr>
              <w:t>.</w:t>
            </w:r>
          </w:p>
        </w:tc>
        <w:tc>
          <w:tcPr>
            <w:tcW w:w="2520" w:type="dxa"/>
            <w:tcBorders>
              <w:top w:val="dotted" w:sz="4" w:space="0" w:color="000000"/>
              <w:left w:val="dotted" w:sz="4" w:space="0" w:color="000000"/>
              <w:bottom w:val="dotted" w:sz="4" w:space="0" w:color="000000"/>
              <w:right w:val="dotted" w:sz="4" w:space="0" w:color="000000"/>
            </w:tcBorders>
          </w:tcPr>
          <w:p w14:paraId="75E834AA" w14:textId="77777777" w:rsidR="00F46853" w:rsidRDefault="00F46853">
            <w:pPr>
              <w:spacing w:before="3" w:line="120" w:lineRule="exact"/>
              <w:rPr>
                <w:sz w:val="13"/>
                <w:szCs w:val="13"/>
              </w:rPr>
            </w:pPr>
          </w:p>
          <w:p w14:paraId="6839533E" w14:textId="77777777" w:rsidR="00F46853" w:rsidRDefault="00F46853">
            <w:pPr>
              <w:spacing w:line="200" w:lineRule="exact"/>
            </w:pPr>
          </w:p>
          <w:p w14:paraId="7A3B6A88" w14:textId="77777777" w:rsidR="00F46853" w:rsidRDefault="00F46853">
            <w:pPr>
              <w:spacing w:line="200" w:lineRule="exact"/>
            </w:pPr>
          </w:p>
          <w:p w14:paraId="5472CAA8" w14:textId="77777777" w:rsidR="00F46853" w:rsidRDefault="00F46853">
            <w:pPr>
              <w:spacing w:line="200" w:lineRule="exact"/>
            </w:pPr>
          </w:p>
          <w:p w14:paraId="52D5748F" w14:textId="77777777" w:rsidR="00F46853" w:rsidRDefault="00F46853">
            <w:pPr>
              <w:spacing w:line="200" w:lineRule="exact"/>
            </w:pPr>
          </w:p>
          <w:p w14:paraId="61E57082" w14:textId="77777777" w:rsidR="00F46853" w:rsidRDefault="00F46853">
            <w:pPr>
              <w:spacing w:line="200" w:lineRule="exact"/>
            </w:pPr>
          </w:p>
          <w:p w14:paraId="3A1A0DE8" w14:textId="77777777" w:rsidR="00F46853" w:rsidRDefault="00F46853">
            <w:pPr>
              <w:spacing w:line="200" w:lineRule="exact"/>
            </w:pPr>
          </w:p>
          <w:p w14:paraId="14945F97" w14:textId="77777777" w:rsidR="00F46853" w:rsidRDefault="00F46853">
            <w:pPr>
              <w:spacing w:line="200" w:lineRule="exact"/>
            </w:pPr>
          </w:p>
          <w:p w14:paraId="1B23E353" w14:textId="77777777" w:rsidR="00F46853" w:rsidRDefault="00533CCC">
            <w:pPr>
              <w:ind w:left="377"/>
              <w:rPr>
                <w:rFonts w:ascii="Trebuchet MS" w:eastAsia="Trebuchet MS" w:hAnsi="Trebuchet MS" w:cs="Trebuchet MS"/>
                <w:sz w:val="22"/>
                <w:szCs w:val="22"/>
              </w:rPr>
            </w:pPr>
            <w:r>
              <w:rPr>
                <w:rFonts w:ascii="Trebuchet MS" w:eastAsia="Trebuchet MS" w:hAnsi="Trebuchet MS" w:cs="Trebuchet MS"/>
                <w:i/>
                <w:sz w:val="22"/>
                <w:szCs w:val="22"/>
              </w:rPr>
              <w:t>S</w:t>
            </w:r>
            <w:r>
              <w:rPr>
                <w:rFonts w:ascii="Trebuchet MS" w:eastAsia="Trebuchet MS" w:hAnsi="Trebuchet MS" w:cs="Trebuchet MS"/>
                <w:i/>
                <w:spacing w:val="-1"/>
                <w:sz w:val="22"/>
                <w:szCs w:val="22"/>
              </w:rPr>
              <w:t>u</w:t>
            </w:r>
            <w:r>
              <w:rPr>
                <w:rFonts w:ascii="Trebuchet MS" w:eastAsia="Trebuchet MS" w:hAnsi="Trebuchet MS" w:cs="Trebuchet MS"/>
                <w:i/>
                <w:sz w:val="22"/>
                <w:szCs w:val="22"/>
              </w:rPr>
              <w:t>b</w:t>
            </w:r>
            <w:r>
              <w:rPr>
                <w:rFonts w:ascii="Trebuchet MS" w:eastAsia="Trebuchet MS" w:hAnsi="Trebuchet MS" w:cs="Trebuchet MS"/>
                <w:i/>
                <w:spacing w:val="-1"/>
                <w:sz w:val="22"/>
                <w:szCs w:val="22"/>
              </w:rPr>
              <w:t>co</w:t>
            </w:r>
            <w:r>
              <w:rPr>
                <w:rFonts w:ascii="Trebuchet MS" w:eastAsia="Trebuchet MS" w:hAnsi="Trebuchet MS" w:cs="Trebuchet MS"/>
                <w:i/>
                <w:sz w:val="22"/>
                <w:szCs w:val="22"/>
              </w:rPr>
              <w:t>ntr</w:t>
            </w:r>
            <w:r>
              <w:rPr>
                <w:rFonts w:ascii="Trebuchet MS" w:eastAsia="Trebuchet MS" w:hAnsi="Trebuchet MS" w:cs="Trebuchet MS"/>
                <w:i/>
                <w:spacing w:val="-1"/>
                <w:sz w:val="22"/>
                <w:szCs w:val="22"/>
              </w:rPr>
              <w:t>ac</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r</w:t>
            </w:r>
          </w:p>
        </w:tc>
      </w:tr>
      <w:tr w:rsidR="00F46853" w14:paraId="005C8BBB" w14:textId="77777777">
        <w:trPr>
          <w:trHeight w:hRule="exact" w:val="305"/>
        </w:trPr>
        <w:tc>
          <w:tcPr>
            <w:tcW w:w="2360" w:type="dxa"/>
            <w:tcBorders>
              <w:top w:val="dotted" w:sz="4" w:space="0" w:color="000000"/>
              <w:left w:val="dotted" w:sz="4" w:space="0" w:color="000000"/>
              <w:bottom w:val="dotted" w:sz="4" w:space="0" w:color="000000"/>
              <w:right w:val="dotted" w:sz="4" w:space="0" w:color="000000"/>
            </w:tcBorders>
          </w:tcPr>
          <w:p w14:paraId="585F8E1E" w14:textId="77777777" w:rsidR="00F46853" w:rsidRDefault="00F46853"/>
        </w:tc>
        <w:tc>
          <w:tcPr>
            <w:tcW w:w="5850" w:type="dxa"/>
            <w:tcBorders>
              <w:top w:val="dotted" w:sz="4" w:space="0" w:color="000000"/>
              <w:left w:val="dotted" w:sz="4" w:space="0" w:color="000000"/>
              <w:bottom w:val="dotted" w:sz="4" w:space="0" w:color="000000"/>
              <w:right w:val="dotted" w:sz="4" w:space="0" w:color="000000"/>
            </w:tcBorders>
          </w:tcPr>
          <w:p w14:paraId="64DBF8B3" w14:textId="77777777" w:rsidR="00F46853" w:rsidRDefault="00533CCC" w:rsidP="00F6116D">
            <w:pPr>
              <w:spacing w:before="2"/>
              <w:ind w:left="824"/>
              <w:jc w:val="center"/>
              <w:rPr>
                <w:rFonts w:ascii="Trebuchet MS" w:eastAsia="Trebuchet MS" w:hAnsi="Trebuchet MS" w:cs="Trebuchet MS"/>
                <w:sz w:val="22"/>
                <w:szCs w:val="22"/>
              </w:rPr>
            </w:pPr>
            <w:r>
              <w:rPr>
                <w:rFonts w:ascii="Trebuchet MS" w:eastAsia="Trebuchet MS" w:hAnsi="Trebuchet MS" w:cs="Trebuchet MS"/>
                <w:b/>
                <w:sz w:val="22"/>
                <w:szCs w:val="22"/>
              </w:rPr>
              <w:t>5</w:t>
            </w:r>
            <w:r>
              <w:rPr>
                <w:rFonts w:ascii="Trebuchet MS" w:eastAsia="Trebuchet MS" w:hAnsi="Trebuchet MS" w:cs="Trebuchet MS"/>
                <w:b/>
                <w:spacing w:val="1"/>
                <w:sz w:val="22"/>
                <w:szCs w:val="22"/>
              </w:rPr>
              <w:t>.</w:t>
            </w:r>
            <w:r>
              <w:rPr>
                <w:rFonts w:ascii="Trebuchet MS" w:eastAsia="Trebuchet MS" w:hAnsi="Trebuchet MS" w:cs="Trebuchet MS"/>
                <w:b/>
                <w:sz w:val="22"/>
                <w:szCs w:val="22"/>
              </w:rPr>
              <w:t>3</w:t>
            </w:r>
            <w:r>
              <w:rPr>
                <w:rFonts w:ascii="Trebuchet MS" w:eastAsia="Trebuchet MS" w:hAnsi="Trebuchet MS" w:cs="Trebuchet MS"/>
                <w:b/>
                <w:spacing w:val="-2"/>
                <w:sz w:val="22"/>
                <w:szCs w:val="22"/>
              </w:rPr>
              <w:t>.</w:t>
            </w:r>
            <w:r>
              <w:rPr>
                <w:rFonts w:ascii="Trebuchet MS" w:eastAsia="Trebuchet MS" w:hAnsi="Trebuchet MS" w:cs="Trebuchet MS"/>
                <w:b/>
                <w:sz w:val="22"/>
                <w:szCs w:val="22"/>
              </w:rPr>
              <w:t>2.</w:t>
            </w:r>
            <w:r>
              <w:rPr>
                <w:rFonts w:ascii="Trebuchet MS" w:eastAsia="Trebuchet MS" w:hAnsi="Trebuchet MS" w:cs="Trebuchet MS"/>
                <w:b/>
                <w:spacing w:val="2"/>
                <w:sz w:val="22"/>
                <w:szCs w:val="22"/>
              </w:rPr>
              <w:t xml:space="preserve"> </w:t>
            </w:r>
            <w:r>
              <w:rPr>
                <w:rFonts w:ascii="Trebuchet MS" w:eastAsia="Trebuchet MS" w:hAnsi="Trebuchet MS" w:cs="Trebuchet MS"/>
                <w:b/>
                <w:sz w:val="22"/>
                <w:szCs w:val="22"/>
              </w:rPr>
              <w:t>D</w:t>
            </w:r>
            <w:r>
              <w:rPr>
                <w:rFonts w:ascii="Trebuchet MS" w:eastAsia="Trebuchet MS" w:hAnsi="Trebuchet MS" w:cs="Trebuchet MS"/>
                <w:b/>
                <w:spacing w:val="-3"/>
                <w:sz w:val="22"/>
                <w:szCs w:val="22"/>
              </w:rPr>
              <w:t>o</w:t>
            </w:r>
            <w:r>
              <w:rPr>
                <w:rFonts w:ascii="Trebuchet MS" w:eastAsia="Trebuchet MS" w:hAnsi="Trebuchet MS" w:cs="Trebuchet MS"/>
                <w:b/>
                <w:sz w:val="22"/>
                <w:szCs w:val="22"/>
              </w:rPr>
              <w:t>c</w:t>
            </w:r>
            <w:r>
              <w:rPr>
                <w:rFonts w:ascii="Trebuchet MS" w:eastAsia="Trebuchet MS" w:hAnsi="Trebuchet MS" w:cs="Trebuchet MS"/>
                <w:b/>
                <w:spacing w:val="-1"/>
                <w:sz w:val="22"/>
                <w:szCs w:val="22"/>
              </w:rPr>
              <w:t>u</w:t>
            </w:r>
            <w:r>
              <w:rPr>
                <w:rFonts w:ascii="Trebuchet MS" w:eastAsia="Trebuchet MS" w:hAnsi="Trebuchet MS" w:cs="Trebuchet MS"/>
                <w:b/>
                <w:sz w:val="22"/>
                <w:szCs w:val="22"/>
              </w:rPr>
              <w:t>men</w:t>
            </w:r>
            <w:r>
              <w:rPr>
                <w:rFonts w:ascii="Trebuchet MS" w:eastAsia="Trebuchet MS" w:hAnsi="Trebuchet MS" w:cs="Trebuchet MS"/>
                <w:b/>
                <w:spacing w:val="-2"/>
                <w:sz w:val="22"/>
                <w:szCs w:val="22"/>
              </w:rPr>
              <w:t>t</w:t>
            </w:r>
            <w:r>
              <w:rPr>
                <w:rFonts w:ascii="Trebuchet MS" w:eastAsia="Trebuchet MS" w:hAnsi="Trebuchet MS" w:cs="Trebuchet MS"/>
                <w:b/>
                <w:sz w:val="22"/>
                <w:szCs w:val="22"/>
              </w:rPr>
              <w:t>a</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i</w:t>
            </w:r>
            <w:r>
              <w:rPr>
                <w:rFonts w:ascii="Trebuchet MS" w:eastAsia="Trebuchet MS" w:hAnsi="Trebuchet MS" w:cs="Trebuchet MS"/>
                <w:b/>
                <w:sz w:val="22"/>
                <w:szCs w:val="22"/>
              </w:rPr>
              <w:t>on</w:t>
            </w:r>
          </w:p>
        </w:tc>
        <w:tc>
          <w:tcPr>
            <w:tcW w:w="2520" w:type="dxa"/>
            <w:tcBorders>
              <w:top w:val="dotted" w:sz="4" w:space="0" w:color="000000"/>
              <w:left w:val="dotted" w:sz="4" w:space="0" w:color="000000"/>
              <w:bottom w:val="dotted" w:sz="4" w:space="0" w:color="000000"/>
              <w:right w:val="dotted" w:sz="4" w:space="0" w:color="000000"/>
            </w:tcBorders>
          </w:tcPr>
          <w:p w14:paraId="65E0E921" w14:textId="77777777" w:rsidR="00F46853" w:rsidRDefault="00F46853"/>
        </w:tc>
      </w:tr>
      <w:tr w:rsidR="00F46853" w14:paraId="38C28BD3" w14:textId="77777777" w:rsidTr="00F6116D">
        <w:trPr>
          <w:trHeight w:hRule="exact" w:val="7204"/>
        </w:trPr>
        <w:tc>
          <w:tcPr>
            <w:tcW w:w="2360" w:type="dxa"/>
            <w:tcBorders>
              <w:top w:val="dotted" w:sz="4" w:space="0" w:color="000000"/>
              <w:left w:val="dotted" w:sz="4" w:space="0" w:color="000000"/>
              <w:bottom w:val="dotted" w:sz="4" w:space="0" w:color="000000"/>
              <w:right w:val="dotted" w:sz="4" w:space="0" w:color="000000"/>
            </w:tcBorders>
          </w:tcPr>
          <w:p w14:paraId="79693842" w14:textId="77777777" w:rsidR="00F46853" w:rsidRDefault="00F46853">
            <w:pPr>
              <w:spacing w:before="1" w:line="100" w:lineRule="exact"/>
              <w:rPr>
                <w:sz w:val="11"/>
                <w:szCs w:val="11"/>
              </w:rPr>
            </w:pPr>
          </w:p>
          <w:p w14:paraId="54A02613" w14:textId="77777777" w:rsidR="00F46853" w:rsidRDefault="00F46853">
            <w:pPr>
              <w:spacing w:line="200" w:lineRule="exact"/>
            </w:pPr>
          </w:p>
          <w:p w14:paraId="1EE196EC" w14:textId="6D391608" w:rsidR="00F46853" w:rsidRDefault="00F46853">
            <w:pPr>
              <w:spacing w:line="200" w:lineRule="exact"/>
            </w:pPr>
          </w:p>
          <w:p w14:paraId="420F2665" w14:textId="5A40C356" w:rsidR="00CA46AC" w:rsidRDefault="00CA46AC">
            <w:pPr>
              <w:spacing w:line="200" w:lineRule="exact"/>
            </w:pPr>
          </w:p>
          <w:p w14:paraId="0192A17F" w14:textId="714A4426" w:rsidR="00CA46AC" w:rsidRDefault="00CA46AC">
            <w:pPr>
              <w:spacing w:line="200" w:lineRule="exact"/>
            </w:pPr>
          </w:p>
          <w:p w14:paraId="49255CCB" w14:textId="3965A7D8" w:rsidR="00CA46AC" w:rsidRDefault="00CA46AC">
            <w:pPr>
              <w:spacing w:line="200" w:lineRule="exact"/>
            </w:pPr>
          </w:p>
          <w:p w14:paraId="0BE4E9FB" w14:textId="67F0F3DC" w:rsidR="00CA46AC" w:rsidRDefault="00CA46AC">
            <w:pPr>
              <w:spacing w:line="200" w:lineRule="exact"/>
            </w:pPr>
          </w:p>
          <w:p w14:paraId="21C8292C" w14:textId="16E04631" w:rsidR="00CA46AC" w:rsidRDefault="00CA46AC">
            <w:pPr>
              <w:spacing w:line="200" w:lineRule="exact"/>
            </w:pPr>
          </w:p>
          <w:p w14:paraId="34F18B09" w14:textId="316FABD1" w:rsidR="00CA46AC" w:rsidRDefault="00CA46AC">
            <w:pPr>
              <w:spacing w:line="200" w:lineRule="exact"/>
            </w:pPr>
          </w:p>
          <w:p w14:paraId="241F38B6" w14:textId="5CCF520B" w:rsidR="00CA46AC" w:rsidRDefault="00CA46AC">
            <w:pPr>
              <w:spacing w:line="200" w:lineRule="exact"/>
            </w:pPr>
          </w:p>
          <w:p w14:paraId="188B451E" w14:textId="77777777" w:rsidR="00CA46AC" w:rsidRDefault="00CA46AC">
            <w:pPr>
              <w:spacing w:line="200" w:lineRule="exact"/>
            </w:pPr>
          </w:p>
          <w:p w14:paraId="4F67A46A" w14:textId="77777777" w:rsidR="00F46853" w:rsidRDefault="00533CCC">
            <w:pPr>
              <w:ind w:left="206" w:right="530" w:firstLine="425"/>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ring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ical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w:t>
            </w:r>
          </w:p>
        </w:tc>
        <w:tc>
          <w:tcPr>
            <w:tcW w:w="5850" w:type="dxa"/>
            <w:tcBorders>
              <w:top w:val="dotted" w:sz="4" w:space="0" w:color="000000"/>
              <w:left w:val="dotted" w:sz="4" w:space="0" w:color="000000"/>
              <w:bottom w:val="dotted" w:sz="4" w:space="0" w:color="000000"/>
              <w:right w:val="dotted" w:sz="4" w:space="0" w:color="000000"/>
            </w:tcBorders>
          </w:tcPr>
          <w:p w14:paraId="561B57B0" w14:textId="77777777" w:rsidR="00F46853" w:rsidRDefault="00F46853">
            <w:pPr>
              <w:spacing w:before="15" w:line="280" w:lineRule="exact"/>
              <w:rPr>
                <w:sz w:val="28"/>
                <w:szCs w:val="28"/>
              </w:rPr>
            </w:pPr>
          </w:p>
          <w:p w14:paraId="704CD1EE" w14:textId="77777777" w:rsidR="00F46853" w:rsidRDefault="00533CCC">
            <w:pPr>
              <w:tabs>
                <w:tab w:val="left" w:pos="820"/>
              </w:tabs>
              <w:spacing w:line="275" w:lineRule="auto"/>
              <w:ind w:left="824" w:right="424" w:hanging="361"/>
              <w:jc w:val="both"/>
              <w:rPr>
                <w:rFonts w:ascii="Trebuchet MS" w:eastAsia="Trebuchet MS" w:hAnsi="Trebuchet MS" w:cs="Trebuchet MS"/>
                <w:sz w:val="22"/>
                <w:szCs w:val="22"/>
              </w:rPr>
            </w:pPr>
            <w:r>
              <w:rPr>
                <w:w w:val="131"/>
                <w:sz w:val="22"/>
                <w:szCs w:val="22"/>
              </w:rPr>
              <w:t>•</w:t>
            </w:r>
            <w:r>
              <w:rPr>
                <w:sz w:val="22"/>
                <w:szCs w:val="22"/>
              </w:rPr>
              <w:tab/>
            </w:r>
            <w:r>
              <w:rPr>
                <w:rFonts w:ascii="Trebuchet MS" w:eastAsia="Trebuchet MS" w:hAnsi="Trebuchet MS" w:cs="Trebuchet MS"/>
                <w:sz w:val="22"/>
                <w:szCs w:val="22"/>
              </w:rPr>
              <w:t>M</w:t>
            </w:r>
            <w:r>
              <w:rPr>
                <w:rFonts w:ascii="Trebuchet MS" w:eastAsia="Trebuchet MS" w:hAnsi="Trebuchet MS" w:cs="Trebuchet MS"/>
                <w:spacing w:val="-2"/>
                <w:sz w:val="22"/>
                <w:szCs w:val="22"/>
              </w:rPr>
              <w:t>a</w:t>
            </w:r>
            <w:r>
              <w:rPr>
                <w:rFonts w:ascii="Trebuchet MS" w:eastAsia="Trebuchet MS" w:hAnsi="Trebuchet MS" w:cs="Trebuchet MS"/>
                <w:spacing w:val="-1"/>
                <w:sz w:val="22"/>
                <w:szCs w:val="22"/>
              </w:rPr>
              <w:t>k</w:t>
            </w:r>
            <w:r>
              <w:rPr>
                <w:rFonts w:ascii="Trebuchet MS" w:eastAsia="Trebuchet MS" w:hAnsi="Trebuchet MS" w:cs="Trebuchet MS"/>
                <w:sz w:val="22"/>
                <w:szCs w:val="22"/>
              </w:rPr>
              <w:t>e</w:t>
            </w:r>
            <w:r>
              <w:rPr>
                <w:rFonts w:ascii="Trebuchet MS" w:eastAsia="Trebuchet MS" w:hAnsi="Trebuchet MS" w:cs="Trebuchet MS"/>
                <w:spacing w:val="4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41"/>
                <w:sz w:val="22"/>
                <w:szCs w:val="22"/>
              </w:rPr>
              <w:t xml:space="preserve"> </w:t>
            </w:r>
            <w:r>
              <w:rPr>
                <w:rFonts w:ascii="Trebuchet MS" w:eastAsia="Trebuchet MS" w:hAnsi="Trebuchet MS" w:cs="Trebuchet MS"/>
                <w:spacing w:val="-1"/>
                <w:sz w:val="22"/>
                <w:szCs w:val="22"/>
              </w:rPr>
              <w:t>Ac</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39"/>
                <w:sz w:val="22"/>
                <w:szCs w:val="22"/>
              </w:rPr>
              <w:t xml:space="preserve"> </w:t>
            </w:r>
            <w:r>
              <w:rPr>
                <w:rFonts w:ascii="Trebuchet MS" w:eastAsia="Trebuchet MS" w:hAnsi="Trebuchet MS" w:cs="Trebuchet MS"/>
                <w:spacing w:val="1"/>
                <w:sz w:val="22"/>
                <w:szCs w:val="22"/>
              </w:rPr>
              <w:t>R</w:t>
            </w:r>
            <w:r>
              <w:rPr>
                <w:rFonts w:ascii="Trebuchet MS" w:eastAsia="Trebuchet MS" w:hAnsi="Trebuchet MS" w:cs="Trebuchet MS"/>
                <w:spacing w:val="-3"/>
                <w:sz w:val="22"/>
                <w:szCs w:val="22"/>
              </w:rPr>
              <w:t>e</w:t>
            </w:r>
            <w:r>
              <w:rPr>
                <w:rFonts w:ascii="Trebuchet MS" w:eastAsia="Trebuchet MS" w:hAnsi="Trebuchet MS" w:cs="Trebuchet MS"/>
                <w:sz w:val="22"/>
                <w:szCs w:val="22"/>
              </w:rPr>
              <w:t>p</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2"/>
                <w:sz w:val="22"/>
                <w:szCs w:val="22"/>
              </w:rPr>
              <w:t>t</w:t>
            </w:r>
            <w:r>
              <w:rPr>
                <w:rFonts w:ascii="Trebuchet MS" w:eastAsia="Trebuchet MS" w:hAnsi="Trebuchet MS" w:cs="Trebuchet MS"/>
                <w:sz w:val="22"/>
                <w:szCs w:val="22"/>
              </w:rPr>
              <w:t>.</w:t>
            </w:r>
            <w:r>
              <w:rPr>
                <w:rFonts w:ascii="Trebuchet MS" w:eastAsia="Trebuchet MS" w:hAnsi="Trebuchet MS" w:cs="Trebuchet MS"/>
                <w:spacing w:val="40"/>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im</w:t>
            </w:r>
            <w:r>
              <w:rPr>
                <w:rFonts w:ascii="Trebuchet MS" w:eastAsia="Trebuchet MS" w:hAnsi="Trebuchet MS" w:cs="Trebuchet MS"/>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ify</w:t>
            </w:r>
            <w:r>
              <w:rPr>
                <w:rFonts w:ascii="Trebuchet MS" w:eastAsia="Trebuchet MS" w:hAnsi="Trebuchet MS" w:cs="Trebuchet MS"/>
                <w:spacing w:val="40"/>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g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u</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a</w:t>
            </w:r>
            <w:r>
              <w:rPr>
                <w:rFonts w:ascii="Trebuchet MS" w:eastAsia="Trebuchet MS" w:hAnsi="Trebuchet MS" w:cs="Trebuchet MS"/>
                <w:spacing w:val="-3"/>
                <w:sz w:val="22"/>
                <w:szCs w:val="22"/>
              </w:rPr>
              <w:t>l</w:t>
            </w:r>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1"/>
                <w:sz w:val="22"/>
                <w:szCs w:val="22"/>
              </w:rPr>
              <w:t>la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b</w:t>
            </w:r>
            <w:r>
              <w:rPr>
                <w:rFonts w:ascii="Trebuchet MS" w:eastAsia="Trebuchet MS" w:hAnsi="Trebuchet MS" w:cs="Trebuchet MS"/>
                <w:spacing w:val="-1"/>
                <w:sz w:val="22"/>
                <w:szCs w:val="22"/>
              </w:rPr>
              <w:t>l</w:t>
            </w:r>
            <w:r>
              <w:rPr>
                <w:rFonts w:ascii="Trebuchet MS" w:eastAsia="Trebuchet MS" w:hAnsi="Trebuchet MS" w:cs="Trebuchet MS"/>
                <w:sz w:val="22"/>
                <w:szCs w:val="22"/>
              </w:rPr>
              <w:t>es</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sy </w:t>
            </w:r>
            <w:r>
              <w:rPr>
                <w:rFonts w:ascii="Trebuchet MS" w:eastAsia="Trebuchet MS" w:hAnsi="Trebuchet MS" w:cs="Trebuchet MS"/>
                <w:spacing w:val="1"/>
                <w:sz w:val="22"/>
                <w:szCs w:val="22"/>
              </w:rPr>
              <w:t>c</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k</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by</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he</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fi</w:t>
            </w:r>
            <w:r>
              <w:rPr>
                <w:rFonts w:ascii="Trebuchet MS" w:eastAsia="Trebuchet MS" w:hAnsi="Trebuchet MS" w:cs="Trebuchet MS"/>
                <w:spacing w:val="-1"/>
                <w:sz w:val="22"/>
                <w:szCs w:val="22"/>
              </w:rPr>
              <w:t>na</w:t>
            </w:r>
            <w:r>
              <w:rPr>
                <w:rFonts w:ascii="Trebuchet MS" w:eastAsia="Trebuchet MS" w:hAnsi="Trebuchet MS" w:cs="Trebuchet MS"/>
                <w:sz w:val="22"/>
                <w:szCs w:val="22"/>
              </w:rPr>
              <w:t>nce d</w:t>
            </w:r>
            <w:r>
              <w:rPr>
                <w:rFonts w:ascii="Trebuchet MS" w:eastAsia="Trebuchet MS" w:hAnsi="Trebuchet MS" w:cs="Trebuchet MS"/>
                <w:spacing w:val="-1"/>
                <w:sz w:val="22"/>
                <w:szCs w:val="22"/>
              </w:rPr>
              <w:t>e</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r</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nt</w:t>
            </w:r>
            <w:r>
              <w:rPr>
                <w:rFonts w:ascii="Trebuchet MS" w:eastAsia="Trebuchet MS" w:hAnsi="Trebuchet MS" w:cs="Trebuchet MS"/>
                <w:sz w:val="22"/>
                <w:szCs w:val="22"/>
              </w:rPr>
              <w:t>.</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Fo</w:t>
            </w:r>
            <w:r>
              <w:rPr>
                <w:rFonts w:ascii="Trebuchet MS" w:eastAsia="Trebuchet MS" w:hAnsi="Trebuchet MS" w:cs="Trebuchet MS"/>
                <w:sz w:val="22"/>
                <w:szCs w:val="22"/>
              </w:rPr>
              <w:t>rm</w:t>
            </w:r>
            <w:r>
              <w:rPr>
                <w:rFonts w:ascii="Trebuchet MS" w:eastAsia="Trebuchet MS" w:hAnsi="Trebuchet MS" w:cs="Trebuchet MS"/>
                <w:spacing w:val="-4"/>
                <w:sz w:val="22"/>
                <w:szCs w:val="22"/>
              </w:rPr>
              <w:t>a</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u</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a</w:t>
            </w:r>
            <w:r>
              <w:rPr>
                <w:rFonts w:ascii="Trebuchet MS" w:eastAsia="Trebuchet MS" w:hAnsi="Trebuchet MS" w:cs="Trebuchet MS"/>
                <w:sz w:val="22"/>
                <w:szCs w:val="22"/>
              </w:rPr>
              <w:t>lcu</w:t>
            </w:r>
            <w:r>
              <w:rPr>
                <w:rFonts w:ascii="Trebuchet MS" w:eastAsia="Trebuchet MS" w:hAnsi="Trebuchet MS" w:cs="Trebuchet MS"/>
                <w:spacing w:val="-1"/>
                <w:sz w:val="22"/>
                <w:szCs w:val="22"/>
              </w:rPr>
              <w:t>l</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b</w:t>
            </w:r>
            <w:r>
              <w:rPr>
                <w:rFonts w:ascii="Trebuchet MS" w:eastAsia="Trebuchet MS" w:hAnsi="Trebuchet MS" w:cs="Trebuchet MS"/>
                <w:spacing w:val="-1"/>
                <w:sz w:val="22"/>
                <w:szCs w:val="22"/>
              </w:rPr>
              <w:t>l</w:t>
            </w:r>
            <w:r>
              <w:rPr>
                <w:rFonts w:ascii="Trebuchet MS" w:eastAsia="Trebuchet MS" w:hAnsi="Trebuchet MS" w:cs="Trebuchet MS"/>
                <w:sz w:val="22"/>
                <w:szCs w:val="22"/>
              </w:rPr>
              <w:t>es</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p</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z w:val="22"/>
                <w:szCs w:val="22"/>
              </w:rPr>
              <w:t>s</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t</w:t>
            </w:r>
            <w:r>
              <w:rPr>
                <w:rFonts w:ascii="Trebuchet MS" w:eastAsia="Trebuchet MS" w:hAnsi="Trebuchet MS" w:cs="Trebuchet MS"/>
                <w:sz w:val="22"/>
                <w:szCs w:val="22"/>
              </w:rPr>
              <w:t>he f</w:t>
            </w:r>
            <w:r>
              <w:rPr>
                <w:rFonts w:ascii="Trebuchet MS" w:eastAsia="Trebuchet MS" w:hAnsi="Trebuchet MS" w:cs="Trebuchet MS"/>
                <w:spacing w:val="-1"/>
                <w:sz w:val="22"/>
                <w:szCs w:val="22"/>
              </w:rPr>
              <w:t>o</w:t>
            </w:r>
            <w:r>
              <w:rPr>
                <w:rFonts w:ascii="Trebuchet MS" w:eastAsia="Trebuchet MS" w:hAnsi="Trebuchet MS" w:cs="Trebuchet MS"/>
                <w:sz w:val="22"/>
                <w:szCs w:val="22"/>
              </w:rPr>
              <w:t>l</w:t>
            </w:r>
            <w:r>
              <w:rPr>
                <w:rFonts w:ascii="Trebuchet MS" w:eastAsia="Trebuchet MS" w:hAnsi="Trebuchet MS" w:cs="Trebuchet MS"/>
                <w:spacing w:val="-1"/>
                <w:sz w:val="22"/>
                <w:szCs w:val="22"/>
              </w:rPr>
              <w:t>lo</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p>
          <w:p w14:paraId="01F2FD08" w14:textId="77777777" w:rsidR="00F6116D" w:rsidRDefault="00F6116D">
            <w:pPr>
              <w:tabs>
                <w:tab w:val="left" w:pos="820"/>
              </w:tabs>
              <w:spacing w:line="275" w:lineRule="auto"/>
              <w:ind w:left="824" w:right="424" w:hanging="361"/>
              <w:jc w:val="both"/>
              <w:rPr>
                <w:rFonts w:ascii="Trebuchet MS" w:eastAsia="Trebuchet MS" w:hAnsi="Trebuchet MS" w:cs="Trebuchet MS"/>
                <w:sz w:val="22"/>
                <w:szCs w:val="22"/>
              </w:rPr>
            </w:pPr>
          </w:p>
          <w:p w14:paraId="61E1BF1F" w14:textId="77777777" w:rsidR="00F6116D" w:rsidRPr="003D6FB3" w:rsidRDefault="00F6116D" w:rsidP="003D6FB3">
            <w:pPr>
              <w:pStyle w:val="ListParagraph"/>
              <w:numPr>
                <w:ilvl w:val="2"/>
                <w:numId w:val="2"/>
              </w:numPr>
              <w:tabs>
                <w:tab w:val="left" w:pos="1540"/>
              </w:tabs>
              <w:spacing w:before="2" w:line="266" w:lineRule="auto"/>
              <w:ind w:left="1368" w:right="422"/>
              <w:jc w:val="both"/>
              <w:rPr>
                <w:rFonts w:ascii="Trebuchet MS" w:eastAsia="Trebuchet MS" w:hAnsi="Trebuchet MS" w:cs="Trebuchet MS"/>
                <w:sz w:val="22"/>
                <w:szCs w:val="22"/>
              </w:rPr>
            </w:pPr>
            <w:r w:rsidRPr="003D6FB3">
              <w:rPr>
                <w:rFonts w:ascii="Trebuchet MS" w:eastAsia="Trebuchet MS" w:hAnsi="Trebuchet MS" w:cs="Trebuchet MS"/>
                <w:spacing w:val="-1"/>
                <w:sz w:val="22"/>
                <w:szCs w:val="22"/>
              </w:rPr>
              <w:t>Ty</w:t>
            </w:r>
            <w:r w:rsidRPr="003D6FB3">
              <w:rPr>
                <w:rFonts w:ascii="Trebuchet MS" w:eastAsia="Trebuchet MS" w:hAnsi="Trebuchet MS" w:cs="Trebuchet MS"/>
                <w:sz w:val="22"/>
                <w:szCs w:val="22"/>
              </w:rPr>
              <w:t xml:space="preserve">pe  </w:t>
            </w:r>
            <w:r w:rsidRPr="003D6FB3">
              <w:rPr>
                <w:rFonts w:ascii="Trebuchet MS" w:eastAsia="Trebuchet MS" w:hAnsi="Trebuchet MS" w:cs="Trebuchet MS"/>
                <w:spacing w:val="14"/>
                <w:sz w:val="22"/>
                <w:szCs w:val="22"/>
              </w:rPr>
              <w:t xml:space="preserve"> </w:t>
            </w:r>
            <w:r w:rsidRPr="003D6FB3">
              <w:rPr>
                <w:rFonts w:ascii="Trebuchet MS" w:eastAsia="Trebuchet MS" w:hAnsi="Trebuchet MS" w:cs="Trebuchet MS"/>
                <w:spacing w:val="-1"/>
                <w:sz w:val="22"/>
                <w:szCs w:val="22"/>
              </w:rPr>
              <w:t>o</w:t>
            </w:r>
            <w:r w:rsidRPr="003D6FB3">
              <w:rPr>
                <w:rFonts w:ascii="Trebuchet MS" w:eastAsia="Trebuchet MS" w:hAnsi="Trebuchet MS" w:cs="Trebuchet MS"/>
                <w:sz w:val="22"/>
                <w:szCs w:val="22"/>
              </w:rPr>
              <w:t xml:space="preserve">f  </w:t>
            </w:r>
            <w:r w:rsidRPr="003D6FB3">
              <w:rPr>
                <w:rFonts w:ascii="Trebuchet MS" w:eastAsia="Trebuchet MS" w:hAnsi="Trebuchet MS" w:cs="Trebuchet MS"/>
                <w:spacing w:val="15"/>
                <w:sz w:val="22"/>
                <w:szCs w:val="22"/>
              </w:rPr>
              <w:t xml:space="preserve"> </w:t>
            </w:r>
            <w:r w:rsidRPr="003D6FB3">
              <w:rPr>
                <w:rFonts w:ascii="Trebuchet MS" w:eastAsia="Trebuchet MS" w:hAnsi="Trebuchet MS" w:cs="Trebuchet MS"/>
                <w:spacing w:val="-1"/>
                <w:sz w:val="22"/>
                <w:szCs w:val="22"/>
              </w:rPr>
              <w:t>m</w:t>
            </w:r>
            <w:r w:rsidRPr="003D6FB3">
              <w:rPr>
                <w:rFonts w:ascii="Trebuchet MS" w:eastAsia="Trebuchet MS" w:hAnsi="Trebuchet MS" w:cs="Trebuchet MS"/>
                <w:sz w:val="22"/>
                <w:szCs w:val="22"/>
              </w:rPr>
              <w:t>e</w:t>
            </w:r>
            <w:r w:rsidRPr="003D6FB3">
              <w:rPr>
                <w:rFonts w:ascii="Trebuchet MS" w:eastAsia="Trebuchet MS" w:hAnsi="Trebuchet MS" w:cs="Trebuchet MS"/>
                <w:spacing w:val="-1"/>
                <w:sz w:val="22"/>
                <w:szCs w:val="22"/>
              </w:rPr>
              <w:t>a</w:t>
            </w:r>
            <w:r w:rsidRPr="003D6FB3">
              <w:rPr>
                <w:rFonts w:ascii="Trebuchet MS" w:eastAsia="Trebuchet MS" w:hAnsi="Trebuchet MS" w:cs="Trebuchet MS"/>
                <w:sz w:val="22"/>
                <w:szCs w:val="22"/>
              </w:rPr>
              <w:t>s</w:t>
            </w:r>
            <w:r w:rsidRPr="003D6FB3">
              <w:rPr>
                <w:rFonts w:ascii="Trebuchet MS" w:eastAsia="Trebuchet MS" w:hAnsi="Trebuchet MS" w:cs="Trebuchet MS"/>
                <w:spacing w:val="-1"/>
                <w:sz w:val="22"/>
                <w:szCs w:val="22"/>
              </w:rPr>
              <w:t>u</w:t>
            </w:r>
            <w:r w:rsidRPr="003D6FB3">
              <w:rPr>
                <w:rFonts w:ascii="Trebuchet MS" w:eastAsia="Trebuchet MS" w:hAnsi="Trebuchet MS" w:cs="Trebuchet MS"/>
                <w:sz w:val="22"/>
                <w:szCs w:val="22"/>
              </w:rPr>
              <w:t>re</w:t>
            </w:r>
            <w:r w:rsidRPr="003D6FB3">
              <w:rPr>
                <w:rFonts w:ascii="Trebuchet MS" w:eastAsia="Trebuchet MS" w:hAnsi="Trebuchet MS" w:cs="Trebuchet MS"/>
                <w:spacing w:val="-1"/>
                <w:sz w:val="22"/>
                <w:szCs w:val="22"/>
              </w:rPr>
              <w:t>m</w:t>
            </w:r>
            <w:r w:rsidRPr="003D6FB3">
              <w:rPr>
                <w:rFonts w:ascii="Trebuchet MS" w:eastAsia="Trebuchet MS" w:hAnsi="Trebuchet MS" w:cs="Trebuchet MS"/>
                <w:sz w:val="22"/>
                <w:szCs w:val="22"/>
              </w:rPr>
              <w:t>e</w:t>
            </w:r>
            <w:r w:rsidRPr="003D6FB3">
              <w:rPr>
                <w:rFonts w:ascii="Trebuchet MS" w:eastAsia="Trebuchet MS" w:hAnsi="Trebuchet MS" w:cs="Trebuchet MS"/>
                <w:spacing w:val="-1"/>
                <w:sz w:val="22"/>
                <w:szCs w:val="22"/>
              </w:rPr>
              <w:t>n</w:t>
            </w:r>
            <w:r w:rsidRPr="003D6FB3">
              <w:rPr>
                <w:rFonts w:ascii="Trebuchet MS" w:eastAsia="Trebuchet MS" w:hAnsi="Trebuchet MS" w:cs="Trebuchet MS"/>
                <w:sz w:val="22"/>
                <w:szCs w:val="22"/>
              </w:rPr>
              <w:t xml:space="preserve">t  </w:t>
            </w:r>
            <w:r w:rsidRPr="003D6FB3">
              <w:rPr>
                <w:rFonts w:ascii="Trebuchet MS" w:eastAsia="Trebuchet MS" w:hAnsi="Trebuchet MS" w:cs="Trebuchet MS"/>
                <w:spacing w:val="16"/>
                <w:sz w:val="22"/>
                <w:szCs w:val="22"/>
              </w:rPr>
              <w:t xml:space="preserve"> </w:t>
            </w:r>
            <w:r w:rsidRPr="003D6FB3">
              <w:rPr>
                <w:rFonts w:ascii="Trebuchet MS" w:eastAsia="Trebuchet MS" w:hAnsi="Trebuchet MS" w:cs="Trebuchet MS"/>
                <w:sz w:val="22"/>
                <w:szCs w:val="22"/>
              </w:rPr>
              <w:t xml:space="preserve">(ex.  </w:t>
            </w:r>
            <w:r w:rsidRPr="003D6FB3">
              <w:rPr>
                <w:rFonts w:ascii="Trebuchet MS" w:eastAsia="Trebuchet MS" w:hAnsi="Trebuchet MS" w:cs="Trebuchet MS"/>
                <w:spacing w:val="15"/>
                <w:sz w:val="22"/>
                <w:szCs w:val="22"/>
              </w:rPr>
              <w:t xml:space="preserve"> </w:t>
            </w:r>
            <w:r w:rsidRPr="003D6FB3">
              <w:rPr>
                <w:rFonts w:ascii="Trebuchet MS" w:eastAsia="Trebuchet MS" w:hAnsi="Trebuchet MS" w:cs="Trebuchet MS"/>
                <w:sz w:val="22"/>
                <w:szCs w:val="22"/>
              </w:rPr>
              <w:t>l</w:t>
            </w:r>
            <w:r w:rsidRPr="003D6FB3">
              <w:rPr>
                <w:rFonts w:ascii="Trebuchet MS" w:eastAsia="Trebuchet MS" w:hAnsi="Trebuchet MS" w:cs="Trebuchet MS"/>
                <w:spacing w:val="-1"/>
                <w:sz w:val="22"/>
                <w:szCs w:val="22"/>
              </w:rPr>
              <w:t>i</w:t>
            </w:r>
            <w:r w:rsidRPr="003D6FB3">
              <w:rPr>
                <w:rFonts w:ascii="Trebuchet MS" w:eastAsia="Trebuchet MS" w:hAnsi="Trebuchet MS" w:cs="Trebuchet MS"/>
                <w:sz w:val="22"/>
                <w:szCs w:val="22"/>
              </w:rPr>
              <w:t>n</w:t>
            </w:r>
            <w:r w:rsidRPr="003D6FB3">
              <w:rPr>
                <w:rFonts w:ascii="Trebuchet MS" w:eastAsia="Trebuchet MS" w:hAnsi="Trebuchet MS" w:cs="Trebuchet MS"/>
                <w:spacing w:val="-1"/>
                <w:sz w:val="22"/>
                <w:szCs w:val="22"/>
              </w:rPr>
              <w:t>ea</w:t>
            </w:r>
            <w:r w:rsidRPr="003D6FB3">
              <w:rPr>
                <w:rFonts w:ascii="Trebuchet MS" w:eastAsia="Trebuchet MS" w:hAnsi="Trebuchet MS" w:cs="Trebuchet MS"/>
                <w:sz w:val="22"/>
                <w:szCs w:val="22"/>
              </w:rPr>
              <w:t xml:space="preserve">r </w:t>
            </w:r>
            <w:r w:rsidRPr="003D6FB3">
              <w:rPr>
                <w:rFonts w:ascii="Trebuchet MS" w:eastAsia="Trebuchet MS" w:hAnsi="Trebuchet MS" w:cs="Trebuchet MS"/>
                <w:spacing w:val="-1"/>
                <w:sz w:val="22"/>
                <w:szCs w:val="22"/>
              </w:rPr>
              <w:t>m</w:t>
            </w:r>
            <w:r w:rsidRPr="003D6FB3">
              <w:rPr>
                <w:rFonts w:ascii="Trebuchet MS" w:eastAsia="Trebuchet MS" w:hAnsi="Trebuchet MS" w:cs="Trebuchet MS"/>
                <w:sz w:val="22"/>
                <w:szCs w:val="22"/>
              </w:rPr>
              <w:t>e</w:t>
            </w:r>
            <w:r w:rsidRPr="003D6FB3">
              <w:rPr>
                <w:rFonts w:ascii="Trebuchet MS" w:eastAsia="Trebuchet MS" w:hAnsi="Trebuchet MS" w:cs="Trebuchet MS"/>
                <w:spacing w:val="1"/>
                <w:sz w:val="22"/>
                <w:szCs w:val="22"/>
              </w:rPr>
              <w:t>t</w:t>
            </w:r>
            <w:r w:rsidRPr="003D6FB3">
              <w:rPr>
                <w:rFonts w:ascii="Trebuchet MS" w:eastAsia="Trebuchet MS" w:hAnsi="Trebuchet MS" w:cs="Trebuchet MS"/>
                <w:sz w:val="22"/>
                <w:szCs w:val="22"/>
              </w:rPr>
              <w:t>er, s</w:t>
            </w:r>
            <w:r w:rsidRPr="003D6FB3">
              <w:rPr>
                <w:rFonts w:ascii="Trebuchet MS" w:eastAsia="Trebuchet MS" w:hAnsi="Trebuchet MS" w:cs="Trebuchet MS"/>
                <w:spacing w:val="-1"/>
                <w:sz w:val="22"/>
                <w:szCs w:val="22"/>
              </w:rPr>
              <w:t>q</w:t>
            </w:r>
            <w:r w:rsidRPr="003D6FB3">
              <w:rPr>
                <w:rFonts w:ascii="Trebuchet MS" w:eastAsia="Trebuchet MS" w:hAnsi="Trebuchet MS" w:cs="Trebuchet MS"/>
                <w:sz w:val="22"/>
                <w:szCs w:val="22"/>
              </w:rPr>
              <w:t>u</w:t>
            </w:r>
            <w:r w:rsidRPr="003D6FB3">
              <w:rPr>
                <w:rFonts w:ascii="Trebuchet MS" w:eastAsia="Trebuchet MS" w:hAnsi="Trebuchet MS" w:cs="Trebuchet MS"/>
                <w:spacing w:val="-1"/>
                <w:sz w:val="22"/>
                <w:szCs w:val="22"/>
              </w:rPr>
              <w:t>a</w:t>
            </w:r>
            <w:r w:rsidRPr="003D6FB3">
              <w:rPr>
                <w:rFonts w:ascii="Trebuchet MS" w:eastAsia="Trebuchet MS" w:hAnsi="Trebuchet MS" w:cs="Trebuchet MS"/>
                <w:sz w:val="22"/>
                <w:szCs w:val="22"/>
              </w:rPr>
              <w:t>re</w:t>
            </w:r>
            <w:r w:rsidRPr="003D6FB3">
              <w:rPr>
                <w:rFonts w:ascii="Trebuchet MS" w:eastAsia="Trebuchet MS" w:hAnsi="Trebuchet MS" w:cs="Trebuchet MS"/>
                <w:spacing w:val="2"/>
                <w:sz w:val="22"/>
                <w:szCs w:val="22"/>
              </w:rPr>
              <w:t xml:space="preserve"> </w:t>
            </w:r>
            <w:r w:rsidRPr="003D6FB3">
              <w:rPr>
                <w:rFonts w:ascii="Trebuchet MS" w:eastAsia="Trebuchet MS" w:hAnsi="Trebuchet MS" w:cs="Trebuchet MS"/>
                <w:spacing w:val="-1"/>
                <w:sz w:val="22"/>
                <w:szCs w:val="22"/>
              </w:rPr>
              <w:t>m</w:t>
            </w:r>
            <w:r w:rsidRPr="003D6FB3">
              <w:rPr>
                <w:rFonts w:ascii="Trebuchet MS" w:eastAsia="Trebuchet MS" w:hAnsi="Trebuchet MS" w:cs="Trebuchet MS"/>
                <w:spacing w:val="-3"/>
                <w:sz w:val="22"/>
                <w:szCs w:val="22"/>
              </w:rPr>
              <w:t>e</w:t>
            </w:r>
            <w:r w:rsidRPr="003D6FB3">
              <w:rPr>
                <w:rFonts w:ascii="Trebuchet MS" w:eastAsia="Trebuchet MS" w:hAnsi="Trebuchet MS" w:cs="Trebuchet MS"/>
                <w:spacing w:val="1"/>
                <w:sz w:val="22"/>
                <w:szCs w:val="22"/>
              </w:rPr>
              <w:t>t</w:t>
            </w:r>
            <w:r w:rsidRPr="003D6FB3">
              <w:rPr>
                <w:rFonts w:ascii="Trebuchet MS" w:eastAsia="Trebuchet MS" w:hAnsi="Trebuchet MS" w:cs="Trebuchet MS"/>
                <w:sz w:val="22"/>
                <w:szCs w:val="22"/>
              </w:rPr>
              <w:t xml:space="preserve">er, </w:t>
            </w:r>
            <w:r w:rsidRPr="003D6FB3">
              <w:rPr>
                <w:rFonts w:ascii="Trebuchet MS" w:eastAsia="Trebuchet MS" w:hAnsi="Trebuchet MS" w:cs="Trebuchet MS"/>
                <w:spacing w:val="1"/>
                <w:sz w:val="22"/>
                <w:szCs w:val="22"/>
              </w:rPr>
              <w:t>c</w:t>
            </w:r>
            <w:r w:rsidRPr="003D6FB3">
              <w:rPr>
                <w:rFonts w:ascii="Trebuchet MS" w:eastAsia="Trebuchet MS" w:hAnsi="Trebuchet MS" w:cs="Trebuchet MS"/>
                <w:sz w:val="22"/>
                <w:szCs w:val="22"/>
              </w:rPr>
              <w:t>u</w:t>
            </w:r>
            <w:r w:rsidRPr="003D6FB3">
              <w:rPr>
                <w:rFonts w:ascii="Trebuchet MS" w:eastAsia="Trebuchet MS" w:hAnsi="Trebuchet MS" w:cs="Trebuchet MS"/>
                <w:spacing w:val="-1"/>
                <w:sz w:val="22"/>
                <w:szCs w:val="22"/>
              </w:rPr>
              <w:t>b</w:t>
            </w:r>
            <w:r w:rsidRPr="003D6FB3">
              <w:rPr>
                <w:rFonts w:ascii="Trebuchet MS" w:eastAsia="Trebuchet MS" w:hAnsi="Trebuchet MS" w:cs="Trebuchet MS"/>
                <w:sz w:val="22"/>
                <w:szCs w:val="22"/>
              </w:rPr>
              <w:t xml:space="preserve">ic </w:t>
            </w:r>
            <w:r w:rsidRPr="003D6FB3">
              <w:rPr>
                <w:rFonts w:ascii="Trebuchet MS" w:eastAsia="Trebuchet MS" w:hAnsi="Trebuchet MS" w:cs="Trebuchet MS"/>
                <w:spacing w:val="-1"/>
                <w:sz w:val="22"/>
                <w:szCs w:val="22"/>
              </w:rPr>
              <w:t>m</w:t>
            </w:r>
            <w:r w:rsidRPr="003D6FB3">
              <w:rPr>
                <w:rFonts w:ascii="Trebuchet MS" w:eastAsia="Trebuchet MS" w:hAnsi="Trebuchet MS" w:cs="Trebuchet MS"/>
                <w:sz w:val="22"/>
                <w:szCs w:val="22"/>
              </w:rPr>
              <w:t>e</w:t>
            </w:r>
            <w:r w:rsidRPr="003D6FB3">
              <w:rPr>
                <w:rFonts w:ascii="Trebuchet MS" w:eastAsia="Trebuchet MS" w:hAnsi="Trebuchet MS" w:cs="Trebuchet MS"/>
                <w:spacing w:val="1"/>
                <w:sz w:val="22"/>
                <w:szCs w:val="22"/>
              </w:rPr>
              <w:t>t</w:t>
            </w:r>
            <w:r w:rsidRPr="003D6FB3">
              <w:rPr>
                <w:rFonts w:ascii="Trebuchet MS" w:eastAsia="Trebuchet MS" w:hAnsi="Trebuchet MS" w:cs="Trebuchet MS"/>
                <w:spacing w:val="-3"/>
                <w:sz w:val="22"/>
                <w:szCs w:val="22"/>
              </w:rPr>
              <w:t>e</w:t>
            </w:r>
            <w:r w:rsidRPr="003D6FB3">
              <w:rPr>
                <w:rFonts w:ascii="Trebuchet MS" w:eastAsia="Trebuchet MS" w:hAnsi="Trebuchet MS" w:cs="Trebuchet MS"/>
                <w:spacing w:val="-2"/>
                <w:sz w:val="22"/>
                <w:szCs w:val="22"/>
              </w:rPr>
              <w:t>r</w:t>
            </w:r>
            <w:r w:rsidRPr="003D6FB3">
              <w:rPr>
                <w:rFonts w:ascii="Trebuchet MS" w:eastAsia="Trebuchet MS" w:hAnsi="Trebuchet MS" w:cs="Trebuchet MS"/>
                <w:sz w:val="22"/>
                <w:szCs w:val="22"/>
              </w:rPr>
              <w:t>, l</w:t>
            </w:r>
            <w:r w:rsidRPr="003D6FB3">
              <w:rPr>
                <w:rFonts w:ascii="Trebuchet MS" w:eastAsia="Trebuchet MS" w:hAnsi="Trebuchet MS" w:cs="Trebuchet MS"/>
                <w:spacing w:val="-1"/>
                <w:sz w:val="22"/>
                <w:szCs w:val="22"/>
              </w:rPr>
              <w:t>um</w:t>
            </w:r>
            <w:r w:rsidRPr="003D6FB3">
              <w:rPr>
                <w:rFonts w:ascii="Trebuchet MS" w:eastAsia="Trebuchet MS" w:hAnsi="Trebuchet MS" w:cs="Trebuchet MS"/>
                <w:sz w:val="22"/>
                <w:szCs w:val="22"/>
              </w:rPr>
              <w:t>p s</w:t>
            </w:r>
            <w:r w:rsidRPr="003D6FB3">
              <w:rPr>
                <w:rFonts w:ascii="Trebuchet MS" w:eastAsia="Trebuchet MS" w:hAnsi="Trebuchet MS" w:cs="Trebuchet MS"/>
                <w:spacing w:val="-1"/>
                <w:sz w:val="22"/>
                <w:szCs w:val="22"/>
              </w:rPr>
              <w:t>um</w:t>
            </w:r>
            <w:r w:rsidRPr="003D6FB3">
              <w:rPr>
                <w:rFonts w:ascii="Trebuchet MS" w:eastAsia="Trebuchet MS" w:hAnsi="Trebuchet MS" w:cs="Trebuchet MS"/>
                <w:sz w:val="22"/>
                <w:szCs w:val="22"/>
              </w:rPr>
              <w:t>,</w:t>
            </w:r>
            <w:r w:rsidRPr="003D6FB3">
              <w:rPr>
                <w:rFonts w:ascii="Trebuchet MS" w:eastAsia="Trebuchet MS" w:hAnsi="Trebuchet MS" w:cs="Trebuchet MS"/>
                <w:spacing w:val="1"/>
                <w:sz w:val="22"/>
                <w:szCs w:val="22"/>
              </w:rPr>
              <w:t xml:space="preserve"> </w:t>
            </w:r>
            <w:r w:rsidRPr="003D6FB3">
              <w:rPr>
                <w:rFonts w:ascii="Trebuchet MS" w:eastAsia="Trebuchet MS" w:hAnsi="Trebuchet MS" w:cs="Trebuchet MS"/>
                <w:spacing w:val="-1"/>
                <w:sz w:val="22"/>
                <w:szCs w:val="22"/>
              </w:rPr>
              <w:t>k</w:t>
            </w:r>
            <w:r w:rsidRPr="003D6FB3">
              <w:rPr>
                <w:rFonts w:ascii="Trebuchet MS" w:eastAsia="Trebuchet MS" w:hAnsi="Trebuchet MS" w:cs="Trebuchet MS"/>
                <w:sz w:val="22"/>
                <w:szCs w:val="22"/>
              </w:rPr>
              <w:t>g e</w:t>
            </w:r>
            <w:r w:rsidRPr="003D6FB3">
              <w:rPr>
                <w:rFonts w:ascii="Trebuchet MS" w:eastAsia="Trebuchet MS" w:hAnsi="Trebuchet MS" w:cs="Trebuchet MS"/>
                <w:spacing w:val="-1"/>
                <w:sz w:val="22"/>
                <w:szCs w:val="22"/>
              </w:rPr>
              <w:t>t</w:t>
            </w:r>
            <w:r w:rsidRPr="003D6FB3">
              <w:rPr>
                <w:rFonts w:ascii="Trebuchet MS" w:eastAsia="Trebuchet MS" w:hAnsi="Trebuchet MS" w:cs="Trebuchet MS"/>
                <w:spacing w:val="1"/>
                <w:sz w:val="22"/>
                <w:szCs w:val="22"/>
              </w:rPr>
              <w:t>c</w:t>
            </w:r>
            <w:r w:rsidRPr="003D6FB3">
              <w:rPr>
                <w:rFonts w:ascii="Trebuchet MS" w:eastAsia="Trebuchet MS" w:hAnsi="Trebuchet MS" w:cs="Trebuchet MS"/>
                <w:spacing w:val="-2"/>
                <w:sz w:val="22"/>
                <w:szCs w:val="22"/>
              </w:rPr>
              <w:t>.</w:t>
            </w:r>
            <w:r w:rsidRPr="003D6FB3">
              <w:rPr>
                <w:rFonts w:ascii="Trebuchet MS" w:eastAsia="Trebuchet MS" w:hAnsi="Trebuchet MS" w:cs="Trebuchet MS"/>
                <w:sz w:val="22"/>
                <w:szCs w:val="22"/>
              </w:rPr>
              <w:t>)</w:t>
            </w:r>
          </w:p>
          <w:p w14:paraId="2C6DF057" w14:textId="1D511609" w:rsidR="00F6116D" w:rsidRPr="003D6FB3" w:rsidRDefault="00F6116D" w:rsidP="003D6FB3">
            <w:pPr>
              <w:pStyle w:val="ListParagraph"/>
              <w:numPr>
                <w:ilvl w:val="2"/>
                <w:numId w:val="2"/>
              </w:numPr>
              <w:spacing w:before="11" w:line="275" w:lineRule="auto"/>
              <w:ind w:left="1368" w:right="588"/>
              <w:rPr>
                <w:rFonts w:ascii="Trebuchet MS" w:eastAsia="Trebuchet MS" w:hAnsi="Trebuchet MS" w:cs="Trebuchet MS"/>
                <w:sz w:val="22"/>
                <w:szCs w:val="22"/>
              </w:rPr>
            </w:pPr>
            <w:r w:rsidRPr="003D6FB3">
              <w:rPr>
                <w:rFonts w:ascii="Trebuchet MS" w:eastAsia="Trebuchet MS" w:hAnsi="Trebuchet MS" w:cs="Trebuchet MS"/>
                <w:spacing w:val="-1"/>
                <w:sz w:val="22"/>
                <w:szCs w:val="22"/>
              </w:rPr>
              <w:t>Ty</w:t>
            </w:r>
            <w:r w:rsidRPr="003D6FB3">
              <w:rPr>
                <w:rFonts w:ascii="Trebuchet MS" w:eastAsia="Trebuchet MS" w:hAnsi="Trebuchet MS" w:cs="Trebuchet MS"/>
                <w:sz w:val="22"/>
                <w:szCs w:val="22"/>
              </w:rPr>
              <w:t xml:space="preserve">pe </w:t>
            </w:r>
            <w:r w:rsidRPr="003D6FB3">
              <w:rPr>
                <w:rFonts w:ascii="Trebuchet MS" w:eastAsia="Trebuchet MS" w:hAnsi="Trebuchet MS" w:cs="Trebuchet MS"/>
                <w:spacing w:val="-1"/>
                <w:sz w:val="22"/>
                <w:szCs w:val="22"/>
              </w:rPr>
              <w:t>o</w:t>
            </w:r>
            <w:r w:rsidRPr="003D6FB3">
              <w:rPr>
                <w:rFonts w:ascii="Trebuchet MS" w:eastAsia="Trebuchet MS" w:hAnsi="Trebuchet MS" w:cs="Trebuchet MS"/>
                <w:sz w:val="22"/>
                <w:szCs w:val="22"/>
              </w:rPr>
              <w:t xml:space="preserve">f </w:t>
            </w:r>
            <w:r w:rsidRPr="003D6FB3">
              <w:rPr>
                <w:rFonts w:ascii="Trebuchet MS" w:eastAsia="Trebuchet MS" w:hAnsi="Trebuchet MS" w:cs="Trebuchet MS"/>
                <w:spacing w:val="2"/>
                <w:sz w:val="22"/>
                <w:szCs w:val="22"/>
              </w:rPr>
              <w:t>w</w:t>
            </w:r>
            <w:r w:rsidRPr="003D6FB3">
              <w:rPr>
                <w:rFonts w:ascii="Trebuchet MS" w:eastAsia="Trebuchet MS" w:hAnsi="Trebuchet MS" w:cs="Trebuchet MS"/>
                <w:spacing w:val="-1"/>
                <w:sz w:val="22"/>
                <w:szCs w:val="22"/>
              </w:rPr>
              <w:t>o</w:t>
            </w:r>
            <w:r w:rsidRPr="003D6FB3">
              <w:rPr>
                <w:rFonts w:ascii="Trebuchet MS" w:eastAsia="Trebuchet MS" w:hAnsi="Trebuchet MS" w:cs="Trebuchet MS"/>
                <w:sz w:val="22"/>
                <w:szCs w:val="22"/>
              </w:rPr>
              <w:t>rk</w:t>
            </w:r>
            <w:r w:rsidRPr="003D6FB3">
              <w:rPr>
                <w:rFonts w:ascii="Trebuchet MS" w:eastAsia="Trebuchet MS" w:hAnsi="Trebuchet MS" w:cs="Trebuchet MS"/>
                <w:spacing w:val="-2"/>
                <w:sz w:val="22"/>
                <w:szCs w:val="22"/>
              </w:rPr>
              <w:t xml:space="preserve"> </w:t>
            </w:r>
            <w:r w:rsidRPr="003D6FB3">
              <w:rPr>
                <w:rFonts w:ascii="Trebuchet MS" w:eastAsia="Trebuchet MS" w:hAnsi="Trebuchet MS" w:cs="Trebuchet MS"/>
                <w:sz w:val="22"/>
                <w:szCs w:val="22"/>
              </w:rPr>
              <w:t>(ex.</w:t>
            </w:r>
            <w:r w:rsidRPr="003D6FB3">
              <w:rPr>
                <w:rFonts w:ascii="Trebuchet MS" w:eastAsia="Trebuchet MS" w:hAnsi="Trebuchet MS" w:cs="Trebuchet MS"/>
                <w:spacing w:val="1"/>
                <w:sz w:val="22"/>
                <w:szCs w:val="22"/>
              </w:rPr>
              <w:t xml:space="preserve"> </w:t>
            </w:r>
            <w:r w:rsidRPr="003D6FB3">
              <w:rPr>
                <w:rFonts w:ascii="Trebuchet MS" w:eastAsia="Trebuchet MS" w:hAnsi="Trebuchet MS" w:cs="Trebuchet MS"/>
                <w:sz w:val="22"/>
                <w:szCs w:val="22"/>
              </w:rPr>
              <w:t>h</w:t>
            </w:r>
            <w:r w:rsidRPr="003D6FB3">
              <w:rPr>
                <w:rFonts w:ascii="Trebuchet MS" w:eastAsia="Trebuchet MS" w:hAnsi="Trebuchet MS" w:cs="Trebuchet MS"/>
                <w:spacing w:val="-1"/>
                <w:sz w:val="22"/>
                <w:szCs w:val="22"/>
              </w:rPr>
              <w:t>a</w:t>
            </w:r>
            <w:r w:rsidRPr="003D6FB3">
              <w:rPr>
                <w:rFonts w:ascii="Trebuchet MS" w:eastAsia="Trebuchet MS" w:hAnsi="Trebuchet MS" w:cs="Trebuchet MS"/>
                <w:sz w:val="22"/>
                <w:szCs w:val="22"/>
              </w:rPr>
              <w:t>u</w:t>
            </w:r>
            <w:r w:rsidRPr="003D6FB3">
              <w:rPr>
                <w:rFonts w:ascii="Trebuchet MS" w:eastAsia="Trebuchet MS" w:hAnsi="Trebuchet MS" w:cs="Trebuchet MS"/>
                <w:spacing w:val="-1"/>
                <w:sz w:val="22"/>
                <w:szCs w:val="22"/>
              </w:rPr>
              <w:t>l</w:t>
            </w:r>
            <w:r w:rsidRPr="003D6FB3">
              <w:rPr>
                <w:rFonts w:ascii="Trebuchet MS" w:eastAsia="Trebuchet MS" w:hAnsi="Trebuchet MS" w:cs="Trebuchet MS"/>
                <w:sz w:val="22"/>
                <w:szCs w:val="22"/>
              </w:rPr>
              <w:t>i</w:t>
            </w:r>
            <w:r w:rsidRPr="003D6FB3">
              <w:rPr>
                <w:rFonts w:ascii="Trebuchet MS" w:eastAsia="Trebuchet MS" w:hAnsi="Trebuchet MS" w:cs="Trebuchet MS"/>
                <w:spacing w:val="-4"/>
                <w:sz w:val="22"/>
                <w:szCs w:val="22"/>
              </w:rPr>
              <w:t>n</w:t>
            </w:r>
            <w:r w:rsidRPr="003D6FB3">
              <w:rPr>
                <w:rFonts w:ascii="Trebuchet MS" w:eastAsia="Trebuchet MS" w:hAnsi="Trebuchet MS" w:cs="Trebuchet MS"/>
                <w:sz w:val="22"/>
                <w:szCs w:val="22"/>
              </w:rPr>
              <w:t>g,</w:t>
            </w:r>
            <w:r w:rsidRPr="003D6FB3">
              <w:rPr>
                <w:rFonts w:ascii="Trebuchet MS" w:eastAsia="Trebuchet MS" w:hAnsi="Trebuchet MS" w:cs="Trebuchet MS"/>
                <w:spacing w:val="1"/>
                <w:sz w:val="22"/>
                <w:szCs w:val="22"/>
              </w:rPr>
              <w:t xml:space="preserve"> </w:t>
            </w:r>
            <w:r w:rsidRPr="003D6FB3">
              <w:rPr>
                <w:rFonts w:ascii="Trebuchet MS" w:eastAsia="Trebuchet MS" w:hAnsi="Trebuchet MS" w:cs="Trebuchet MS"/>
                <w:spacing w:val="-1"/>
                <w:sz w:val="22"/>
                <w:szCs w:val="22"/>
              </w:rPr>
              <w:t>ma</w:t>
            </w:r>
            <w:r w:rsidRPr="003D6FB3">
              <w:rPr>
                <w:rFonts w:ascii="Trebuchet MS" w:eastAsia="Trebuchet MS" w:hAnsi="Trebuchet MS" w:cs="Trebuchet MS"/>
                <w:sz w:val="22"/>
                <w:szCs w:val="22"/>
              </w:rPr>
              <w:t>s</w:t>
            </w:r>
            <w:r w:rsidRPr="003D6FB3">
              <w:rPr>
                <w:rFonts w:ascii="Trebuchet MS" w:eastAsia="Trebuchet MS" w:hAnsi="Trebuchet MS" w:cs="Trebuchet MS"/>
                <w:spacing w:val="-1"/>
                <w:sz w:val="22"/>
                <w:szCs w:val="22"/>
              </w:rPr>
              <w:t>o</w:t>
            </w:r>
            <w:r w:rsidRPr="003D6FB3">
              <w:rPr>
                <w:rFonts w:ascii="Trebuchet MS" w:eastAsia="Trebuchet MS" w:hAnsi="Trebuchet MS" w:cs="Trebuchet MS"/>
                <w:sz w:val="22"/>
                <w:szCs w:val="22"/>
              </w:rPr>
              <w:t xml:space="preserve">nry </w:t>
            </w:r>
            <w:r w:rsidRPr="003D6FB3">
              <w:rPr>
                <w:rFonts w:ascii="Trebuchet MS" w:eastAsia="Trebuchet MS" w:hAnsi="Trebuchet MS" w:cs="Trebuchet MS"/>
                <w:spacing w:val="1"/>
                <w:sz w:val="22"/>
                <w:szCs w:val="22"/>
              </w:rPr>
              <w:t>w</w:t>
            </w:r>
            <w:r w:rsidRPr="003D6FB3">
              <w:rPr>
                <w:rFonts w:ascii="Trebuchet MS" w:eastAsia="Trebuchet MS" w:hAnsi="Trebuchet MS" w:cs="Trebuchet MS"/>
                <w:spacing w:val="-3"/>
                <w:sz w:val="22"/>
                <w:szCs w:val="22"/>
              </w:rPr>
              <w:t>o</w:t>
            </w:r>
            <w:r w:rsidRPr="003D6FB3">
              <w:rPr>
                <w:rFonts w:ascii="Trebuchet MS" w:eastAsia="Trebuchet MS" w:hAnsi="Trebuchet MS" w:cs="Trebuchet MS"/>
                <w:sz w:val="22"/>
                <w:szCs w:val="22"/>
              </w:rPr>
              <w:t>rk</w:t>
            </w:r>
            <w:r w:rsidRPr="003D6FB3">
              <w:rPr>
                <w:rFonts w:ascii="Trebuchet MS" w:eastAsia="Trebuchet MS" w:hAnsi="Trebuchet MS" w:cs="Trebuchet MS"/>
                <w:spacing w:val="-1"/>
                <w:sz w:val="22"/>
                <w:szCs w:val="22"/>
              </w:rPr>
              <w:t>s</w:t>
            </w:r>
            <w:r w:rsidRPr="003D6FB3">
              <w:rPr>
                <w:rFonts w:ascii="Trebuchet MS" w:eastAsia="Trebuchet MS" w:hAnsi="Trebuchet MS" w:cs="Trebuchet MS"/>
                <w:sz w:val="22"/>
                <w:szCs w:val="22"/>
              </w:rPr>
              <w:t>,</w:t>
            </w:r>
            <w:r w:rsidRPr="003D6FB3">
              <w:rPr>
                <w:rFonts w:ascii="Trebuchet MS" w:eastAsia="Trebuchet MS" w:hAnsi="Trebuchet MS" w:cs="Trebuchet MS"/>
                <w:spacing w:val="1"/>
                <w:sz w:val="22"/>
                <w:szCs w:val="22"/>
              </w:rPr>
              <w:t xml:space="preserve"> </w:t>
            </w:r>
            <w:r w:rsidRPr="003D6FB3">
              <w:rPr>
                <w:rFonts w:ascii="Trebuchet MS" w:eastAsia="Trebuchet MS" w:hAnsi="Trebuchet MS" w:cs="Trebuchet MS"/>
                <w:sz w:val="22"/>
                <w:szCs w:val="22"/>
              </w:rPr>
              <w:t>fire</w:t>
            </w:r>
            <w:r w:rsidRPr="003D6FB3">
              <w:rPr>
                <w:rFonts w:ascii="Trebuchet MS" w:eastAsia="Trebuchet MS" w:hAnsi="Trebuchet MS" w:cs="Trebuchet MS"/>
                <w:spacing w:val="-2"/>
                <w:sz w:val="22"/>
                <w:szCs w:val="22"/>
              </w:rPr>
              <w:t xml:space="preserve"> </w:t>
            </w:r>
            <w:r w:rsidRPr="003D6FB3">
              <w:rPr>
                <w:rFonts w:ascii="Trebuchet MS" w:eastAsia="Trebuchet MS" w:hAnsi="Trebuchet MS" w:cs="Trebuchet MS"/>
                <w:spacing w:val="-3"/>
                <w:sz w:val="22"/>
                <w:szCs w:val="22"/>
              </w:rPr>
              <w:t>p</w:t>
            </w:r>
            <w:r w:rsidRPr="003D6FB3">
              <w:rPr>
                <w:rFonts w:ascii="Trebuchet MS" w:eastAsia="Trebuchet MS" w:hAnsi="Trebuchet MS" w:cs="Trebuchet MS"/>
                <w:sz w:val="22"/>
                <w:szCs w:val="22"/>
              </w:rPr>
              <w:t>ro, e</w:t>
            </w:r>
            <w:r w:rsidRPr="003D6FB3">
              <w:rPr>
                <w:rFonts w:ascii="Trebuchet MS" w:eastAsia="Trebuchet MS" w:hAnsi="Trebuchet MS" w:cs="Trebuchet MS"/>
                <w:spacing w:val="1"/>
                <w:sz w:val="22"/>
                <w:szCs w:val="22"/>
              </w:rPr>
              <w:t>t</w:t>
            </w:r>
            <w:r w:rsidRPr="003D6FB3">
              <w:rPr>
                <w:rFonts w:ascii="Trebuchet MS" w:eastAsia="Trebuchet MS" w:hAnsi="Trebuchet MS" w:cs="Trebuchet MS"/>
                <w:spacing w:val="-1"/>
                <w:sz w:val="22"/>
                <w:szCs w:val="22"/>
              </w:rPr>
              <w:t>c</w:t>
            </w:r>
            <w:r w:rsidRPr="003D6FB3">
              <w:rPr>
                <w:rFonts w:ascii="Trebuchet MS" w:eastAsia="Trebuchet MS" w:hAnsi="Trebuchet MS" w:cs="Trebuchet MS"/>
                <w:sz w:val="22"/>
                <w:szCs w:val="22"/>
              </w:rPr>
              <w:t>.)</w:t>
            </w:r>
          </w:p>
          <w:p w14:paraId="71FFEB54" w14:textId="10AA0F8D" w:rsidR="00F6116D" w:rsidRDefault="00F6116D" w:rsidP="00F6116D">
            <w:pPr>
              <w:tabs>
                <w:tab w:val="left" w:pos="820"/>
              </w:tabs>
              <w:spacing w:line="275" w:lineRule="auto"/>
              <w:ind w:left="824" w:right="424" w:hanging="361"/>
              <w:jc w:val="both"/>
              <w:rPr>
                <w:rFonts w:ascii="Trebuchet MS" w:eastAsia="Trebuchet MS" w:hAnsi="Trebuchet MS" w:cs="Trebuchet MS"/>
                <w:sz w:val="22"/>
                <w:szCs w:val="22"/>
              </w:rPr>
            </w:pPr>
            <w:r>
              <w:rPr>
                <w:rFonts w:ascii="Trebuchet MS" w:eastAsia="Trebuchet MS" w:hAnsi="Trebuchet MS" w:cs="Trebuchet MS"/>
                <w:i/>
                <w:sz w:val="22"/>
                <w:szCs w:val="22"/>
              </w:rPr>
              <w:t>N</w:t>
            </w:r>
            <w:r>
              <w:rPr>
                <w:rFonts w:ascii="Trebuchet MS" w:eastAsia="Trebuchet MS" w:hAnsi="Trebuchet MS" w:cs="Trebuchet MS"/>
                <w:i/>
                <w:spacing w:val="-1"/>
                <w:sz w:val="22"/>
                <w:szCs w:val="22"/>
              </w:rPr>
              <w:t>o</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w:t>
            </w:r>
            <w:r>
              <w:rPr>
                <w:rFonts w:ascii="Trebuchet MS" w:eastAsia="Trebuchet MS" w:hAnsi="Trebuchet MS" w:cs="Trebuchet MS"/>
                <w:i/>
                <w:spacing w:val="4"/>
                <w:sz w:val="22"/>
                <w:szCs w:val="22"/>
              </w:rPr>
              <w:t xml:space="preserve"> </w:t>
            </w:r>
            <w:r>
              <w:rPr>
                <w:rFonts w:ascii="Trebuchet MS" w:eastAsia="Trebuchet MS" w:hAnsi="Trebuchet MS" w:cs="Trebuchet MS"/>
                <w:i/>
                <w:spacing w:val="-1"/>
                <w:sz w:val="22"/>
                <w:szCs w:val="22"/>
              </w:rPr>
              <w:t>Fo</w:t>
            </w:r>
            <w:r>
              <w:rPr>
                <w:rFonts w:ascii="Trebuchet MS" w:eastAsia="Trebuchet MS" w:hAnsi="Trebuchet MS" w:cs="Trebuchet MS"/>
                <w:i/>
                <w:sz w:val="22"/>
                <w:szCs w:val="22"/>
              </w:rPr>
              <w:t>r</w:t>
            </w:r>
            <w:r>
              <w:rPr>
                <w:rFonts w:ascii="Trebuchet MS" w:eastAsia="Trebuchet MS" w:hAnsi="Trebuchet MS" w:cs="Trebuchet MS"/>
                <w:i/>
                <w:spacing w:val="3"/>
                <w:sz w:val="22"/>
                <w:szCs w:val="22"/>
              </w:rPr>
              <w:t xml:space="preserve"> </w:t>
            </w:r>
            <w:r>
              <w:rPr>
                <w:rFonts w:ascii="Trebuchet MS" w:eastAsia="Trebuchet MS" w:hAnsi="Trebuchet MS" w:cs="Trebuchet MS"/>
                <w:i/>
                <w:sz w:val="22"/>
                <w:szCs w:val="22"/>
              </w:rPr>
              <w:t>S</w:t>
            </w:r>
            <w:r>
              <w:rPr>
                <w:rFonts w:ascii="Trebuchet MS" w:eastAsia="Trebuchet MS" w:hAnsi="Trebuchet MS" w:cs="Trebuchet MS"/>
                <w:i/>
                <w:spacing w:val="-1"/>
                <w:sz w:val="22"/>
                <w:szCs w:val="22"/>
              </w:rPr>
              <w:t>pec</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al</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 xml:space="preserve">y </w:t>
            </w:r>
            <w:r>
              <w:rPr>
                <w:rFonts w:ascii="Trebuchet MS" w:eastAsia="Trebuchet MS" w:hAnsi="Trebuchet MS" w:cs="Trebuchet MS"/>
                <w:i/>
                <w:spacing w:val="-1"/>
                <w:sz w:val="22"/>
                <w:szCs w:val="22"/>
              </w:rPr>
              <w:t>Work</w:t>
            </w:r>
            <w:r>
              <w:rPr>
                <w:rFonts w:ascii="Trebuchet MS" w:eastAsia="Trebuchet MS" w:hAnsi="Trebuchet MS" w:cs="Trebuchet MS"/>
                <w:i/>
                <w:sz w:val="22"/>
                <w:szCs w:val="22"/>
              </w:rPr>
              <w:t>s</w:t>
            </w:r>
            <w:r>
              <w:rPr>
                <w:rFonts w:ascii="Trebuchet MS" w:eastAsia="Trebuchet MS" w:hAnsi="Trebuchet MS" w:cs="Trebuchet MS"/>
                <w:i/>
                <w:spacing w:val="3"/>
                <w:sz w:val="22"/>
                <w:szCs w:val="22"/>
              </w:rPr>
              <w:t xml:space="preserve"> </w:t>
            </w:r>
            <w:r>
              <w:rPr>
                <w:rFonts w:ascii="Trebuchet MS" w:eastAsia="Trebuchet MS" w:hAnsi="Trebuchet MS" w:cs="Trebuchet MS"/>
                <w:i/>
                <w:sz w:val="22"/>
                <w:szCs w:val="22"/>
              </w:rPr>
              <w:t>S</w:t>
            </w:r>
            <w:r>
              <w:rPr>
                <w:rFonts w:ascii="Trebuchet MS" w:eastAsia="Trebuchet MS" w:hAnsi="Trebuchet MS" w:cs="Trebuchet MS"/>
                <w:i/>
                <w:spacing w:val="-1"/>
                <w:sz w:val="22"/>
                <w:szCs w:val="22"/>
              </w:rPr>
              <w:t>u</w:t>
            </w:r>
            <w:r>
              <w:rPr>
                <w:rFonts w:ascii="Trebuchet MS" w:eastAsia="Trebuchet MS" w:hAnsi="Trebuchet MS" w:cs="Trebuchet MS"/>
                <w:i/>
                <w:sz w:val="22"/>
                <w:szCs w:val="22"/>
              </w:rPr>
              <w:t>b</w:t>
            </w:r>
            <w:r>
              <w:rPr>
                <w:rFonts w:ascii="Trebuchet MS" w:eastAsia="Trebuchet MS" w:hAnsi="Trebuchet MS" w:cs="Trebuchet MS"/>
                <w:i/>
                <w:spacing w:val="-1"/>
                <w:sz w:val="22"/>
                <w:szCs w:val="22"/>
              </w:rPr>
              <w:t>co</w:t>
            </w:r>
            <w:r>
              <w:rPr>
                <w:rFonts w:ascii="Trebuchet MS" w:eastAsia="Trebuchet MS" w:hAnsi="Trebuchet MS" w:cs="Trebuchet MS"/>
                <w:i/>
                <w:sz w:val="22"/>
                <w:szCs w:val="22"/>
              </w:rPr>
              <w:t>ntr</w:t>
            </w:r>
            <w:r>
              <w:rPr>
                <w:rFonts w:ascii="Trebuchet MS" w:eastAsia="Trebuchet MS" w:hAnsi="Trebuchet MS" w:cs="Trebuchet MS"/>
                <w:i/>
                <w:spacing w:val="-1"/>
                <w:sz w:val="22"/>
                <w:szCs w:val="22"/>
              </w:rPr>
              <w:t>ac</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or</w:t>
            </w:r>
            <w:r>
              <w:rPr>
                <w:rFonts w:ascii="Trebuchet MS" w:eastAsia="Trebuchet MS" w:hAnsi="Trebuchet MS" w:cs="Trebuchet MS"/>
                <w:i/>
                <w:sz w:val="22"/>
                <w:szCs w:val="22"/>
              </w:rPr>
              <w:t xml:space="preserve">, </w:t>
            </w:r>
            <w:r>
              <w:rPr>
                <w:rFonts w:ascii="Trebuchet MS" w:eastAsia="Trebuchet MS" w:hAnsi="Trebuchet MS" w:cs="Trebuchet MS"/>
                <w:i/>
                <w:spacing w:val="-1"/>
                <w:sz w:val="22"/>
                <w:szCs w:val="22"/>
              </w:rPr>
              <w:t>a</w:t>
            </w:r>
            <w:r>
              <w:rPr>
                <w:rFonts w:ascii="Trebuchet MS" w:eastAsia="Trebuchet MS" w:hAnsi="Trebuchet MS" w:cs="Trebuchet MS"/>
                <w:i/>
                <w:spacing w:val="1"/>
                <w:sz w:val="22"/>
                <w:szCs w:val="22"/>
              </w:rPr>
              <w:t>tt</w:t>
            </w:r>
            <w:r>
              <w:rPr>
                <w:rFonts w:ascii="Trebuchet MS" w:eastAsia="Trebuchet MS" w:hAnsi="Trebuchet MS" w:cs="Trebuchet MS"/>
                <w:i/>
                <w:spacing w:val="-1"/>
                <w:sz w:val="22"/>
                <w:szCs w:val="22"/>
              </w:rPr>
              <w:t>ac</w:t>
            </w:r>
            <w:r>
              <w:rPr>
                <w:rFonts w:ascii="Trebuchet MS" w:eastAsia="Trebuchet MS" w:hAnsi="Trebuchet MS" w:cs="Trebuchet MS"/>
                <w:i/>
                <w:sz w:val="22"/>
                <w:szCs w:val="22"/>
              </w:rPr>
              <w:t>h c</w:t>
            </w:r>
            <w:r>
              <w:rPr>
                <w:rFonts w:ascii="Trebuchet MS" w:eastAsia="Trebuchet MS" w:hAnsi="Trebuchet MS" w:cs="Trebuchet MS"/>
                <w:i/>
                <w:spacing w:val="-1"/>
                <w:sz w:val="22"/>
                <w:szCs w:val="22"/>
              </w:rPr>
              <w:t>om</w:t>
            </w:r>
            <w:r>
              <w:rPr>
                <w:rFonts w:ascii="Trebuchet MS" w:eastAsia="Trebuchet MS" w:hAnsi="Trebuchet MS" w:cs="Trebuchet MS"/>
                <w:i/>
                <w:sz w:val="22"/>
                <w:szCs w:val="22"/>
              </w:rPr>
              <w:t>p</w:t>
            </w:r>
            <w:r>
              <w:rPr>
                <w:rFonts w:ascii="Trebuchet MS" w:eastAsia="Trebuchet MS" w:hAnsi="Trebuchet MS" w:cs="Trebuchet MS"/>
                <w:i/>
                <w:spacing w:val="-1"/>
                <w:sz w:val="22"/>
                <w:szCs w:val="22"/>
              </w:rPr>
              <w:t>ar</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so</w:t>
            </w:r>
            <w:r>
              <w:rPr>
                <w:rFonts w:ascii="Trebuchet MS" w:eastAsia="Trebuchet MS" w:hAnsi="Trebuchet MS" w:cs="Trebuchet MS"/>
                <w:i/>
                <w:sz w:val="22"/>
                <w:szCs w:val="22"/>
              </w:rPr>
              <w:t xml:space="preserve">n </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f</w:t>
            </w:r>
            <w:r>
              <w:rPr>
                <w:rFonts w:ascii="Trebuchet MS" w:eastAsia="Trebuchet MS" w:hAnsi="Trebuchet MS" w:cs="Trebuchet MS"/>
                <w:i/>
                <w:spacing w:val="1"/>
                <w:sz w:val="22"/>
                <w:szCs w:val="22"/>
              </w:rPr>
              <w:t xml:space="preserve"> </w:t>
            </w:r>
            <w:r>
              <w:rPr>
                <w:rFonts w:ascii="Trebuchet MS" w:eastAsia="Trebuchet MS" w:hAnsi="Trebuchet MS" w:cs="Trebuchet MS"/>
                <w:i/>
                <w:spacing w:val="-1"/>
                <w:sz w:val="22"/>
                <w:szCs w:val="22"/>
              </w:rPr>
              <w:t>a</w:t>
            </w:r>
            <w:r>
              <w:rPr>
                <w:rFonts w:ascii="Trebuchet MS" w:eastAsia="Trebuchet MS" w:hAnsi="Trebuchet MS" w:cs="Trebuchet MS"/>
                <w:i/>
                <w:spacing w:val="-3"/>
                <w:sz w:val="22"/>
                <w:szCs w:val="22"/>
              </w:rPr>
              <w:t>c</w:t>
            </w:r>
            <w:r>
              <w:rPr>
                <w:rFonts w:ascii="Trebuchet MS" w:eastAsia="Trebuchet MS" w:hAnsi="Trebuchet MS" w:cs="Trebuchet MS"/>
                <w:i/>
                <w:spacing w:val="-1"/>
                <w:sz w:val="22"/>
                <w:szCs w:val="22"/>
              </w:rPr>
              <w:t>com</w:t>
            </w:r>
            <w:r>
              <w:rPr>
                <w:rFonts w:ascii="Trebuchet MS" w:eastAsia="Trebuchet MS" w:hAnsi="Trebuchet MS" w:cs="Trebuchet MS"/>
                <w:i/>
                <w:sz w:val="22"/>
                <w:szCs w:val="22"/>
              </w:rPr>
              <w:t>pli</w:t>
            </w:r>
            <w:r>
              <w:rPr>
                <w:rFonts w:ascii="Trebuchet MS" w:eastAsia="Trebuchet MS" w:hAnsi="Trebuchet MS" w:cs="Trebuchet MS"/>
                <w:i/>
                <w:spacing w:val="-1"/>
                <w:sz w:val="22"/>
                <w:szCs w:val="22"/>
              </w:rPr>
              <w:t>s</w:t>
            </w:r>
            <w:r>
              <w:rPr>
                <w:rFonts w:ascii="Trebuchet MS" w:eastAsia="Trebuchet MS" w:hAnsi="Trebuchet MS" w:cs="Trebuchet MS"/>
                <w:i/>
                <w:sz w:val="22"/>
                <w:szCs w:val="22"/>
              </w:rPr>
              <w:t>h</w:t>
            </w:r>
            <w:r>
              <w:rPr>
                <w:rFonts w:ascii="Trebuchet MS" w:eastAsia="Trebuchet MS" w:hAnsi="Trebuchet MS" w:cs="Trebuchet MS"/>
                <w:i/>
                <w:spacing w:val="-2"/>
                <w:sz w:val="22"/>
                <w:szCs w:val="22"/>
              </w:rPr>
              <w:t>m</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nt</w:t>
            </w:r>
            <w:r>
              <w:rPr>
                <w:rFonts w:ascii="Trebuchet MS" w:eastAsia="Trebuchet MS" w:hAnsi="Trebuchet MS" w:cs="Trebuchet MS"/>
                <w:i/>
                <w:spacing w:val="1"/>
                <w:sz w:val="22"/>
                <w:szCs w:val="22"/>
              </w:rPr>
              <w:t xml:space="preserve"> </w:t>
            </w:r>
            <w:r>
              <w:rPr>
                <w:rFonts w:ascii="Trebuchet MS" w:eastAsia="Trebuchet MS" w:hAnsi="Trebuchet MS" w:cs="Trebuchet MS"/>
                <w:i/>
                <w:sz w:val="22"/>
                <w:szCs w:val="22"/>
              </w:rPr>
              <w:t>d</w:t>
            </w:r>
            <w:r>
              <w:rPr>
                <w:rFonts w:ascii="Trebuchet MS" w:eastAsia="Trebuchet MS" w:hAnsi="Trebuchet MS" w:cs="Trebuchet MS"/>
                <w:i/>
                <w:spacing w:val="-1"/>
                <w:sz w:val="22"/>
                <w:szCs w:val="22"/>
              </w:rPr>
              <w:t>a</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a</w:t>
            </w:r>
            <w:r>
              <w:rPr>
                <w:rFonts w:ascii="Trebuchet MS" w:eastAsia="Trebuchet MS" w:hAnsi="Trebuchet MS" w:cs="Trebuchet MS"/>
                <w:i/>
                <w:spacing w:val="-2"/>
                <w:sz w:val="22"/>
                <w:szCs w:val="22"/>
              </w:rPr>
              <w:t xml:space="preserve"> </w:t>
            </w:r>
            <w:r>
              <w:rPr>
                <w:rFonts w:ascii="Trebuchet MS" w:eastAsia="Trebuchet MS" w:hAnsi="Trebuchet MS" w:cs="Trebuchet MS"/>
                <w:i/>
                <w:spacing w:val="-1"/>
                <w:sz w:val="22"/>
                <w:szCs w:val="22"/>
              </w:rPr>
              <w:t>a</w:t>
            </w:r>
            <w:r>
              <w:rPr>
                <w:rFonts w:ascii="Trebuchet MS" w:eastAsia="Trebuchet MS" w:hAnsi="Trebuchet MS" w:cs="Trebuchet MS"/>
                <w:i/>
                <w:sz w:val="22"/>
                <w:szCs w:val="22"/>
              </w:rPr>
              <w:t>s justifi</w:t>
            </w:r>
            <w:r>
              <w:rPr>
                <w:rFonts w:ascii="Trebuchet MS" w:eastAsia="Trebuchet MS" w:hAnsi="Trebuchet MS" w:cs="Trebuchet MS"/>
                <w:i/>
                <w:spacing w:val="-1"/>
                <w:sz w:val="22"/>
                <w:szCs w:val="22"/>
              </w:rPr>
              <w:t>ca</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n for</w:t>
            </w:r>
            <w:r>
              <w:rPr>
                <w:rFonts w:ascii="Trebuchet MS" w:eastAsia="Trebuchet MS" w:hAnsi="Trebuchet MS" w:cs="Trebuchet MS"/>
                <w:i/>
                <w:spacing w:val="-3"/>
                <w:sz w:val="22"/>
                <w:szCs w:val="22"/>
              </w:rPr>
              <w:t xml:space="preserve"> </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h</w:t>
            </w:r>
            <w:r>
              <w:rPr>
                <w:rFonts w:ascii="Trebuchet MS" w:eastAsia="Trebuchet MS" w:hAnsi="Trebuchet MS" w:cs="Trebuchet MS"/>
                <w:i/>
                <w:spacing w:val="-2"/>
                <w:sz w:val="22"/>
                <w:szCs w:val="22"/>
              </w:rPr>
              <w:t>e</w:t>
            </w:r>
            <w:r>
              <w:rPr>
                <w:rFonts w:ascii="Trebuchet MS" w:eastAsia="Trebuchet MS" w:hAnsi="Trebuchet MS" w:cs="Trebuchet MS"/>
                <w:i/>
                <w:sz w:val="22"/>
                <w:szCs w:val="22"/>
              </w:rPr>
              <w:t>ir</w:t>
            </w:r>
            <w:r>
              <w:rPr>
                <w:rFonts w:ascii="Trebuchet MS" w:eastAsia="Trebuchet MS" w:hAnsi="Trebuchet MS" w:cs="Trebuchet MS"/>
                <w:i/>
                <w:spacing w:val="-1"/>
                <w:sz w:val="22"/>
                <w:szCs w:val="22"/>
              </w:rPr>
              <w:t xml:space="preserve"> </w:t>
            </w:r>
            <w:r>
              <w:rPr>
                <w:rFonts w:ascii="Trebuchet MS" w:eastAsia="Trebuchet MS" w:hAnsi="Trebuchet MS" w:cs="Trebuchet MS"/>
                <w:i/>
                <w:sz w:val="22"/>
                <w:szCs w:val="22"/>
              </w:rPr>
              <w:t>s</w:t>
            </w:r>
            <w:r>
              <w:rPr>
                <w:rFonts w:ascii="Trebuchet MS" w:eastAsia="Trebuchet MS" w:hAnsi="Trebuchet MS" w:cs="Trebuchet MS"/>
                <w:i/>
                <w:spacing w:val="-1"/>
                <w:sz w:val="22"/>
                <w:szCs w:val="22"/>
              </w:rPr>
              <w:t>u</w:t>
            </w:r>
            <w:r>
              <w:rPr>
                <w:rFonts w:ascii="Trebuchet MS" w:eastAsia="Trebuchet MS" w:hAnsi="Trebuchet MS" w:cs="Trebuchet MS"/>
                <w:i/>
                <w:sz w:val="22"/>
                <w:szCs w:val="22"/>
              </w:rPr>
              <w:t>b</w:t>
            </w:r>
            <w:r>
              <w:rPr>
                <w:rFonts w:ascii="Trebuchet MS" w:eastAsia="Trebuchet MS" w:hAnsi="Trebuchet MS" w:cs="Trebuchet MS"/>
                <w:i/>
                <w:spacing w:val="-2"/>
                <w:sz w:val="22"/>
                <w:szCs w:val="22"/>
              </w:rPr>
              <w:t>m</w:t>
            </w:r>
            <w:r>
              <w:rPr>
                <w:rFonts w:ascii="Trebuchet MS" w:eastAsia="Trebuchet MS" w:hAnsi="Trebuchet MS" w:cs="Trebuchet MS"/>
                <w:i/>
                <w:sz w:val="22"/>
                <w:szCs w:val="22"/>
              </w:rPr>
              <w:t>it</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d b</w:t>
            </w:r>
            <w:r>
              <w:rPr>
                <w:rFonts w:ascii="Trebuchet MS" w:eastAsia="Trebuchet MS" w:hAnsi="Trebuchet MS" w:cs="Trebuchet MS"/>
                <w:i/>
                <w:spacing w:val="-1"/>
                <w:sz w:val="22"/>
                <w:szCs w:val="22"/>
              </w:rPr>
              <w:t>il</w:t>
            </w:r>
            <w:r>
              <w:rPr>
                <w:rFonts w:ascii="Trebuchet MS" w:eastAsia="Trebuchet MS" w:hAnsi="Trebuchet MS" w:cs="Trebuchet MS"/>
                <w:i/>
                <w:spacing w:val="1"/>
                <w:sz w:val="22"/>
                <w:szCs w:val="22"/>
              </w:rPr>
              <w:t>l</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w:t>
            </w:r>
          </w:p>
        </w:tc>
        <w:tc>
          <w:tcPr>
            <w:tcW w:w="2520" w:type="dxa"/>
            <w:tcBorders>
              <w:top w:val="dotted" w:sz="4" w:space="0" w:color="000000"/>
              <w:left w:val="dotted" w:sz="4" w:space="0" w:color="000000"/>
              <w:bottom w:val="dotted" w:sz="4" w:space="0" w:color="000000"/>
              <w:right w:val="dotted" w:sz="4" w:space="0" w:color="000000"/>
            </w:tcBorders>
          </w:tcPr>
          <w:p w14:paraId="01F3E10B" w14:textId="77777777" w:rsidR="00F46853" w:rsidRDefault="00F46853">
            <w:pPr>
              <w:spacing w:before="5" w:line="160" w:lineRule="exact"/>
              <w:rPr>
                <w:sz w:val="16"/>
                <w:szCs w:val="16"/>
              </w:rPr>
            </w:pPr>
          </w:p>
          <w:p w14:paraId="040D094A" w14:textId="77777777" w:rsidR="00F46853" w:rsidRDefault="00F46853">
            <w:pPr>
              <w:spacing w:line="200" w:lineRule="exact"/>
            </w:pPr>
          </w:p>
          <w:p w14:paraId="032A0866" w14:textId="31E75090" w:rsidR="00F46853" w:rsidRDefault="00F46853">
            <w:pPr>
              <w:spacing w:line="200" w:lineRule="exact"/>
            </w:pPr>
          </w:p>
          <w:p w14:paraId="120A74CA" w14:textId="362F2002" w:rsidR="00CA46AC" w:rsidRDefault="00CA46AC">
            <w:pPr>
              <w:spacing w:line="200" w:lineRule="exact"/>
            </w:pPr>
          </w:p>
          <w:p w14:paraId="48EBB029" w14:textId="14D20105" w:rsidR="00CA46AC" w:rsidRDefault="00CA46AC">
            <w:pPr>
              <w:spacing w:line="200" w:lineRule="exact"/>
            </w:pPr>
          </w:p>
          <w:p w14:paraId="577DD469" w14:textId="114AB7CF" w:rsidR="00CA46AC" w:rsidRDefault="00CA46AC">
            <w:pPr>
              <w:spacing w:line="200" w:lineRule="exact"/>
            </w:pPr>
          </w:p>
          <w:p w14:paraId="7A7A36BE" w14:textId="3D932038" w:rsidR="00CA46AC" w:rsidRDefault="00CA46AC">
            <w:pPr>
              <w:spacing w:line="200" w:lineRule="exact"/>
            </w:pPr>
          </w:p>
          <w:p w14:paraId="5047CE4C" w14:textId="6DC21E29" w:rsidR="00CA46AC" w:rsidRDefault="00CA46AC">
            <w:pPr>
              <w:spacing w:line="200" w:lineRule="exact"/>
            </w:pPr>
          </w:p>
          <w:p w14:paraId="4B0C01F5" w14:textId="26B3DF9C" w:rsidR="00CA46AC" w:rsidRDefault="00CA46AC">
            <w:pPr>
              <w:spacing w:line="200" w:lineRule="exact"/>
            </w:pPr>
          </w:p>
          <w:p w14:paraId="5D9621B6" w14:textId="77777777" w:rsidR="00CA46AC" w:rsidRDefault="00CA46AC">
            <w:pPr>
              <w:spacing w:line="200" w:lineRule="exact"/>
            </w:pPr>
          </w:p>
          <w:p w14:paraId="7E90D11C" w14:textId="77777777" w:rsidR="00F46853" w:rsidRDefault="00F46853">
            <w:pPr>
              <w:spacing w:line="200" w:lineRule="exact"/>
            </w:pPr>
          </w:p>
          <w:p w14:paraId="14B32C98" w14:textId="77777777" w:rsidR="00F46853" w:rsidRDefault="00533CCC">
            <w:pPr>
              <w:ind w:left="144"/>
              <w:rPr>
                <w:rFonts w:ascii="Trebuchet MS" w:eastAsia="Trebuchet MS" w:hAnsi="Trebuchet MS" w:cs="Trebuchet MS"/>
                <w:sz w:val="22"/>
                <w:szCs w:val="22"/>
              </w:rPr>
            </w:pPr>
            <w:r>
              <w:rPr>
                <w:rFonts w:ascii="Trebuchet MS" w:eastAsia="Trebuchet MS" w:hAnsi="Trebuchet MS" w:cs="Trebuchet MS"/>
                <w:i/>
                <w:sz w:val="22"/>
                <w:szCs w:val="22"/>
              </w:rPr>
              <w:t>A</w:t>
            </w:r>
            <w:r>
              <w:rPr>
                <w:rFonts w:ascii="Trebuchet MS" w:eastAsia="Trebuchet MS" w:hAnsi="Trebuchet MS" w:cs="Trebuchet MS"/>
                <w:i/>
                <w:spacing w:val="-1"/>
                <w:sz w:val="22"/>
                <w:szCs w:val="22"/>
              </w:rPr>
              <w:t>cce</w:t>
            </w:r>
            <w:r>
              <w:rPr>
                <w:rFonts w:ascii="Trebuchet MS" w:eastAsia="Trebuchet MS" w:hAnsi="Trebuchet MS" w:cs="Trebuchet MS"/>
                <w:i/>
                <w:sz w:val="22"/>
                <w:szCs w:val="22"/>
              </w:rPr>
              <w:t>pta</w:t>
            </w:r>
            <w:r>
              <w:rPr>
                <w:rFonts w:ascii="Trebuchet MS" w:eastAsia="Trebuchet MS" w:hAnsi="Trebuchet MS" w:cs="Trebuchet MS"/>
                <w:i/>
                <w:spacing w:val="-1"/>
                <w:sz w:val="22"/>
                <w:szCs w:val="22"/>
              </w:rPr>
              <w:t>nc</w:t>
            </w:r>
            <w:r>
              <w:rPr>
                <w:rFonts w:ascii="Trebuchet MS" w:eastAsia="Trebuchet MS" w:hAnsi="Trebuchet MS" w:cs="Trebuchet MS"/>
                <w:i/>
                <w:sz w:val="22"/>
                <w:szCs w:val="22"/>
              </w:rPr>
              <w:t xml:space="preserve">e </w:t>
            </w:r>
            <w:r>
              <w:rPr>
                <w:rFonts w:ascii="Trebuchet MS" w:eastAsia="Trebuchet MS" w:hAnsi="Trebuchet MS" w:cs="Trebuchet MS"/>
                <w:i/>
                <w:spacing w:val="1"/>
                <w:sz w:val="22"/>
                <w:szCs w:val="22"/>
              </w:rPr>
              <w:t>R</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p</w:t>
            </w:r>
            <w:r>
              <w:rPr>
                <w:rFonts w:ascii="Trebuchet MS" w:eastAsia="Trebuchet MS" w:hAnsi="Trebuchet MS" w:cs="Trebuchet MS"/>
                <w:i/>
                <w:spacing w:val="-1"/>
                <w:sz w:val="22"/>
                <w:szCs w:val="22"/>
              </w:rPr>
              <w:t>or</w:t>
            </w:r>
            <w:r>
              <w:rPr>
                <w:rFonts w:ascii="Trebuchet MS" w:eastAsia="Trebuchet MS" w:hAnsi="Trebuchet MS" w:cs="Trebuchet MS"/>
                <w:i/>
                <w:sz w:val="22"/>
                <w:szCs w:val="22"/>
              </w:rPr>
              <w:t>t</w:t>
            </w:r>
          </w:p>
        </w:tc>
      </w:tr>
    </w:tbl>
    <w:p w14:paraId="1A7AF7DE" w14:textId="77777777" w:rsidR="00F46853" w:rsidRDefault="00F46853">
      <w:pPr>
        <w:sectPr w:rsidR="00F46853">
          <w:pgSz w:w="11920" w:h="16840"/>
          <w:pgMar w:top="600" w:right="340" w:bottom="280" w:left="620" w:header="720" w:footer="720" w:gutter="0"/>
          <w:cols w:space="720"/>
        </w:sectPr>
      </w:pPr>
    </w:p>
    <w:p w14:paraId="7A83CDCC" w14:textId="77777777" w:rsidR="00F46853" w:rsidRDefault="00F46853">
      <w:pPr>
        <w:spacing w:before="6" w:line="80" w:lineRule="exact"/>
        <w:rPr>
          <w:sz w:val="9"/>
          <w:szCs w:val="9"/>
        </w:rPr>
      </w:pPr>
    </w:p>
    <w:tbl>
      <w:tblPr>
        <w:tblW w:w="0" w:type="auto"/>
        <w:tblInd w:w="118" w:type="dxa"/>
        <w:tblLayout w:type="fixed"/>
        <w:tblCellMar>
          <w:left w:w="0" w:type="dxa"/>
          <w:right w:w="0" w:type="dxa"/>
        </w:tblCellMar>
        <w:tblLook w:val="01E0" w:firstRow="1" w:lastRow="1" w:firstColumn="1" w:lastColumn="1" w:noHBand="0" w:noVBand="0"/>
      </w:tblPr>
      <w:tblGrid>
        <w:gridCol w:w="3539"/>
        <w:gridCol w:w="4412"/>
        <w:gridCol w:w="2760"/>
      </w:tblGrid>
      <w:tr w:rsidR="00F46853" w14:paraId="177A7BE3" w14:textId="77777777">
        <w:trPr>
          <w:trHeight w:hRule="exact" w:val="298"/>
        </w:trPr>
        <w:tc>
          <w:tcPr>
            <w:tcW w:w="3539" w:type="dxa"/>
            <w:vMerge w:val="restart"/>
            <w:tcBorders>
              <w:top w:val="single" w:sz="5" w:space="0" w:color="000000"/>
              <w:left w:val="single" w:sz="5" w:space="0" w:color="000000"/>
              <w:right w:val="single" w:sz="5" w:space="0" w:color="000000"/>
            </w:tcBorders>
          </w:tcPr>
          <w:p w14:paraId="2D7AF642" w14:textId="77777777" w:rsidR="00F46853" w:rsidRDefault="00F46853">
            <w:pPr>
              <w:spacing w:before="17" w:line="200" w:lineRule="exact"/>
            </w:pPr>
          </w:p>
          <w:p w14:paraId="61461239" w14:textId="77777777" w:rsidR="00F46853" w:rsidRDefault="00D56C4D">
            <w:pPr>
              <w:ind w:left="102"/>
            </w:pPr>
            <w:r>
              <w:pict w14:anchorId="6DCA23CB">
                <v:shape id="_x0000_i1032" type="#_x0000_t75" style="width:166pt;height:32.65pt">
                  <v:imagedata r:id="rId5" o:title=""/>
                </v:shape>
              </w:pict>
            </w:r>
          </w:p>
          <w:p w14:paraId="58360326" w14:textId="77777777" w:rsidR="00F46853" w:rsidRDefault="00F46853">
            <w:pPr>
              <w:spacing w:before="8" w:line="280" w:lineRule="exact"/>
              <w:rPr>
                <w:sz w:val="28"/>
                <w:szCs w:val="28"/>
              </w:rPr>
            </w:pPr>
          </w:p>
        </w:tc>
        <w:tc>
          <w:tcPr>
            <w:tcW w:w="4412" w:type="dxa"/>
            <w:vMerge w:val="restart"/>
            <w:tcBorders>
              <w:top w:val="single" w:sz="5" w:space="0" w:color="000000"/>
              <w:left w:val="single" w:sz="5" w:space="0" w:color="000000"/>
              <w:right w:val="single" w:sz="5" w:space="0" w:color="000000"/>
            </w:tcBorders>
          </w:tcPr>
          <w:p w14:paraId="2B23BEF8" w14:textId="77777777" w:rsidR="00F46853" w:rsidRDefault="00F46853">
            <w:pPr>
              <w:spacing w:line="200" w:lineRule="exact"/>
            </w:pPr>
          </w:p>
          <w:p w14:paraId="1561F4BB" w14:textId="77777777" w:rsidR="00F46853" w:rsidRDefault="00F46853">
            <w:pPr>
              <w:spacing w:before="13" w:line="200" w:lineRule="exact"/>
            </w:pPr>
          </w:p>
          <w:p w14:paraId="69F66C18" w14:textId="77777777" w:rsidR="00F46853" w:rsidRDefault="00533CCC">
            <w:pPr>
              <w:ind w:left="102"/>
              <w:rPr>
                <w:rFonts w:ascii="Trebuchet MS" w:eastAsia="Trebuchet MS" w:hAnsi="Trebuchet MS" w:cs="Trebuchet MS"/>
                <w:sz w:val="40"/>
                <w:szCs w:val="40"/>
              </w:rPr>
            </w:pPr>
            <w:r>
              <w:rPr>
                <w:rFonts w:ascii="Trebuchet MS" w:eastAsia="Trebuchet MS" w:hAnsi="Trebuchet MS" w:cs="Trebuchet MS"/>
                <w:b/>
                <w:sz w:val="40"/>
                <w:szCs w:val="40"/>
              </w:rPr>
              <w:t>PRO</w:t>
            </w:r>
            <w:r>
              <w:rPr>
                <w:rFonts w:ascii="Trebuchet MS" w:eastAsia="Trebuchet MS" w:hAnsi="Trebuchet MS" w:cs="Trebuchet MS"/>
                <w:b/>
                <w:spacing w:val="-1"/>
                <w:sz w:val="40"/>
                <w:szCs w:val="40"/>
              </w:rPr>
              <w:t>C</w:t>
            </w:r>
            <w:r>
              <w:rPr>
                <w:rFonts w:ascii="Trebuchet MS" w:eastAsia="Trebuchet MS" w:hAnsi="Trebuchet MS" w:cs="Trebuchet MS"/>
                <w:b/>
                <w:sz w:val="40"/>
                <w:szCs w:val="40"/>
              </w:rPr>
              <w:t>ED</w:t>
            </w:r>
            <w:r>
              <w:rPr>
                <w:rFonts w:ascii="Trebuchet MS" w:eastAsia="Trebuchet MS" w:hAnsi="Trebuchet MS" w:cs="Trebuchet MS"/>
                <w:b/>
                <w:spacing w:val="-1"/>
                <w:sz w:val="40"/>
                <w:szCs w:val="40"/>
              </w:rPr>
              <w:t>U</w:t>
            </w:r>
            <w:r>
              <w:rPr>
                <w:rFonts w:ascii="Trebuchet MS" w:eastAsia="Trebuchet MS" w:hAnsi="Trebuchet MS" w:cs="Trebuchet MS"/>
                <w:b/>
                <w:sz w:val="40"/>
                <w:szCs w:val="40"/>
              </w:rPr>
              <w:t>RES</w:t>
            </w:r>
            <w:r>
              <w:rPr>
                <w:rFonts w:ascii="Trebuchet MS" w:eastAsia="Trebuchet MS" w:hAnsi="Trebuchet MS" w:cs="Trebuchet MS"/>
                <w:b/>
                <w:spacing w:val="-1"/>
                <w:sz w:val="40"/>
                <w:szCs w:val="40"/>
              </w:rPr>
              <w:t xml:space="preserve"> </w:t>
            </w:r>
            <w:r>
              <w:rPr>
                <w:rFonts w:ascii="Trebuchet MS" w:eastAsia="Trebuchet MS" w:hAnsi="Trebuchet MS" w:cs="Trebuchet MS"/>
                <w:b/>
                <w:sz w:val="40"/>
                <w:szCs w:val="40"/>
              </w:rPr>
              <w:t>MANUAL</w:t>
            </w:r>
          </w:p>
        </w:tc>
        <w:tc>
          <w:tcPr>
            <w:tcW w:w="2760" w:type="dxa"/>
            <w:tcBorders>
              <w:top w:val="single" w:sz="5" w:space="0" w:color="000000"/>
              <w:left w:val="single" w:sz="5" w:space="0" w:color="000000"/>
              <w:bottom w:val="single" w:sz="5" w:space="0" w:color="000000"/>
              <w:right w:val="single" w:sz="5" w:space="0" w:color="000000"/>
            </w:tcBorders>
          </w:tcPr>
          <w:p w14:paraId="2D9DBD78"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D</w:t>
            </w:r>
            <w:r>
              <w:rPr>
                <w:rFonts w:ascii="Trebuchet MS" w:eastAsia="Trebuchet MS" w:hAnsi="Trebuchet MS" w:cs="Trebuchet MS"/>
                <w:i/>
                <w:spacing w:val="-1"/>
                <w:sz w:val="18"/>
                <w:szCs w:val="18"/>
              </w:rPr>
              <w:t>o</w:t>
            </w:r>
            <w:r>
              <w:rPr>
                <w:rFonts w:ascii="Trebuchet MS" w:eastAsia="Trebuchet MS" w:hAnsi="Trebuchet MS" w:cs="Trebuchet MS"/>
                <w:i/>
                <w:spacing w:val="1"/>
                <w:sz w:val="18"/>
                <w:szCs w:val="18"/>
              </w:rPr>
              <w:t>c</w:t>
            </w:r>
            <w:r>
              <w:rPr>
                <w:rFonts w:ascii="Trebuchet MS" w:eastAsia="Trebuchet MS" w:hAnsi="Trebuchet MS" w:cs="Trebuchet MS"/>
                <w:i/>
                <w:sz w:val="18"/>
                <w:szCs w:val="18"/>
              </w:rPr>
              <w:t>.</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Code </w:t>
            </w:r>
            <w:r>
              <w:rPr>
                <w:rFonts w:ascii="Trebuchet MS" w:eastAsia="Trebuchet MS" w:hAnsi="Trebuchet MS" w:cs="Trebuchet MS"/>
                <w:i/>
                <w:spacing w:val="52"/>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P</w:t>
            </w:r>
            <w:r>
              <w:rPr>
                <w:rFonts w:ascii="Trebuchet MS" w:eastAsia="Trebuchet MS" w:hAnsi="Trebuchet MS" w:cs="Trebuchet MS"/>
                <w:i/>
                <w:spacing w:val="-1"/>
                <w:sz w:val="18"/>
                <w:szCs w:val="18"/>
              </w:rPr>
              <w:t>M</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PN</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06</w:t>
            </w:r>
          </w:p>
        </w:tc>
      </w:tr>
      <w:tr w:rsidR="00F46853" w14:paraId="203795C6" w14:textId="77777777">
        <w:trPr>
          <w:trHeight w:hRule="exact" w:val="298"/>
        </w:trPr>
        <w:tc>
          <w:tcPr>
            <w:tcW w:w="3539" w:type="dxa"/>
            <w:vMerge/>
            <w:tcBorders>
              <w:left w:val="single" w:sz="5" w:space="0" w:color="000000"/>
              <w:right w:val="single" w:sz="5" w:space="0" w:color="000000"/>
            </w:tcBorders>
          </w:tcPr>
          <w:p w14:paraId="50EF7E64" w14:textId="77777777" w:rsidR="00F46853" w:rsidRDefault="00F46853"/>
        </w:tc>
        <w:tc>
          <w:tcPr>
            <w:tcW w:w="4412" w:type="dxa"/>
            <w:vMerge/>
            <w:tcBorders>
              <w:left w:val="single" w:sz="5" w:space="0" w:color="000000"/>
              <w:right w:val="single" w:sz="5" w:space="0" w:color="000000"/>
            </w:tcBorders>
          </w:tcPr>
          <w:p w14:paraId="0ED0B4BF"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77B2C4DF"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pacing w:val="1"/>
                <w:sz w:val="18"/>
                <w:szCs w:val="18"/>
              </w:rPr>
              <w:t>R</w:t>
            </w:r>
            <w:r>
              <w:rPr>
                <w:rFonts w:ascii="Trebuchet MS" w:eastAsia="Trebuchet MS" w:hAnsi="Trebuchet MS" w:cs="Trebuchet MS"/>
                <w:i/>
                <w:spacing w:val="-1"/>
                <w:sz w:val="18"/>
                <w:szCs w:val="18"/>
              </w:rPr>
              <w:t>e</w:t>
            </w:r>
            <w:r>
              <w:rPr>
                <w:rFonts w:ascii="Trebuchet MS" w:eastAsia="Trebuchet MS" w:hAnsi="Trebuchet MS" w:cs="Trebuchet MS"/>
                <w:i/>
                <w:sz w:val="18"/>
                <w:szCs w:val="18"/>
              </w:rPr>
              <w:t>v.</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N</w:t>
            </w:r>
            <w:r>
              <w:rPr>
                <w:rFonts w:ascii="Trebuchet MS" w:eastAsia="Trebuchet MS" w:hAnsi="Trebuchet MS" w:cs="Trebuchet MS"/>
                <w:i/>
                <w:spacing w:val="-3"/>
                <w:sz w:val="18"/>
                <w:szCs w:val="18"/>
              </w:rPr>
              <w:t>o</w:t>
            </w:r>
            <w:r>
              <w:rPr>
                <w:rFonts w:ascii="Trebuchet MS" w:eastAsia="Trebuchet MS" w:hAnsi="Trebuchet MS" w:cs="Trebuchet MS"/>
                <w:i/>
                <w:sz w:val="18"/>
                <w:szCs w:val="18"/>
              </w:rPr>
              <w:t xml:space="preserve">.    </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1</w:t>
            </w:r>
          </w:p>
        </w:tc>
      </w:tr>
      <w:tr w:rsidR="00F46853" w14:paraId="394EBB4F" w14:textId="77777777">
        <w:trPr>
          <w:trHeight w:hRule="exact" w:val="298"/>
        </w:trPr>
        <w:tc>
          <w:tcPr>
            <w:tcW w:w="3539" w:type="dxa"/>
            <w:vMerge/>
            <w:tcBorders>
              <w:left w:val="single" w:sz="5" w:space="0" w:color="000000"/>
              <w:right w:val="single" w:sz="5" w:space="0" w:color="000000"/>
            </w:tcBorders>
          </w:tcPr>
          <w:p w14:paraId="0F79A307" w14:textId="77777777" w:rsidR="00F46853" w:rsidRDefault="00F46853"/>
        </w:tc>
        <w:tc>
          <w:tcPr>
            <w:tcW w:w="4412" w:type="dxa"/>
            <w:vMerge/>
            <w:tcBorders>
              <w:left w:val="single" w:sz="5" w:space="0" w:color="000000"/>
              <w:right w:val="single" w:sz="5" w:space="0" w:color="000000"/>
            </w:tcBorders>
          </w:tcPr>
          <w:p w14:paraId="486FEBB4"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08B24005"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E</w:t>
            </w:r>
            <w:r>
              <w:rPr>
                <w:rFonts w:ascii="Trebuchet MS" w:eastAsia="Trebuchet MS" w:hAnsi="Trebuchet MS" w:cs="Trebuchet MS"/>
                <w:i/>
                <w:spacing w:val="-1"/>
                <w:sz w:val="18"/>
                <w:szCs w:val="18"/>
              </w:rPr>
              <w:t>f</w:t>
            </w:r>
            <w:r>
              <w:rPr>
                <w:rFonts w:ascii="Trebuchet MS" w:eastAsia="Trebuchet MS" w:hAnsi="Trebuchet MS" w:cs="Trebuchet MS"/>
                <w:i/>
                <w:sz w:val="18"/>
                <w:szCs w:val="18"/>
              </w:rPr>
              <w:t>f.</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D</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t</w:t>
            </w:r>
            <w:r>
              <w:rPr>
                <w:rFonts w:ascii="Trebuchet MS" w:eastAsia="Trebuchet MS" w:hAnsi="Trebuchet MS" w:cs="Trebuchet MS"/>
                <w:i/>
                <w:sz w:val="18"/>
                <w:szCs w:val="18"/>
              </w:rPr>
              <w:t>e   :</w:t>
            </w:r>
          </w:p>
        </w:tc>
      </w:tr>
      <w:tr w:rsidR="00F46853" w14:paraId="6FD1E069" w14:textId="77777777">
        <w:trPr>
          <w:trHeight w:hRule="exact" w:val="274"/>
        </w:trPr>
        <w:tc>
          <w:tcPr>
            <w:tcW w:w="3539" w:type="dxa"/>
            <w:vMerge/>
            <w:tcBorders>
              <w:left w:val="single" w:sz="5" w:space="0" w:color="000000"/>
              <w:bottom w:val="single" w:sz="5" w:space="0" w:color="000000"/>
              <w:right w:val="single" w:sz="5" w:space="0" w:color="000000"/>
            </w:tcBorders>
          </w:tcPr>
          <w:p w14:paraId="1C74A815" w14:textId="77777777" w:rsidR="00F46853" w:rsidRDefault="00F46853"/>
        </w:tc>
        <w:tc>
          <w:tcPr>
            <w:tcW w:w="4412" w:type="dxa"/>
            <w:vMerge/>
            <w:tcBorders>
              <w:left w:val="single" w:sz="5" w:space="0" w:color="000000"/>
              <w:bottom w:val="single" w:sz="5" w:space="0" w:color="000000"/>
              <w:right w:val="single" w:sz="5" w:space="0" w:color="000000"/>
            </w:tcBorders>
          </w:tcPr>
          <w:p w14:paraId="4260F410"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1C7FD9C3" w14:textId="77777777" w:rsidR="00F46853" w:rsidRDefault="00533CCC">
            <w:pPr>
              <w:spacing w:before="27"/>
              <w:ind w:left="102"/>
              <w:rPr>
                <w:rFonts w:ascii="Trebuchet MS" w:eastAsia="Trebuchet MS" w:hAnsi="Trebuchet MS" w:cs="Trebuchet MS"/>
                <w:sz w:val="18"/>
                <w:szCs w:val="18"/>
              </w:rPr>
            </w:pPr>
            <w:r>
              <w:rPr>
                <w:rFonts w:ascii="Trebuchet MS" w:eastAsia="Trebuchet MS" w:hAnsi="Trebuchet MS" w:cs="Trebuchet MS"/>
                <w:i/>
                <w:sz w:val="18"/>
                <w:szCs w:val="18"/>
              </w:rPr>
              <w:t>P</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g</w:t>
            </w:r>
            <w:r>
              <w:rPr>
                <w:rFonts w:ascii="Trebuchet MS" w:eastAsia="Trebuchet MS" w:hAnsi="Trebuchet MS" w:cs="Trebuchet MS"/>
                <w:i/>
                <w:sz w:val="18"/>
                <w:szCs w:val="18"/>
              </w:rPr>
              <w:t xml:space="preserve">e         :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8 </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f</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9</w:t>
            </w:r>
          </w:p>
        </w:tc>
      </w:tr>
      <w:tr w:rsidR="00F46853" w14:paraId="5EC92E33" w14:textId="77777777">
        <w:trPr>
          <w:trHeight w:hRule="exact" w:val="792"/>
        </w:trPr>
        <w:tc>
          <w:tcPr>
            <w:tcW w:w="10711" w:type="dxa"/>
            <w:gridSpan w:val="3"/>
            <w:tcBorders>
              <w:top w:val="nil"/>
              <w:left w:val="single" w:sz="5" w:space="0" w:color="000000"/>
              <w:bottom w:val="single" w:sz="5" w:space="0" w:color="000000"/>
              <w:right w:val="single" w:sz="5" w:space="0" w:color="000000"/>
            </w:tcBorders>
          </w:tcPr>
          <w:p w14:paraId="619AFC6D" w14:textId="77777777" w:rsidR="00F46853" w:rsidRDefault="00533CCC">
            <w:pPr>
              <w:spacing w:before="5"/>
              <w:ind w:left="102"/>
              <w:rPr>
                <w:rFonts w:ascii="Trebuchet MS" w:eastAsia="Trebuchet MS" w:hAnsi="Trebuchet MS" w:cs="Trebuchet MS"/>
                <w:sz w:val="24"/>
                <w:szCs w:val="24"/>
              </w:rPr>
            </w:pPr>
            <w:r>
              <w:rPr>
                <w:rFonts w:ascii="Trebuchet MS" w:eastAsia="Trebuchet MS" w:hAnsi="Trebuchet MS" w:cs="Trebuchet MS"/>
                <w:sz w:val="24"/>
                <w:szCs w:val="24"/>
              </w:rPr>
              <w:t>TIT</w:t>
            </w:r>
            <w:r>
              <w:rPr>
                <w:rFonts w:ascii="Trebuchet MS" w:eastAsia="Trebuchet MS" w:hAnsi="Trebuchet MS" w:cs="Trebuchet MS"/>
                <w:spacing w:val="1"/>
                <w:sz w:val="24"/>
                <w:szCs w:val="24"/>
              </w:rPr>
              <w:t>LE</w:t>
            </w:r>
            <w:r>
              <w:rPr>
                <w:rFonts w:ascii="Trebuchet MS" w:eastAsia="Trebuchet MS" w:hAnsi="Trebuchet MS" w:cs="Trebuchet MS"/>
                <w:sz w:val="24"/>
                <w:szCs w:val="24"/>
              </w:rPr>
              <w:t>:</w:t>
            </w:r>
          </w:p>
          <w:p w14:paraId="11D2CB2D" w14:textId="77777777" w:rsidR="00F46853" w:rsidRDefault="00533CCC">
            <w:pPr>
              <w:ind w:left="3154"/>
              <w:rPr>
                <w:rFonts w:ascii="Trebuchet MS" w:eastAsia="Trebuchet MS" w:hAnsi="Trebuchet MS" w:cs="Trebuchet MS"/>
                <w:sz w:val="28"/>
                <w:szCs w:val="28"/>
              </w:rPr>
            </w:pPr>
            <w:r>
              <w:rPr>
                <w:rFonts w:ascii="Trebuchet MS" w:eastAsia="Trebuchet MS" w:hAnsi="Trebuchet MS" w:cs="Trebuchet MS"/>
                <w:b/>
                <w:sz w:val="28"/>
                <w:szCs w:val="28"/>
              </w:rPr>
              <w:t>SU</w:t>
            </w:r>
            <w:r>
              <w:rPr>
                <w:rFonts w:ascii="Trebuchet MS" w:eastAsia="Trebuchet MS" w:hAnsi="Trebuchet MS" w:cs="Trebuchet MS"/>
                <w:b/>
                <w:spacing w:val="1"/>
                <w:sz w:val="28"/>
                <w:szCs w:val="28"/>
              </w:rPr>
              <w:t>BC</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T</w:t>
            </w:r>
            <w:r>
              <w:rPr>
                <w:rFonts w:ascii="Trebuchet MS" w:eastAsia="Trebuchet MS" w:hAnsi="Trebuchet MS" w:cs="Trebuchet MS"/>
                <w:b/>
                <w:spacing w:val="1"/>
                <w:sz w:val="28"/>
                <w:szCs w:val="28"/>
              </w:rPr>
              <w:t>R</w:t>
            </w:r>
            <w:r>
              <w:rPr>
                <w:rFonts w:ascii="Trebuchet MS" w:eastAsia="Trebuchet MS" w:hAnsi="Trebuchet MS" w:cs="Trebuchet MS"/>
                <w:b/>
                <w:spacing w:val="-3"/>
                <w:sz w:val="28"/>
                <w:szCs w:val="28"/>
              </w:rPr>
              <w:t>A</w:t>
            </w:r>
            <w:r>
              <w:rPr>
                <w:rFonts w:ascii="Trebuchet MS" w:eastAsia="Trebuchet MS" w:hAnsi="Trebuchet MS" w:cs="Trebuchet MS"/>
                <w:b/>
                <w:spacing w:val="1"/>
                <w:sz w:val="28"/>
                <w:szCs w:val="28"/>
              </w:rPr>
              <w:t>CT</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R M</w:t>
            </w:r>
            <w:r>
              <w:rPr>
                <w:rFonts w:ascii="Trebuchet MS" w:eastAsia="Trebuchet MS" w:hAnsi="Trebuchet MS" w:cs="Trebuchet MS"/>
                <w:b/>
                <w:spacing w:val="-1"/>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IT</w:t>
            </w:r>
            <w:r>
              <w:rPr>
                <w:rFonts w:ascii="Trebuchet MS" w:eastAsia="Trebuchet MS" w:hAnsi="Trebuchet MS" w:cs="Trebuchet MS"/>
                <w:b/>
                <w:spacing w:val="-3"/>
                <w:sz w:val="28"/>
                <w:szCs w:val="28"/>
              </w:rPr>
              <w:t>O</w:t>
            </w:r>
            <w:r>
              <w:rPr>
                <w:rFonts w:ascii="Trebuchet MS" w:eastAsia="Trebuchet MS" w:hAnsi="Trebuchet MS" w:cs="Trebuchet MS"/>
                <w:b/>
                <w:spacing w:val="-1"/>
                <w:sz w:val="28"/>
                <w:szCs w:val="28"/>
              </w:rPr>
              <w:t>R</w:t>
            </w:r>
            <w:r>
              <w:rPr>
                <w:rFonts w:ascii="Trebuchet MS" w:eastAsia="Trebuchet MS" w:hAnsi="Trebuchet MS" w:cs="Trebuchet MS"/>
                <w:b/>
                <w:spacing w:val="1"/>
                <w:sz w:val="28"/>
                <w:szCs w:val="28"/>
              </w:rPr>
              <w:t>I</w:t>
            </w:r>
            <w:r>
              <w:rPr>
                <w:rFonts w:ascii="Trebuchet MS" w:eastAsia="Trebuchet MS" w:hAnsi="Trebuchet MS" w:cs="Trebuchet MS"/>
                <w:b/>
                <w:sz w:val="28"/>
                <w:szCs w:val="28"/>
              </w:rPr>
              <w:t>NG</w:t>
            </w:r>
          </w:p>
        </w:tc>
      </w:tr>
    </w:tbl>
    <w:p w14:paraId="66FE44D9" w14:textId="77777777" w:rsidR="00F46853" w:rsidRDefault="00F46853">
      <w:pPr>
        <w:spacing w:before="5" w:line="100" w:lineRule="exact"/>
        <w:rPr>
          <w:sz w:val="10"/>
          <w:szCs w:val="10"/>
        </w:rPr>
      </w:pPr>
    </w:p>
    <w:tbl>
      <w:tblPr>
        <w:tblW w:w="0" w:type="auto"/>
        <w:tblInd w:w="99" w:type="dxa"/>
        <w:tblLayout w:type="fixed"/>
        <w:tblCellMar>
          <w:left w:w="0" w:type="dxa"/>
          <w:right w:w="0" w:type="dxa"/>
        </w:tblCellMar>
        <w:tblLook w:val="01E0" w:firstRow="1" w:lastRow="1" w:firstColumn="1" w:lastColumn="1" w:noHBand="0" w:noVBand="0"/>
      </w:tblPr>
      <w:tblGrid>
        <w:gridCol w:w="2360"/>
        <w:gridCol w:w="5850"/>
        <w:gridCol w:w="2520"/>
      </w:tblGrid>
      <w:tr w:rsidR="00F46853" w14:paraId="6BB61C28" w14:textId="77777777">
        <w:trPr>
          <w:trHeight w:hRule="exact" w:val="3142"/>
        </w:trPr>
        <w:tc>
          <w:tcPr>
            <w:tcW w:w="2360" w:type="dxa"/>
            <w:tcBorders>
              <w:top w:val="dotted" w:sz="4" w:space="0" w:color="000000"/>
              <w:left w:val="dotted" w:sz="4" w:space="0" w:color="000000"/>
              <w:bottom w:val="dotted" w:sz="4" w:space="0" w:color="000000"/>
              <w:right w:val="dotted" w:sz="4" w:space="0" w:color="000000"/>
            </w:tcBorders>
          </w:tcPr>
          <w:p w14:paraId="045C787F" w14:textId="77777777" w:rsidR="00F46853" w:rsidRDefault="00F46853">
            <w:pPr>
              <w:spacing w:line="200" w:lineRule="exact"/>
            </w:pPr>
          </w:p>
          <w:p w14:paraId="6A875E1A" w14:textId="77777777" w:rsidR="00F46853" w:rsidRDefault="00F46853">
            <w:pPr>
              <w:spacing w:line="200" w:lineRule="exact"/>
            </w:pPr>
          </w:p>
          <w:p w14:paraId="6631ED99" w14:textId="77777777" w:rsidR="00F46853" w:rsidRDefault="00F46853">
            <w:pPr>
              <w:spacing w:line="200" w:lineRule="exact"/>
            </w:pPr>
          </w:p>
          <w:p w14:paraId="247504D7" w14:textId="77777777" w:rsidR="00F46853" w:rsidRDefault="00F46853">
            <w:pPr>
              <w:spacing w:line="200" w:lineRule="exact"/>
            </w:pPr>
          </w:p>
          <w:p w14:paraId="3847620E" w14:textId="77777777" w:rsidR="00F46853" w:rsidRDefault="00F46853">
            <w:pPr>
              <w:spacing w:before="2" w:line="220" w:lineRule="exact"/>
              <w:rPr>
                <w:sz w:val="22"/>
                <w:szCs w:val="22"/>
              </w:rPr>
            </w:pPr>
          </w:p>
          <w:p w14:paraId="25898489" w14:textId="77777777" w:rsidR="00F46853" w:rsidRDefault="00533CCC">
            <w:pPr>
              <w:ind w:left="206" w:right="530" w:firstLine="425"/>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ring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ical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w:t>
            </w:r>
          </w:p>
        </w:tc>
        <w:tc>
          <w:tcPr>
            <w:tcW w:w="5850" w:type="dxa"/>
            <w:tcBorders>
              <w:top w:val="dotted" w:sz="4" w:space="0" w:color="000000"/>
              <w:left w:val="dotted" w:sz="4" w:space="0" w:color="000000"/>
              <w:bottom w:val="dotted" w:sz="4" w:space="0" w:color="000000"/>
              <w:right w:val="dotted" w:sz="4" w:space="0" w:color="000000"/>
            </w:tcBorders>
          </w:tcPr>
          <w:p w14:paraId="27AE4041" w14:textId="77777777" w:rsidR="00F46853" w:rsidRDefault="00533CCC">
            <w:pPr>
              <w:spacing w:before="14"/>
              <w:ind w:left="463"/>
              <w:rPr>
                <w:rFonts w:ascii="Trebuchet MS" w:eastAsia="Trebuchet MS" w:hAnsi="Trebuchet MS" w:cs="Trebuchet MS"/>
                <w:sz w:val="22"/>
                <w:szCs w:val="22"/>
              </w:rPr>
            </w:pPr>
            <w:r>
              <w:rPr>
                <w:w w:val="131"/>
                <w:sz w:val="22"/>
                <w:szCs w:val="22"/>
              </w:rPr>
              <w:t xml:space="preserve">•  </w:t>
            </w:r>
            <w:r>
              <w:rPr>
                <w:spacing w:val="43"/>
                <w:w w:val="131"/>
                <w:sz w:val="22"/>
                <w:szCs w:val="22"/>
              </w:rPr>
              <w:t xml:space="preserve"> </w:t>
            </w:r>
            <w:r>
              <w:rPr>
                <w:rFonts w:ascii="Trebuchet MS" w:eastAsia="Trebuchet MS" w:hAnsi="Trebuchet MS" w:cs="Trebuchet MS"/>
                <w:sz w:val="22"/>
                <w:szCs w:val="22"/>
              </w:rPr>
              <w:t>Org</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z</w:t>
            </w:r>
            <w:r>
              <w:rPr>
                <w:rFonts w:ascii="Trebuchet MS" w:eastAsia="Trebuchet MS" w:hAnsi="Trebuchet MS" w:cs="Trebuchet MS"/>
                <w:sz w:val="22"/>
                <w:szCs w:val="22"/>
              </w:rPr>
              <w:t>e W</w:t>
            </w:r>
            <w:r>
              <w:rPr>
                <w:rFonts w:ascii="Trebuchet MS" w:eastAsia="Trebuchet MS" w:hAnsi="Trebuchet MS" w:cs="Trebuchet MS"/>
                <w:spacing w:val="-1"/>
                <w:sz w:val="22"/>
                <w:szCs w:val="22"/>
              </w:rPr>
              <w:t>o</w:t>
            </w:r>
            <w:r>
              <w:rPr>
                <w:rFonts w:ascii="Trebuchet MS" w:eastAsia="Trebuchet MS" w:hAnsi="Trebuchet MS" w:cs="Trebuchet MS"/>
                <w:sz w:val="22"/>
                <w:szCs w:val="22"/>
              </w:rPr>
              <w:t>rk</w:t>
            </w:r>
            <w:r>
              <w:rPr>
                <w:rFonts w:ascii="Trebuchet MS" w:eastAsia="Trebuchet MS" w:hAnsi="Trebuchet MS" w:cs="Trebuchet MS"/>
                <w:spacing w:val="-1"/>
                <w:sz w:val="22"/>
                <w:szCs w:val="22"/>
              </w:rPr>
              <w:t>i</w:t>
            </w:r>
            <w:r>
              <w:rPr>
                <w:rFonts w:ascii="Trebuchet MS" w:eastAsia="Trebuchet MS" w:hAnsi="Trebuchet MS" w:cs="Trebuchet MS"/>
                <w:sz w:val="22"/>
                <w:szCs w:val="22"/>
              </w:rPr>
              <w:t xml:space="preserve">ng </w:t>
            </w:r>
            <w:r>
              <w:rPr>
                <w:rFonts w:ascii="Trebuchet MS" w:eastAsia="Trebuchet MS" w:hAnsi="Trebuchet MS" w:cs="Trebuchet MS"/>
                <w:spacing w:val="-1"/>
                <w:sz w:val="22"/>
                <w:szCs w:val="22"/>
              </w:rPr>
              <w:t>D</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w</w:t>
            </w:r>
            <w:r>
              <w:rPr>
                <w:rFonts w:ascii="Trebuchet MS" w:eastAsia="Trebuchet MS" w:hAnsi="Trebuchet MS" w:cs="Trebuchet MS"/>
                <w:spacing w:val="-3"/>
                <w:sz w:val="22"/>
                <w:szCs w:val="22"/>
              </w:rPr>
              <w:t>i</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s s</w:t>
            </w:r>
            <w:r>
              <w:rPr>
                <w:rFonts w:ascii="Trebuchet MS" w:eastAsia="Trebuchet MS" w:hAnsi="Trebuchet MS" w:cs="Trebuchet MS"/>
                <w:spacing w:val="-1"/>
                <w:sz w:val="22"/>
                <w:szCs w:val="22"/>
              </w:rPr>
              <w:t>u</w:t>
            </w:r>
            <w:r>
              <w:rPr>
                <w:rFonts w:ascii="Trebuchet MS" w:eastAsia="Trebuchet MS" w:hAnsi="Trebuchet MS" w:cs="Trebuchet MS"/>
                <w:spacing w:val="1"/>
                <w:sz w:val="22"/>
                <w:szCs w:val="22"/>
              </w:rPr>
              <w:t>c</w:t>
            </w:r>
            <w:r>
              <w:rPr>
                <w:rFonts w:ascii="Trebuchet MS" w:eastAsia="Trebuchet MS" w:hAnsi="Trebuchet MS" w:cs="Trebuchet MS"/>
                <w:sz w:val="22"/>
                <w:szCs w:val="22"/>
              </w:rPr>
              <w:t>h</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w:t>
            </w:r>
          </w:p>
          <w:p w14:paraId="62E3D833" w14:textId="77777777" w:rsidR="00F46853" w:rsidRDefault="00533CCC">
            <w:pPr>
              <w:tabs>
                <w:tab w:val="left" w:pos="1540"/>
              </w:tabs>
              <w:spacing w:before="39" w:line="270" w:lineRule="auto"/>
              <w:ind w:left="1544" w:right="423" w:hanging="360"/>
              <w:jc w:val="both"/>
              <w:rPr>
                <w:rFonts w:ascii="Trebuchet MS" w:eastAsia="Trebuchet MS" w:hAnsi="Trebuchet MS" w:cs="Trebuchet MS"/>
                <w:sz w:val="22"/>
                <w:szCs w:val="22"/>
              </w:rPr>
            </w:pPr>
            <w:r>
              <w:rPr>
                <w:rFonts w:ascii="Courier New" w:eastAsia="Courier New" w:hAnsi="Courier New" w:cs="Courier New"/>
                <w:sz w:val="22"/>
                <w:szCs w:val="22"/>
              </w:rPr>
              <w:t>o</w:t>
            </w:r>
            <w:r>
              <w:rPr>
                <w:rFonts w:ascii="Courier New" w:eastAsia="Courier New" w:hAnsi="Courier New" w:cs="Courier New"/>
                <w:sz w:val="22"/>
                <w:szCs w:val="22"/>
              </w:rPr>
              <w:tab/>
            </w:r>
            <w:r>
              <w:rPr>
                <w:rFonts w:ascii="Trebuchet MS" w:eastAsia="Trebuchet MS" w:hAnsi="Trebuchet MS" w:cs="Trebuchet MS"/>
                <w:spacing w:val="1"/>
                <w:sz w:val="22"/>
                <w:szCs w:val="22"/>
              </w:rPr>
              <w:t>I</w:t>
            </w:r>
            <w:r>
              <w:rPr>
                <w:rFonts w:ascii="Trebuchet MS" w:eastAsia="Trebuchet MS" w:hAnsi="Trebuchet MS" w:cs="Trebuchet MS"/>
                <w:sz w:val="22"/>
                <w:szCs w:val="22"/>
              </w:rPr>
              <w:t>t</w:t>
            </w:r>
            <w:r>
              <w:rPr>
                <w:rFonts w:ascii="Trebuchet MS" w:eastAsia="Trebuchet MS" w:hAnsi="Trebuchet MS" w:cs="Trebuchet MS"/>
                <w:spacing w:val="59"/>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l</w:t>
            </w:r>
            <w:r>
              <w:rPr>
                <w:rFonts w:ascii="Trebuchet MS" w:eastAsia="Trebuchet MS" w:hAnsi="Trebuchet MS" w:cs="Trebuchet MS"/>
                <w:spacing w:val="60"/>
                <w:sz w:val="22"/>
                <w:szCs w:val="22"/>
              </w:rPr>
              <w:t xml:space="preserve"> </w:t>
            </w:r>
            <w:r>
              <w:rPr>
                <w:rFonts w:ascii="Trebuchet MS" w:eastAsia="Trebuchet MS" w:hAnsi="Trebuchet MS" w:cs="Trebuchet MS"/>
                <w:sz w:val="22"/>
                <w:szCs w:val="22"/>
              </w:rPr>
              <w:t>st</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59"/>
                <w:sz w:val="22"/>
                <w:szCs w:val="22"/>
              </w:rPr>
              <w:t xml:space="preserve"> </w:t>
            </w:r>
            <w:r>
              <w:rPr>
                <w:rFonts w:ascii="Trebuchet MS" w:eastAsia="Trebuchet MS" w:hAnsi="Trebuchet MS" w:cs="Trebuchet MS"/>
                <w:sz w:val="22"/>
                <w:szCs w:val="22"/>
              </w:rPr>
              <w:t>in</w:t>
            </w:r>
            <w:r>
              <w:rPr>
                <w:rFonts w:ascii="Trebuchet MS" w:eastAsia="Trebuchet MS" w:hAnsi="Trebuchet MS" w:cs="Trebuchet MS"/>
                <w:spacing w:val="59"/>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pacing w:val="-2"/>
                <w:sz w:val="22"/>
                <w:szCs w:val="22"/>
              </w:rPr>
              <w:t>r</w:t>
            </w:r>
            <w:r>
              <w:rPr>
                <w:rFonts w:ascii="Trebuchet MS" w:eastAsia="Trebuchet MS" w:hAnsi="Trebuchet MS" w:cs="Trebuchet MS"/>
                <w:sz w:val="22"/>
                <w:szCs w:val="22"/>
              </w:rPr>
              <w:t>rel</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60"/>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58"/>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h</w:t>
            </w:r>
            <w:r>
              <w:rPr>
                <w:rFonts w:ascii="Trebuchet MS" w:eastAsia="Trebuchet MS" w:hAnsi="Trebuchet MS" w:cs="Trebuchet MS"/>
                <w:sz w:val="22"/>
                <w:szCs w:val="22"/>
              </w:rPr>
              <w:t xml:space="preserve">e </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y</w:t>
            </w:r>
            <w:r>
              <w:rPr>
                <w:rFonts w:ascii="Trebuchet MS" w:eastAsia="Trebuchet MS" w:hAnsi="Trebuchet MS" w:cs="Trebuchet MS"/>
                <w:sz w:val="22"/>
                <w:szCs w:val="22"/>
              </w:rPr>
              <w:t>pe</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re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t </w:t>
            </w:r>
            <w:r>
              <w:rPr>
                <w:rFonts w:ascii="Trebuchet MS" w:eastAsia="Trebuchet MS" w:hAnsi="Trebuchet MS" w:cs="Trebuchet MS"/>
                <w:spacing w:val="-3"/>
                <w:sz w:val="22"/>
                <w:szCs w:val="22"/>
              </w:rPr>
              <w:t>p</w:t>
            </w:r>
            <w:r>
              <w:rPr>
                <w:rFonts w:ascii="Trebuchet MS" w:eastAsia="Trebuchet MS" w:hAnsi="Trebuchet MS" w:cs="Trebuchet MS"/>
                <w:sz w:val="22"/>
                <w:szCs w:val="22"/>
              </w:rPr>
              <w:t>erf</w:t>
            </w:r>
            <w:r>
              <w:rPr>
                <w:rFonts w:ascii="Trebuchet MS" w:eastAsia="Trebuchet MS" w:hAnsi="Trebuchet MS" w:cs="Trebuchet MS"/>
                <w:spacing w:val="-1"/>
                <w:sz w:val="22"/>
                <w:szCs w:val="22"/>
              </w:rPr>
              <w:t>o</w:t>
            </w:r>
            <w:r>
              <w:rPr>
                <w:rFonts w:ascii="Trebuchet MS" w:eastAsia="Trebuchet MS" w:hAnsi="Trebuchet MS" w:cs="Trebuchet MS"/>
                <w:sz w:val="22"/>
                <w:szCs w:val="22"/>
              </w:rPr>
              <w:t>rm</w:t>
            </w:r>
            <w:r>
              <w:rPr>
                <w:rFonts w:ascii="Trebuchet MS" w:eastAsia="Trebuchet MS" w:hAnsi="Trebuchet MS" w:cs="Trebuchet MS"/>
                <w:spacing w:val="-1"/>
                <w:sz w:val="22"/>
                <w:szCs w:val="22"/>
              </w:rPr>
              <w:t>e</w:t>
            </w:r>
            <w:r>
              <w:rPr>
                <w:rFonts w:ascii="Trebuchet MS" w:eastAsia="Trebuchet MS" w:hAnsi="Trebuchet MS" w:cs="Trebuchet MS"/>
                <w:sz w:val="22"/>
                <w:szCs w:val="22"/>
              </w:rPr>
              <w:t>d</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u</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a</w:t>
            </w:r>
            <w:r>
              <w:rPr>
                <w:rFonts w:ascii="Trebuchet MS" w:eastAsia="Trebuchet MS" w:hAnsi="Trebuchet MS" w:cs="Trebuchet MS"/>
                <w:spacing w:val="-3"/>
                <w:sz w:val="22"/>
                <w:szCs w:val="22"/>
              </w:rPr>
              <w:t>l</w:t>
            </w:r>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1"/>
                <w:sz w:val="22"/>
                <w:szCs w:val="22"/>
              </w:rPr>
              <w:t>la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b</w:t>
            </w:r>
            <w:r>
              <w:rPr>
                <w:rFonts w:ascii="Trebuchet MS" w:eastAsia="Trebuchet MS" w:hAnsi="Trebuchet MS" w:cs="Trebuchet MS"/>
                <w:spacing w:val="-1"/>
                <w:sz w:val="22"/>
                <w:szCs w:val="22"/>
              </w:rPr>
              <w:t>l</w:t>
            </w:r>
            <w:r>
              <w:rPr>
                <w:rFonts w:ascii="Trebuchet MS" w:eastAsia="Trebuchet MS" w:hAnsi="Trebuchet MS" w:cs="Trebuchet MS"/>
                <w:sz w:val="22"/>
                <w:szCs w:val="22"/>
              </w:rPr>
              <w:t>e pre</w:t>
            </w:r>
            <w:r>
              <w:rPr>
                <w:rFonts w:ascii="Trebuchet MS" w:eastAsia="Trebuchet MS" w:hAnsi="Trebuchet MS" w:cs="Trebuchet MS"/>
                <w:spacing w:val="-1"/>
                <w:sz w:val="22"/>
                <w:szCs w:val="22"/>
              </w:rPr>
              <w:t>s</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p>
          <w:p w14:paraId="59EA0D85" w14:textId="77777777" w:rsidR="00F46853" w:rsidRDefault="00533CCC">
            <w:pPr>
              <w:tabs>
                <w:tab w:val="left" w:pos="1540"/>
              </w:tabs>
              <w:spacing w:before="5" w:line="259" w:lineRule="auto"/>
              <w:ind w:left="1544" w:right="421" w:hanging="360"/>
              <w:jc w:val="both"/>
              <w:rPr>
                <w:rFonts w:ascii="Trebuchet MS" w:eastAsia="Trebuchet MS" w:hAnsi="Trebuchet MS" w:cs="Trebuchet MS"/>
                <w:sz w:val="22"/>
                <w:szCs w:val="22"/>
              </w:rPr>
            </w:pPr>
            <w:r>
              <w:rPr>
                <w:rFonts w:ascii="Courier New" w:eastAsia="Courier New" w:hAnsi="Courier New" w:cs="Courier New"/>
                <w:sz w:val="22"/>
                <w:szCs w:val="22"/>
              </w:rPr>
              <w:t>o</w:t>
            </w:r>
            <w:r>
              <w:rPr>
                <w:rFonts w:ascii="Courier New" w:eastAsia="Courier New" w:hAnsi="Courier New" w:cs="Courier New"/>
                <w:sz w:val="22"/>
                <w:szCs w:val="22"/>
              </w:rPr>
              <w:tab/>
            </w:r>
            <w:r>
              <w:rPr>
                <w:rFonts w:ascii="Trebuchet MS" w:eastAsia="Trebuchet MS" w:hAnsi="Trebuchet MS" w:cs="Trebuchet MS"/>
                <w:spacing w:val="1"/>
                <w:sz w:val="22"/>
                <w:szCs w:val="22"/>
              </w:rPr>
              <w:t>I</w:t>
            </w:r>
            <w:r>
              <w:rPr>
                <w:rFonts w:ascii="Trebuchet MS" w:eastAsia="Trebuchet MS" w:hAnsi="Trebuchet MS" w:cs="Trebuchet MS"/>
                <w:sz w:val="22"/>
                <w:szCs w:val="22"/>
              </w:rPr>
              <w:t>t</w:t>
            </w:r>
            <w:r>
              <w:rPr>
                <w:rFonts w:ascii="Trebuchet MS" w:eastAsia="Trebuchet MS" w:hAnsi="Trebuchet MS" w:cs="Trebuchet MS"/>
                <w:spacing w:val="59"/>
                <w:sz w:val="22"/>
                <w:szCs w:val="22"/>
              </w:rPr>
              <w:t xml:space="preserve"> </w:t>
            </w:r>
            <w:r>
              <w:rPr>
                <w:rFonts w:ascii="Trebuchet MS" w:eastAsia="Trebuchet MS" w:hAnsi="Trebuchet MS" w:cs="Trebuchet MS"/>
                <w:spacing w:val="-1"/>
                <w:sz w:val="22"/>
                <w:szCs w:val="22"/>
              </w:rPr>
              <w:t>ma</w:t>
            </w:r>
            <w:r>
              <w:rPr>
                <w:rFonts w:ascii="Trebuchet MS" w:eastAsia="Trebuchet MS" w:hAnsi="Trebuchet MS" w:cs="Trebuchet MS"/>
                <w:sz w:val="22"/>
                <w:szCs w:val="22"/>
              </w:rPr>
              <w:t>rks</w:t>
            </w:r>
            <w:r>
              <w:rPr>
                <w:rFonts w:ascii="Trebuchet MS" w:eastAsia="Trebuchet MS" w:hAnsi="Trebuchet MS" w:cs="Trebuchet MS"/>
                <w:spacing w:val="57"/>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59"/>
                <w:sz w:val="22"/>
                <w:szCs w:val="22"/>
              </w:rPr>
              <w:t xml:space="preserve"> </w:t>
            </w:r>
            <w:r>
              <w:rPr>
                <w:rFonts w:ascii="Trebuchet MS" w:eastAsia="Trebuchet MS" w:hAnsi="Trebuchet MS" w:cs="Trebuchet MS"/>
                <w:sz w:val="22"/>
                <w:szCs w:val="22"/>
              </w:rPr>
              <w:t>l</w:t>
            </w:r>
            <w:r>
              <w:rPr>
                <w:rFonts w:ascii="Trebuchet MS" w:eastAsia="Trebuchet MS" w:hAnsi="Trebuchet MS" w:cs="Trebuchet MS"/>
                <w:spacing w:val="-4"/>
                <w:sz w:val="22"/>
                <w:szCs w:val="22"/>
              </w:rPr>
              <w:t>o</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55"/>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61"/>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em</w:t>
            </w:r>
            <w:r>
              <w:rPr>
                <w:rFonts w:ascii="Trebuchet MS" w:eastAsia="Trebuchet MS" w:hAnsi="Trebuchet MS" w:cs="Trebuchet MS"/>
                <w:spacing w:val="57"/>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57"/>
                <w:sz w:val="22"/>
                <w:szCs w:val="22"/>
              </w:rPr>
              <w:t xml:space="preserve"> </w:t>
            </w:r>
            <w:r>
              <w:rPr>
                <w:rFonts w:ascii="Trebuchet MS" w:eastAsia="Trebuchet MS" w:hAnsi="Trebuchet MS" w:cs="Trebuchet MS"/>
                <w:sz w:val="22"/>
                <w:szCs w:val="22"/>
              </w:rPr>
              <w:t>be 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ed</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7"/>
                <w:sz w:val="22"/>
                <w:szCs w:val="22"/>
              </w:rPr>
              <w:t xml:space="preserve"> </w:t>
            </w:r>
            <w:r>
              <w:rPr>
                <w:rFonts w:ascii="Trebuchet MS" w:eastAsia="Trebuchet MS" w:hAnsi="Trebuchet MS" w:cs="Trebuchet MS"/>
                <w:sz w:val="22"/>
                <w:szCs w:val="22"/>
              </w:rPr>
              <w:t>res</w:t>
            </w:r>
            <w:r>
              <w:rPr>
                <w:rFonts w:ascii="Trebuchet MS" w:eastAsia="Trebuchet MS" w:hAnsi="Trebuchet MS" w:cs="Trebuchet MS"/>
                <w:spacing w:val="-1"/>
                <w:sz w:val="22"/>
                <w:szCs w:val="22"/>
              </w:rPr>
              <w:t>p</w:t>
            </w:r>
            <w:r>
              <w:rPr>
                <w:rFonts w:ascii="Trebuchet MS" w:eastAsia="Trebuchet MS" w:hAnsi="Trebuchet MS" w:cs="Trebuchet MS"/>
                <w:spacing w:val="-3"/>
                <w:sz w:val="22"/>
                <w:szCs w:val="22"/>
              </w:rPr>
              <w:t>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9"/>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h</w:t>
            </w:r>
            <w:r>
              <w:rPr>
                <w:rFonts w:ascii="Trebuchet MS" w:eastAsia="Trebuchet MS" w:hAnsi="Trebuchet MS" w:cs="Trebuchet MS"/>
                <w:sz w:val="22"/>
                <w:szCs w:val="22"/>
              </w:rPr>
              <w:t>e</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mo</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la</w:t>
            </w:r>
            <w:r>
              <w:rPr>
                <w:rFonts w:ascii="Trebuchet MS" w:eastAsia="Trebuchet MS" w:hAnsi="Trebuchet MS" w:cs="Trebuchet MS"/>
                <w:sz w:val="22"/>
                <w:szCs w:val="22"/>
              </w:rPr>
              <w:t>n.</w:t>
            </w:r>
          </w:p>
          <w:p w14:paraId="03157DDD" w14:textId="77777777" w:rsidR="00F46853" w:rsidRDefault="00533CCC">
            <w:pPr>
              <w:spacing w:before="16"/>
              <w:ind w:left="142" w:right="506" w:firstLine="1"/>
              <w:jc w:val="center"/>
              <w:rPr>
                <w:rFonts w:ascii="Trebuchet MS" w:eastAsia="Trebuchet MS" w:hAnsi="Trebuchet MS" w:cs="Trebuchet MS"/>
                <w:sz w:val="22"/>
                <w:szCs w:val="22"/>
              </w:rPr>
            </w:pPr>
            <w:r>
              <w:rPr>
                <w:rFonts w:ascii="Trebuchet MS" w:eastAsia="Trebuchet MS" w:hAnsi="Trebuchet MS" w:cs="Trebuchet MS"/>
                <w:spacing w:val="1"/>
                <w:sz w:val="22"/>
                <w:szCs w:val="22"/>
              </w:rPr>
              <w:t>I</w:t>
            </w:r>
            <w:r>
              <w:rPr>
                <w:rFonts w:ascii="Trebuchet MS" w:eastAsia="Trebuchet MS" w:hAnsi="Trebuchet MS" w:cs="Trebuchet MS"/>
                <w:sz w:val="22"/>
                <w:szCs w:val="22"/>
              </w:rPr>
              <w:t>t s</w:t>
            </w:r>
            <w:r>
              <w:rPr>
                <w:rFonts w:ascii="Trebuchet MS" w:eastAsia="Trebuchet MS" w:hAnsi="Trebuchet MS" w:cs="Trebuchet MS"/>
                <w:spacing w:val="-1"/>
                <w:sz w:val="22"/>
                <w:szCs w:val="22"/>
              </w:rPr>
              <w:t>ho</w:t>
            </w:r>
            <w:r>
              <w:rPr>
                <w:rFonts w:ascii="Trebuchet MS" w:eastAsia="Trebuchet MS" w:hAnsi="Trebuchet MS" w:cs="Trebuchet MS"/>
                <w:spacing w:val="1"/>
                <w:sz w:val="22"/>
                <w:szCs w:val="22"/>
              </w:rPr>
              <w:t>w</w:t>
            </w:r>
            <w:r>
              <w:rPr>
                <w:rFonts w:ascii="Trebuchet MS" w:eastAsia="Trebuchet MS" w:hAnsi="Trebuchet MS" w:cs="Trebuchet MS"/>
                <w:sz w:val="22"/>
                <w:szCs w:val="22"/>
              </w:rPr>
              <w:t>s d</w:t>
            </w:r>
            <w:r>
              <w:rPr>
                <w:rFonts w:ascii="Trebuchet MS" w:eastAsia="Trebuchet MS" w:hAnsi="Trebuchet MS" w:cs="Trebuchet MS"/>
                <w:spacing w:val="-1"/>
                <w:sz w:val="22"/>
                <w:szCs w:val="22"/>
              </w:rPr>
              <w:t>i</w:t>
            </w:r>
            <w:r>
              <w:rPr>
                <w:rFonts w:ascii="Trebuchet MS" w:eastAsia="Trebuchet MS" w:hAnsi="Trebuchet MS" w:cs="Trebuchet MS"/>
                <w:spacing w:val="-3"/>
                <w:sz w:val="22"/>
                <w:szCs w:val="22"/>
              </w:rPr>
              <w:t>s</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nc</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2"/>
                <w:sz w:val="22"/>
                <w:szCs w:val="22"/>
              </w:rPr>
              <w:t>r</w:t>
            </w:r>
            <w:r>
              <w:rPr>
                <w:rFonts w:ascii="Trebuchet MS" w:eastAsia="Trebuchet MS" w:hAnsi="Trebuchet MS" w:cs="Trebuchet MS"/>
                <w:sz w:val="22"/>
                <w:szCs w:val="22"/>
              </w:rPr>
              <w:t>ev</w:t>
            </w:r>
            <w:r>
              <w:rPr>
                <w:rFonts w:ascii="Trebuchet MS" w:eastAsia="Trebuchet MS" w:hAnsi="Trebuchet MS" w:cs="Trebuchet MS"/>
                <w:spacing w:val="-1"/>
                <w:sz w:val="22"/>
                <w:szCs w:val="22"/>
              </w:rPr>
              <w:t>io</w:t>
            </w:r>
            <w:r>
              <w:rPr>
                <w:rFonts w:ascii="Trebuchet MS" w:eastAsia="Trebuchet MS" w:hAnsi="Trebuchet MS" w:cs="Trebuchet MS"/>
                <w:sz w:val="22"/>
                <w:szCs w:val="22"/>
              </w:rPr>
              <w:t>u</w:t>
            </w:r>
            <w:r>
              <w:rPr>
                <w:rFonts w:ascii="Trebuchet MS" w:eastAsia="Trebuchet MS" w:hAnsi="Trebuchet MS" w:cs="Trebuchet MS"/>
                <w:spacing w:val="-1"/>
                <w:sz w:val="22"/>
                <w:szCs w:val="22"/>
              </w:rPr>
              <w:t>s</w:t>
            </w:r>
            <w:r>
              <w:rPr>
                <w:rFonts w:ascii="Trebuchet MS" w:eastAsia="Trebuchet MS" w:hAnsi="Trebuchet MS" w:cs="Trebuchet MS"/>
                <w:sz w:val="22"/>
                <w:szCs w:val="22"/>
              </w:rPr>
              <w:t>ly 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 xml:space="preserve">ed </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u</w:t>
            </w:r>
            <w:r>
              <w:rPr>
                <w:rFonts w:ascii="Trebuchet MS" w:eastAsia="Trebuchet MS" w:hAnsi="Trebuchet MS" w:cs="Trebuchet MS"/>
                <w:spacing w:val="-1"/>
                <w:sz w:val="22"/>
                <w:szCs w:val="22"/>
              </w:rPr>
              <w:t>n</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ed i</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m</w:t>
            </w:r>
            <w:r>
              <w:rPr>
                <w:rFonts w:ascii="Trebuchet MS" w:eastAsia="Trebuchet MS" w:hAnsi="Trebuchet MS" w:cs="Trebuchet MS"/>
                <w:sz w:val="22"/>
                <w:szCs w:val="22"/>
              </w:rPr>
              <w:t>s i</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c</w:t>
            </w:r>
            <w:r>
              <w:rPr>
                <w:rFonts w:ascii="Trebuchet MS" w:eastAsia="Trebuchet MS" w:hAnsi="Trebuchet MS" w:cs="Trebuchet MS"/>
                <w:sz w:val="22"/>
                <w:szCs w:val="22"/>
              </w:rPr>
              <w:t>l</w:t>
            </w:r>
            <w:r>
              <w:rPr>
                <w:rFonts w:ascii="Trebuchet MS" w:eastAsia="Trebuchet MS" w:hAnsi="Trebuchet MS" w:cs="Trebuchet MS"/>
                <w:spacing w:val="-1"/>
                <w:sz w:val="22"/>
                <w:szCs w:val="22"/>
              </w:rPr>
              <w:t>u</w:t>
            </w:r>
            <w:r>
              <w:rPr>
                <w:rFonts w:ascii="Trebuchet MS" w:eastAsia="Trebuchet MS" w:hAnsi="Trebuchet MS" w:cs="Trebuchet MS"/>
                <w:sz w:val="22"/>
                <w:szCs w:val="22"/>
              </w:rPr>
              <w:t>d</w:t>
            </w:r>
            <w:r>
              <w:rPr>
                <w:rFonts w:ascii="Trebuchet MS" w:eastAsia="Trebuchet MS" w:hAnsi="Trebuchet MS" w:cs="Trebuchet MS"/>
                <w:spacing w:val="-1"/>
                <w:sz w:val="22"/>
                <w:szCs w:val="22"/>
              </w:rPr>
              <w:t>i</w:t>
            </w:r>
            <w:r>
              <w:rPr>
                <w:rFonts w:ascii="Trebuchet MS" w:eastAsia="Trebuchet MS" w:hAnsi="Trebuchet MS" w:cs="Trebuchet MS"/>
                <w:sz w:val="22"/>
                <w:szCs w:val="22"/>
              </w:rPr>
              <w:t>ng s</w:t>
            </w:r>
            <w:r>
              <w:rPr>
                <w:rFonts w:ascii="Trebuchet MS" w:eastAsia="Trebuchet MS" w:hAnsi="Trebuchet MS" w:cs="Trebuchet MS"/>
                <w:spacing w:val="-1"/>
                <w:sz w:val="22"/>
                <w:szCs w:val="22"/>
              </w:rPr>
              <w:t>im</w:t>
            </w:r>
            <w:r>
              <w:rPr>
                <w:rFonts w:ascii="Trebuchet MS" w:eastAsia="Trebuchet MS" w:hAnsi="Trebuchet MS" w:cs="Trebuchet MS"/>
                <w:sz w:val="22"/>
                <w:szCs w:val="22"/>
              </w:rPr>
              <w:t>i</w:t>
            </w:r>
            <w:r>
              <w:rPr>
                <w:rFonts w:ascii="Trebuchet MS" w:eastAsia="Trebuchet MS" w:hAnsi="Trebuchet MS" w:cs="Trebuchet MS"/>
                <w:spacing w:val="-1"/>
                <w:sz w:val="22"/>
                <w:szCs w:val="22"/>
              </w:rPr>
              <w:t>la</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pacing w:val="-3"/>
                <w:sz w:val="22"/>
                <w:szCs w:val="22"/>
              </w:rPr>
              <w:t>s</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pe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z w:val="22"/>
                <w:szCs w:val="22"/>
              </w:rPr>
              <w:t>rks p</w:t>
            </w:r>
            <w:r>
              <w:rPr>
                <w:rFonts w:ascii="Trebuchet MS" w:eastAsia="Trebuchet MS" w:hAnsi="Trebuchet MS" w:cs="Trebuchet MS"/>
                <w:spacing w:val="-1"/>
                <w:sz w:val="22"/>
                <w:szCs w:val="22"/>
              </w:rPr>
              <w:t>e</w:t>
            </w:r>
            <w:r>
              <w:rPr>
                <w:rFonts w:ascii="Trebuchet MS" w:eastAsia="Trebuchet MS" w:hAnsi="Trebuchet MS" w:cs="Trebuchet MS"/>
                <w:sz w:val="22"/>
                <w:szCs w:val="22"/>
              </w:rPr>
              <w:t>rf</w:t>
            </w:r>
            <w:r>
              <w:rPr>
                <w:rFonts w:ascii="Trebuchet MS" w:eastAsia="Trebuchet MS" w:hAnsi="Trebuchet MS" w:cs="Trebuchet MS"/>
                <w:spacing w:val="-3"/>
                <w:sz w:val="22"/>
                <w:szCs w:val="22"/>
              </w:rPr>
              <w:t>o</w:t>
            </w:r>
            <w:r>
              <w:rPr>
                <w:rFonts w:ascii="Trebuchet MS" w:eastAsia="Trebuchet MS" w:hAnsi="Trebuchet MS" w:cs="Trebuchet MS"/>
                <w:sz w:val="22"/>
                <w:szCs w:val="22"/>
              </w:rPr>
              <w:t>rm</w:t>
            </w:r>
            <w:r>
              <w:rPr>
                <w:rFonts w:ascii="Trebuchet MS" w:eastAsia="Trebuchet MS" w:hAnsi="Trebuchet MS" w:cs="Trebuchet MS"/>
                <w:spacing w:val="-3"/>
                <w:sz w:val="22"/>
                <w:szCs w:val="22"/>
              </w:rPr>
              <w:t>e</w:t>
            </w:r>
            <w:r>
              <w:rPr>
                <w:rFonts w:ascii="Trebuchet MS" w:eastAsia="Trebuchet MS" w:hAnsi="Trebuchet MS" w:cs="Trebuchet MS"/>
                <w:sz w:val="22"/>
                <w:szCs w:val="22"/>
              </w:rPr>
              <w:t xml:space="preserve">d by </w:t>
            </w:r>
            <w:r>
              <w:rPr>
                <w:rFonts w:ascii="Trebuchet MS" w:eastAsia="Trebuchet MS" w:hAnsi="Trebuchet MS" w:cs="Trebuchet MS"/>
                <w:spacing w:val="-1"/>
                <w:sz w:val="22"/>
                <w:szCs w:val="22"/>
              </w:rPr>
              <w:t>a</w:t>
            </w:r>
            <w:r>
              <w:rPr>
                <w:rFonts w:ascii="Trebuchet MS" w:eastAsia="Trebuchet MS" w:hAnsi="Trebuchet MS" w:cs="Trebuchet MS"/>
                <w:sz w:val="22"/>
                <w:szCs w:val="22"/>
              </w:rPr>
              <w:t>d</w:t>
            </w:r>
            <w:r>
              <w:rPr>
                <w:rFonts w:ascii="Trebuchet MS" w:eastAsia="Trebuchet MS" w:hAnsi="Trebuchet MS" w:cs="Trebuchet MS"/>
                <w:spacing w:val="-2"/>
                <w:sz w:val="22"/>
                <w:szCs w:val="22"/>
              </w:rPr>
              <w:t>m</w:t>
            </w:r>
            <w:r>
              <w:rPr>
                <w:rFonts w:ascii="Trebuchet MS" w:eastAsia="Trebuchet MS" w:hAnsi="Trebuchet MS" w:cs="Trebuchet MS"/>
                <w:sz w:val="22"/>
                <w:szCs w:val="22"/>
              </w:rPr>
              <w:t>in (for</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uc</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d</w:t>
            </w:r>
            <w:r>
              <w:rPr>
                <w:rFonts w:ascii="Trebuchet MS" w:eastAsia="Trebuchet MS" w:hAnsi="Trebuchet MS" w:cs="Trebuchet MS"/>
                <w:spacing w:val="-1"/>
                <w:sz w:val="22"/>
                <w:szCs w:val="22"/>
              </w:rPr>
              <w:t>i</w:t>
            </w:r>
            <w:r>
              <w:rPr>
                <w:rFonts w:ascii="Trebuchet MS" w:eastAsia="Trebuchet MS" w:hAnsi="Trebuchet MS" w:cs="Trebuchet MS"/>
                <w:sz w:val="22"/>
                <w:szCs w:val="22"/>
              </w:rPr>
              <w:t>ng b</w:t>
            </w:r>
            <w:r>
              <w:rPr>
                <w:rFonts w:ascii="Trebuchet MS" w:eastAsia="Trebuchet MS" w:hAnsi="Trebuchet MS" w:cs="Trebuchet MS"/>
                <w:spacing w:val="-4"/>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p>
        </w:tc>
        <w:tc>
          <w:tcPr>
            <w:tcW w:w="2520" w:type="dxa"/>
            <w:tcBorders>
              <w:top w:val="dotted" w:sz="4" w:space="0" w:color="000000"/>
              <w:left w:val="dotted" w:sz="4" w:space="0" w:color="000000"/>
              <w:bottom w:val="dotted" w:sz="4" w:space="0" w:color="000000"/>
              <w:right w:val="dotted" w:sz="4" w:space="0" w:color="000000"/>
            </w:tcBorders>
          </w:tcPr>
          <w:p w14:paraId="6A8A32E4" w14:textId="77777777" w:rsidR="00F46853" w:rsidRDefault="00F46853">
            <w:pPr>
              <w:spacing w:line="200" w:lineRule="exact"/>
            </w:pPr>
          </w:p>
          <w:p w14:paraId="52CF4A18" w14:textId="77777777" w:rsidR="00F46853" w:rsidRDefault="00F46853">
            <w:pPr>
              <w:spacing w:line="200" w:lineRule="exact"/>
            </w:pPr>
          </w:p>
          <w:p w14:paraId="755A4F76" w14:textId="77777777" w:rsidR="00F46853" w:rsidRDefault="00F46853">
            <w:pPr>
              <w:spacing w:line="200" w:lineRule="exact"/>
            </w:pPr>
          </w:p>
          <w:p w14:paraId="24A74C6B" w14:textId="77777777" w:rsidR="00F46853" w:rsidRDefault="00F46853">
            <w:pPr>
              <w:spacing w:line="200" w:lineRule="exact"/>
            </w:pPr>
          </w:p>
          <w:p w14:paraId="412B63BC" w14:textId="77777777" w:rsidR="00F46853" w:rsidRDefault="00F46853">
            <w:pPr>
              <w:spacing w:line="200" w:lineRule="exact"/>
            </w:pPr>
          </w:p>
          <w:p w14:paraId="389E0C59" w14:textId="77777777" w:rsidR="00F46853" w:rsidRDefault="00F46853">
            <w:pPr>
              <w:spacing w:before="19" w:line="260" w:lineRule="exact"/>
              <w:rPr>
                <w:sz w:val="26"/>
                <w:szCs w:val="26"/>
              </w:rPr>
            </w:pPr>
          </w:p>
          <w:p w14:paraId="224C7F23" w14:textId="77777777" w:rsidR="00F46853" w:rsidRDefault="00533CCC">
            <w:pPr>
              <w:ind w:left="235"/>
              <w:rPr>
                <w:rFonts w:ascii="Trebuchet MS" w:eastAsia="Trebuchet MS" w:hAnsi="Trebuchet MS" w:cs="Trebuchet MS"/>
                <w:sz w:val="22"/>
                <w:szCs w:val="22"/>
              </w:rPr>
            </w:pPr>
            <w:r>
              <w:rPr>
                <w:rFonts w:ascii="Trebuchet MS" w:eastAsia="Trebuchet MS" w:hAnsi="Trebuchet MS" w:cs="Trebuchet MS"/>
                <w:i/>
                <w:spacing w:val="-1"/>
                <w:sz w:val="22"/>
                <w:szCs w:val="22"/>
              </w:rPr>
              <w:t>Work</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 D</w:t>
            </w:r>
            <w:r>
              <w:rPr>
                <w:rFonts w:ascii="Trebuchet MS" w:eastAsia="Trebuchet MS" w:hAnsi="Trebuchet MS" w:cs="Trebuchet MS"/>
                <w:i/>
                <w:spacing w:val="-1"/>
                <w:sz w:val="22"/>
                <w:szCs w:val="22"/>
              </w:rPr>
              <w:t>ra</w:t>
            </w:r>
            <w:r>
              <w:rPr>
                <w:rFonts w:ascii="Trebuchet MS" w:eastAsia="Trebuchet MS" w:hAnsi="Trebuchet MS" w:cs="Trebuchet MS"/>
                <w:i/>
                <w:spacing w:val="1"/>
                <w:sz w:val="22"/>
                <w:szCs w:val="22"/>
              </w:rPr>
              <w:t>w</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w:t>
            </w:r>
          </w:p>
        </w:tc>
      </w:tr>
      <w:tr w:rsidR="00F46853" w14:paraId="6F4F8B89" w14:textId="77777777">
        <w:trPr>
          <w:trHeight w:hRule="exact" w:val="1493"/>
        </w:trPr>
        <w:tc>
          <w:tcPr>
            <w:tcW w:w="2360" w:type="dxa"/>
            <w:tcBorders>
              <w:top w:val="dotted" w:sz="4" w:space="0" w:color="000000"/>
              <w:left w:val="dotted" w:sz="4" w:space="0" w:color="000000"/>
              <w:bottom w:val="dotted" w:sz="4" w:space="0" w:color="000000"/>
              <w:right w:val="dotted" w:sz="4" w:space="0" w:color="000000"/>
            </w:tcBorders>
          </w:tcPr>
          <w:p w14:paraId="44631E72" w14:textId="77777777" w:rsidR="00F46853" w:rsidRDefault="00F46853">
            <w:pPr>
              <w:spacing w:before="17" w:line="240" w:lineRule="exact"/>
              <w:rPr>
                <w:sz w:val="24"/>
                <w:szCs w:val="24"/>
              </w:rPr>
            </w:pPr>
          </w:p>
          <w:p w14:paraId="2993D541" w14:textId="77777777" w:rsidR="00F46853" w:rsidRDefault="00533CCC">
            <w:pPr>
              <w:ind w:left="206" w:right="530" w:firstLine="425"/>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ring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ical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w:t>
            </w:r>
          </w:p>
        </w:tc>
        <w:tc>
          <w:tcPr>
            <w:tcW w:w="5850" w:type="dxa"/>
            <w:tcBorders>
              <w:top w:val="dotted" w:sz="4" w:space="0" w:color="000000"/>
              <w:left w:val="dotted" w:sz="4" w:space="0" w:color="000000"/>
              <w:bottom w:val="dotted" w:sz="4" w:space="0" w:color="000000"/>
              <w:right w:val="dotted" w:sz="4" w:space="0" w:color="000000"/>
            </w:tcBorders>
          </w:tcPr>
          <w:p w14:paraId="2768F049" w14:textId="77777777" w:rsidR="00F46853" w:rsidRDefault="00533CCC">
            <w:pPr>
              <w:tabs>
                <w:tab w:val="left" w:pos="820"/>
              </w:tabs>
              <w:spacing w:before="14" w:line="276" w:lineRule="auto"/>
              <w:ind w:left="824" w:right="423" w:hanging="361"/>
              <w:jc w:val="both"/>
              <w:rPr>
                <w:rFonts w:ascii="Trebuchet MS" w:eastAsia="Trebuchet MS" w:hAnsi="Trebuchet MS" w:cs="Trebuchet MS"/>
                <w:sz w:val="22"/>
                <w:szCs w:val="22"/>
              </w:rPr>
            </w:pPr>
            <w:r>
              <w:rPr>
                <w:w w:val="131"/>
                <w:sz w:val="22"/>
                <w:szCs w:val="22"/>
              </w:rPr>
              <w:t>•</w:t>
            </w:r>
            <w:r>
              <w:rPr>
                <w:sz w:val="22"/>
                <w:szCs w:val="22"/>
              </w:rPr>
              <w:tab/>
            </w:r>
            <w:r>
              <w:rPr>
                <w:rFonts w:ascii="Trebuchet MS" w:eastAsia="Trebuchet MS" w:hAnsi="Trebuchet MS" w:cs="Trebuchet MS"/>
                <w:sz w:val="22"/>
                <w:szCs w:val="22"/>
              </w:rPr>
              <w:t>M</w:t>
            </w:r>
            <w:r>
              <w:rPr>
                <w:rFonts w:ascii="Trebuchet MS" w:eastAsia="Trebuchet MS" w:hAnsi="Trebuchet MS" w:cs="Trebuchet MS"/>
                <w:spacing w:val="-2"/>
                <w:sz w:val="22"/>
                <w:szCs w:val="22"/>
              </w:rPr>
              <w:t>a</w:t>
            </w:r>
            <w:r>
              <w:rPr>
                <w:rFonts w:ascii="Trebuchet MS" w:eastAsia="Trebuchet MS" w:hAnsi="Trebuchet MS" w:cs="Trebuchet MS"/>
                <w:spacing w:val="-1"/>
                <w:sz w:val="22"/>
                <w:szCs w:val="22"/>
              </w:rPr>
              <w:t>k</w:t>
            </w:r>
            <w:r>
              <w:rPr>
                <w:rFonts w:ascii="Trebuchet MS" w:eastAsia="Trebuchet MS" w:hAnsi="Trebuchet MS" w:cs="Trebuchet MS"/>
                <w:sz w:val="22"/>
                <w:szCs w:val="22"/>
              </w:rPr>
              <w:t>e</w:t>
            </w:r>
            <w:r>
              <w:rPr>
                <w:rFonts w:ascii="Trebuchet MS" w:eastAsia="Trebuchet MS" w:hAnsi="Trebuchet MS" w:cs="Trebuchet MS"/>
                <w:spacing w:val="-9"/>
                <w:sz w:val="22"/>
                <w:szCs w:val="22"/>
              </w:rPr>
              <w:t xml:space="preserve"> </w:t>
            </w:r>
            <w:r>
              <w:rPr>
                <w:rFonts w:ascii="Trebuchet MS" w:eastAsia="Trebuchet MS" w:hAnsi="Trebuchet MS" w:cs="Trebuchet MS"/>
                <w:sz w:val="22"/>
                <w:szCs w:val="22"/>
              </w:rPr>
              <w:t>a</w:t>
            </w:r>
            <w:r>
              <w:rPr>
                <w:rFonts w:ascii="Trebuchet MS" w:eastAsia="Trebuchet MS" w:hAnsi="Trebuchet MS" w:cs="Trebuchet MS"/>
                <w:spacing w:val="-9"/>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q</w:t>
            </w:r>
            <w:r>
              <w:rPr>
                <w:rFonts w:ascii="Trebuchet MS" w:eastAsia="Trebuchet MS" w:hAnsi="Trebuchet MS" w:cs="Trebuchet MS"/>
                <w:spacing w:val="-1"/>
                <w:sz w:val="22"/>
                <w:szCs w:val="22"/>
              </w:rPr>
              <w:t>u</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9"/>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w</w:t>
            </w:r>
            <w:r>
              <w:rPr>
                <w:rFonts w:ascii="Trebuchet MS" w:eastAsia="Trebuchet MS" w:hAnsi="Trebuchet MS" w:cs="Trebuchet MS"/>
                <w:sz w:val="22"/>
                <w:szCs w:val="22"/>
              </w:rPr>
              <w:t>er</w:t>
            </w:r>
            <w:r>
              <w:rPr>
                <w:rFonts w:ascii="Trebuchet MS" w:eastAsia="Trebuchet MS" w:hAnsi="Trebuchet MS" w:cs="Trebuchet MS"/>
                <w:spacing w:val="-8"/>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o</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8"/>
                <w:sz w:val="22"/>
                <w:szCs w:val="22"/>
              </w:rPr>
              <w:t xml:space="preserve"> </w:t>
            </w:r>
            <w:r>
              <w:rPr>
                <w:rFonts w:ascii="Trebuchet MS" w:eastAsia="Trebuchet MS" w:hAnsi="Trebuchet MS" w:cs="Trebuchet MS"/>
                <w:sz w:val="22"/>
                <w:szCs w:val="22"/>
              </w:rPr>
              <w:t>pre</w:t>
            </w:r>
            <w:r>
              <w:rPr>
                <w:rFonts w:ascii="Trebuchet MS" w:eastAsia="Trebuchet MS" w:hAnsi="Trebuchet MS" w:cs="Trebuchet MS"/>
                <w:spacing w:val="-1"/>
                <w:sz w:val="22"/>
                <w:szCs w:val="22"/>
              </w:rPr>
              <w:t>s</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9"/>
                <w:sz w:val="22"/>
                <w:szCs w:val="22"/>
              </w:rPr>
              <w:t xml:space="preserve"> </w:t>
            </w:r>
            <w:r>
              <w:rPr>
                <w:rFonts w:ascii="Trebuchet MS" w:eastAsia="Trebuchet MS" w:hAnsi="Trebuchet MS" w:cs="Trebuchet MS"/>
                <w:spacing w:val="-3"/>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15"/>
                <w:sz w:val="22"/>
                <w:szCs w:val="22"/>
              </w:rPr>
              <w:t xml:space="preserve"> </w:t>
            </w:r>
            <w:r>
              <w:rPr>
                <w:rFonts w:ascii="Trebuchet MS" w:eastAsia="Trebuchet MS" w:hAnsi="Trebuchet MS" w:cs="Trebuchet MS"/>
                <w:spacing w:val="-1"/>
                <w:sz w:val="22"/>
                <w:szCs w:val="22"/>
              </w:rPr>
              <w:t>ac</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s</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d</w:t>
            </w:r>
            <w:r>
              <w:rPr>
                <w:rFonts w:ascii="Trebuchet MS" w:eastAsia="Trebuchet MS" w:hAnsi="Trebuchet MS" w:cs="Trebuchet MS"/>
                <w:spacing w:val="-14"/>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z w:val="22"/>
                <w:szCs w:val="22"/>
              </w:rPr>
              <w:t>rk.</w:t>
            </w:r>
            <w:r>
              <w:rPr>
                <w:rFonts w:ascii="Trebuchet MS" w:eastAsia="Trebuchet MS" w:hAnsi="Trebuchet MS" w:cs="Trebuchet MS"/>
                <w:spacing w:val="-16"/>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z w:val="22"/>
                <w:szCs w:val="22"/>
              </w:rPr>
              <w:t>rint</w:t>
            </w:r>
            <w:r>
              <w:rPr>
                <w:rFonts w:ascii="Trebuchet MS" w:eastAsia="Trebuchet MS" w:hAnsi="Trebuchet MS" w:cs="Trebuchet MS"/>
                <w:spacing w:val="-13"/>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t</w:t>
            </w:r>
            <w:r>
              <w:rPr>
                <w:rFonts w:ascii="Trebuchet MS" w:eastAsia="Trebuchet MS" w:hAnsi="Trebuchet MS" w:cs="Trebuchet MS"/>
                <w:spacing w:val="-11"/>
                <w:sz w:val="22"/>
                <w:szCs w:val="22"/>
              </w:rPr>
              <w:t xml:space="preserve"> </w:t>
            </w:r>
            <w:r>
              <w:rPr>
                <w:rFonts w:ascii="Trebuchet MS" w:eastAsia="Trebuchet MS" w:hAnsi="Trebuchet MS" w:cs="Trebuchet MS"/>
                <w:sz w:val="22"/>
                <w:szCs w:val="22"/>
              </w:rPr>
              <w:t>l</w:t>
            </w:r>
            <w:r>
              <w:rPr>
                <w:rFonts w:ascii="Trebuchet MS" w:eastAsia="Trebuchet MS" w:hAnsi="Trebuchet MS" w:cs="Trebuchet MS"/>
                <w:spacing w:val="-1"/>
                <w:sz w:val="22"/>
                <w:szCs w:val="22"/>
              </w:rPr>
              <w:t>ea</w:t>
            </w:r>
            <w:r>
              <w:rPr>
                <w:rFonts w:ascii="Trebuchet MS" w:eastAsia="Trebuchet MS" w:hAnsi="Trebuchet MS" w:cs="Trebuchet MS"/>
                <w:sz w:val="22"/>
                <w:szCs w:val="22"/>
              </w:rPr>
              <w:t>st</w:t>
            </w:r>
            <w:r>
              <w:rPr>
                <w:rFonts w:ascii="Trebuchet MS" w:eastAsia="Trebuchet MS" w:hAnsi="Trebuchet MS" w:cs="Trebuchet MS"/>
                <w:spacing w:val="-1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ne</w:t>
            </w:r>
            <w:r>
              <w:rPr>
                <w:rFonts w:ascii="Trebuchet MS" w:eastAsia="Trebuchet MS" w:hAnsi="Trebuchet MS" w:cs="Trebuchet MS"/>
                <w:spacing w:val="-15"/>
                <w:sz w:val="22"/>
                <w:szCs w:val="22"/>
              </w:rPr>
              <w:t xml:space="preserve"> </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rd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py</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Po</w:t>
            </w:r>
            <w:r>
              <w:rPr>
                <w:rFonts w:ascii="Trebuchet MS" w:eastAsia="Trebuchet MS" w:hAnsi="Trebuchet MS" w:cs="Trebuchet MS"/>
                <w:spacing w:val="1"/>
                <w:sz w:val="22"/>
                <w:szCs w:val="22"/>
              </w:rPr>
              <w:t>w</w:t>
            </w:r>
            <w:r>
              <w:rPr>
                <w:rFonts w:ascii="Trebuchet MS" w:eastAsia="Trebuchet MS" w:hAnsi="Trebuchet MS" w:cs="Trebuchet MS"/>
                <w:sz w:val="22"/>
                <w:szCs w:val="22"/>
              </w:rPr>
              <w:t>erP</w:t>
            </w:r>
            <w:r>
              <w:rPr>
                <w:rFonts w:ascii="Trebuchet MS" w:eastAsia="Trebuchet MS" w:hAnsi="Trebuchet MS" w:cs="Trebuchet MS"/>
                <w:spacing w:val="-1"/>
                <w:sz w:val="22"/>
                <w:szCs w:val="22"/>
              </w:rPr>
              <w:t>o</w:t>
            </w:r>
            <w:r>
              <w:rPr>
                <w:rFonts w:ascii="Trebuchet MS" w:eastAsia="Trebuchet MS" w:hAnsi="Trebuchet MS" w:cs="Trebuchet MS"/>
                <w:sz w:val="22"/>
                <w:szCs w:val="22"/>
              </w:rPr>
              <w:t>i</w:t>
            </w:r>
            <w:r>
              <w:rPr>
                <w:rFonts w:ascii="Trebuchet MS" w:eastAsia="Trebuchet MS" w:hAnsi="Trebuchet MS" w:cs="Trebuchet MS"/>
                <w:spacing w:val="-4"/>
                <w:sz w:val="22"/>
                <w:szCs w:val="22"/>
              </w:rPr>
              <w:t>n</w:t>
            </w:r>
            <w:r>
              <w:rPr>
                <w:rFonts w:ascii="Trebuchet MS" w:eastAsia="Trebuchet MS" w:hAnsi="Trebuchet MS" w:cs="Trebuchet MS"/>
                <w:sz w:val="22"/>
                <w:szCs w:val="22"/>
              </w:rPr>
              <w:t>t</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pre</w:t>
            </w:r>
            <w:r>
              <w:rPr>
                <w:rFonts w:ascii="Trebuchet MS" w:eastAsia="Trebuchet MS" w:hAnsi="Trebuchet MS" w:cs="Trebuchet MS"/>
                <w:spacing w:val="-1"/>
                <w:sz w:val="22"/>
                <w:szCs w:val="22"/>
              </w:rPr>
              <w:t>s</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I</w:t>
            </w:r>
            <w:r>
              <w:rPr>
                <w:rFonts w:ascii="Trebuchet MS" w:eastAsia="Trebuchet MS" w:hAnsi="Trebuchet MS" w:cs="Trebuchet MS"/>
                <w:sz w:val="22"/>
                <w:szCs w:val="22"/>
              </w:rPr>
              <w:t>n</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a</w:t>
            </w:r>
            <w:r>
              <w:rPr>
                <w:rFonts w:ascii="Trebuchet MS" w:eastAsia="Trebuchet MS" w:hAnsi="Trebuchet MS" w:cs="Trebuchet MS"/>
                <w:spacing w:val="-3"/>
                <w:sz w:val="22"/>
                <w:szCs w:val="22"/>
              </w:rPr>
              <w:t>s</w:t>
            </w:r>
            <w:r>
              <w:rPr>
                <w:rFonts w:ascii="Trebuchet MS" w:eastAsia="Trebuchet MS" w:hAnsi="Trebuchet MS" w:cs="Trebuchet MS"/>
                <w:sz w:val="22"/>
                <w:szCs w:val="22"/>
              </w:rPr>
              <w:t xml:space="preserve">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uts</w:t>
            </w:r>
            <w:r>
              <w:rPr>
                <w:rFonts w:ascii="Trebuchet MS" w:eastAsia="Trebuchet MS" w:hAnsi="Trebuchet MS" w:cs="Trebuchet MS"/>
                <w:spacing w:val="-1"/>
                <w:sz w:val="22"/>
                <w:szCs w:val="22"/>
              </w:rPr>
              <w:t>i</w:t>
            </w:r>
            <w:r>
              <w:rPr>
                <w:rFonts w:ascii="Trebuchet MS" w:eastAsia="Trebuchet MS" w:hAnsi="Trebuchet MS" w:cs="Trebuchet MS"/>
                <w:sz w:val="22"/>
                <w:szCs w:val="22"/>
              </w:rPr>
              <w:t>de</w:t>
            </w:r>
            <w:r>
              <w:rPr>
                <w:rFonts w:ascii="Trebuchet MS" w:eastAsia="Trebuchet MS" w:hAnsi="Trebuchet MS" w:cs="Trebuchet MS"/>
                <w:spacing w:val="1"/>
                <w:sz w:val="22"/>
                <w:szCs w:val="22"/>
              </w:rPr>
              <w:t xml:space="preserve"> </w:t>
            </w:r>
            <w:r>
              <w:rPr>
                <w:rFonts w:ascii="Trebuchet MS" w:eastAsia="Trebuchet MS" w:hAnsi="Trebuchet MS" w:cs="Trebuchet MS"/>
                <w:spacing w:val="-3"/>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t</w:t>
            </w:r>
            <w:r>
              <w:rPr>
                <w:rFonts w:ascii="Trebuchet MS" w:eastAsia="Trebuchet MS" w:hAnsi="Trebuchet MS" w:cs="Trebuchet MS"/>
                <w:sz w:val="22"/>
                <w:szCs w:val="22"/>
              </w:rPr>
              <w:t>, e</w:t>
            </w:r>
            <w:r>
              <w:rPr>
                <w:rFonts w:ascii="Trebuchet MS" w:eastAsia="Trebuchet MS" w:hAnsi="Trebuchet MS" w:cs="Trebuchet MS"/>
                <w:spacing w:val="-1"/>
                <w:sz w:val="22"/>
                <w:szCs w:val="22"/>
              </w:rPr>
              <w:t>ma</w:t>
            </w:r>
            <w:r>
              <w:rPr>
                <w:rFonts w:ascii="Trebuchet MS" w:eastAsia="Trebuchet MS" w:hAnsi="Trebuchet MS" w:cs="Trebuchet MS"/>
                <w:sz w:val="22"/>
                <w:szCs w:val="22"/>
              </w:rPr>
              <w:t>il</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Po</w:t>
            </w:r>
            <w:r>
              <w:rPr>
                <w:rFonts w:ascii="Trebuchet MS" w:eastAsia="Trebuchet MS" w:hAnsi="Trebuchet MS" w:cs="Trebuchet MS"/>
                <w:spacing w:val="1"/>
                <w:sz w:val="22"/>
                <w:szCs w:val="22"/>
              </w:rPr>
              <w:t>w</w:t>
            </w:r>
            <w:r>
              <w:rPr>
                <w:rFonts w:ascii="Trebuchet MS" w:eastAsia="Trebuchet MS" w:hAnsi="Trebuchet MS" w:cs="Trebuchet MS"/>
                <w:spacing w:val="-3"/>
                <w:sz w:val="22"/>
                <w:szCs w:val="22"/>
              </w:rPr>
              <w:t>e</w:t>
            </w:r>
            <w:r>
              <w:rPr>
                <w:rFonts w:ascii="Trebuchet MS" w:eastAsia="Trebuchet MS" w:hAnsi="Trebuchet MS" w:cs="Trebuchet MS"/>
                <w:sz w:val="22"/>
                <w:szCs w:val="22"/>
              </w:rPr>
              <w:t>rP</w:t>
            </w:r>
            <w:r>
              <w:rPr>
                <w:rFonts w:ascii="Trebuchet MS" w:eastAsia="Trebuchet MS" w:hAnsi="Trebuchet MS" w:cs="Trebuchet MS"/>
                <w:spacing w:val="-1"/>
                <w:sz w:val="22"/>
                <w:szCs w:val="22"/>
              </w:rPr>
              <w:t>o</w:t>
            </w:r>
            <w:r>
              <w:rPr>
                <w:rFonts w:ascii="Trebuchet MS" w:eastAsia="Trebuchet MS" w:hAnsi="Trebuchet MS" w:cs="Trebuchet MS"/>
                <w:sz w:val="22"/>
                <w:szCs w:val="22"/>
              </w:rPr>
              <w:t>i</w:t>
            </w:r>
            <w:r>
              <w:rPr>
                <w:rFonts w:ascii="Trebuchet MS" w:eastAsia="Trebuchet MS" w:hAnsi="Trebuchet MS" w:cs="Trebuchet MS"/>
                <w:spacing w:val="-4"/>
                <w:sz w:val="22"/>
                <w:szCs w:val="22"/>
              </w:rPr>
              <w:t>n</w:t>
            </w:r>
            <w:r>
              <w:rPr>
                <w:rFonts w:ascii="Trebuchet MS" w:eastAsia="Trebuchet MS" w:hAnsi="Trebuchet MS" w:cs="Trebuchet MS"/>
                <w:sz w:val="22"/>
                <w:szCs w:val="22"/>
              </w:rPr>
              <w:t>t pre</w:t>
            </w:r>
            <w:r>
              <w:rPr>
                <w:rFonts w:ascii="Trebuchet MS" w:eastAsia="Trebuchet MS" w:hAnsi="Trebuchet MS" w:cs="Trebuchet MS"/>
                <w:spacing w:val="-1"/>
                <w:sz w:val="22"/>
                <w:szCs w:val="22"/>
              </w:rPr>
              <w:t>s</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PL</w:t>
            </w:r>
            <w:r>
              <w:rPr>
                <w:rFonts w:ascii="Trebuchet MS" w:eastAsia="Trebuchet MS" w:hAnsi="Trebuchet MS" w:cs="Trebuchet MS"/>
                <w:sz w:val="22"/>
                <w:szCs w:val="22"/>
              </w:rPr>
              <w:t>O</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e</w:t>
            </w:r>
            <w:r>
              <w:rPr>
                <w:rFonts w:ascii="Trebuchet MS" w:eastAsia="Trebuchet MS" w:hAnsi="Trebuchet MS" w:cs="Trebuchet MS"/>
                <w:sz w:val="22"/>
                <w:szCs w:val="22"/>
              </w:rPr>
              <w:t>p</w:t>
            </w:r>
            <w:r>
              <w:rPr>
                <w:rFonts w:ascii="Trebuchet MS" w:eastAsia="Trebuchet MS" w:hAnsi="Trebuchet MS" w:cs="Trebuchet MS"/>
                <w:spacing w:val="-1"/>
                <w:sz w:val="22"/>
                <w:szCs w:val="22"/>
              </w:rPr>
              <w:t>a</w:t>
            </w:r>
            <w:r>
              <w:rPr>
                <w:rFonts w:ascii="Trebuchet MS" w:eastAsia="Trebuchet MS" w:hAnsi="Trebuchet MS" w:cs="Trebuchet MS"/>
                <w:sz w:val="22"/>
                <w:szCs w:val="22"/>
              </w:rPr>
              <w:t>r</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w:t>
            </w:r>
          </w:p>
        </w:tc>
        <w:tc>
          <w:tcPr>
            <w:tcW w:w="2520" w:type="dxa"/>
            <w:tcBorders>
              <w:top w:val="dotted" w:sz="4" w:space="0" w:color="000000"/>
              <w:left w:val="dotted" w:sz="4" w:space="0" w:color="000000"/>
              <w:bottom w:val="dotted" w:sz="4" w:space="0" w:color="000000"/>
              <w:right w:val="dotted" w:sz="4" w:space="0" w:color="000000"/>
            </w:tcBorders>
          </w:tcPr>
          <w:p w14:paraId="7FD6F9E8" w14:textId="77777777" w:rsidR="00F46853" w:rsidRDefault="00F46853">
            <w:pPr>
              <w:spacing w:before="1" w:line="100" w:lineRule="exact"/>
              <w:rPr>
                <w:sz w:val="11"/>
                <w:szCs w:val="11"/>
              </w:rPr>
            </w:pPr>
          </w:p>
          <w:p w14:paraId="753E2DDE" w14:textId="77777777" w:rsidR="00F46853" w:rsidRDefault="00F46853">
            <w:pPr>
              <w:spacing w:line="200" w:lineRule="exact"/>
            </w:pPr>
          </w:p>
          <w:p w14:paraId="6D728FC3" w14:textId="77777777" w:rsidR="00F46853" w:rsidRDefault="00F46853">
            <w:pPr>
              <w:spacing w:line="200" w:lineRule="exact"/>
            </w:pPr>
          </w:p>
          <w:p w14:paraId="5F021E41" w14:textId="77777777" w:rsidR="00F46853" w:rsidRDefault="00533CCC">
            <w:pPr>
              <w:ind w:left="842" w:right="1201"/>
              <w:jc w:val="center"/>
              <w:rPr>
                <w:rFonts w:ascii="Trebuchet MS" w:eastAsia="Trebuchet MS" w:hAnsi="Trebuchet MS" w:cs="Trebuchet MS"/>
                <w:sz w:val="22"/>
                <w:szCs w:val="22"/>
              </w:rPr>
            </w:pPr>
            <w:r>
              <w:rPr>
                <w:rFonts w:ascii="Trebuchet MS" w:eastAsia="Trebuchet MS" w:hAnsi="Trebuchet MS" w:cs="Trebuchet MS"/>
                <w:i/>
                <w:sz w:val="22"/>
                <w:szCs w:val="22"/>
              </w:rPr>
              <w:t>P</w:t>
            </w:r>
            <w:r>
              <w:rPr>
                <w:rFonts w:ascii="Trebuchet MS" w:eastAsia="Trebuchet MS" w:hAnsi="Trebuchet MS" w:cs="Trebuchet MS"/>
                <w:i/>
                <w:spacing w:val="1"/>
                <w:sz w:val="22"/>
                <w:szCs w:val="22"/>
              </w:rPr>
              <w:t>L</w:t>
            </w:r>
            <w:r>
              <w:rPr>
                <w:rFonts w:ascii="Trebuchet MS" w:eastAsia="Trebuchet MS" w:hAnsi="Trebuchet MS" w:cs="Trebuchet MS"/>
                <w:i/>
                <w:sz w:val="22"/>
                <w:szCs w:val="22"/>
              </w:rPr>
              <w:t>O</w:t>
            </w:r>
          </w:p>
        </w:tc>
      </w:tr>
      <w:tr w:rsidR="00F46853" w14:paraId="5C58C5FA" w14:textId="77777777">
        <w:trPr>
          <w:trHeight w:hRule="exact" w:val="2962"/>
        </w:trPr>
        <w:tc>
          <w:tcPr>
            <w:tcW w:w="2360" w:type="dxa"/>
            <w:tcBorders>
              <w:top w:val="dotted" w:sz="4" w:space="0" w:color="000000"/>
              <w:left w:val="dotted" w:sz="4" w:space="0" w:color="000000"/>
              <w:bottom w:val="dotted" w:sz="4" w:space="0" w:color="000000"/>
              <w:right w:val="dotted" w:sz="4" w:space="0" w:color="000000"/>
            </w:tcBorders>
          </w:tcPr>
          <w:p w14:paraId="59A9047F" w14:textId="77777777" w:rsidR="00F46853" w:rsidRDefault="00F46853">
            <w:pPr>
              <w:spacing w:line="200" w:lineRule="exact"/>
            </w:pPr>
          </w:p>
          <w:p w14:paraId="441E748C" w14:textId="77777777" w:rsidR="00F46853" w:rsidRDefault="00F46853">
            <w:pPr>
              <w:spacing w:line="200" w:lineRule="exact"/>
            </w:pPr>
          </w:p>
          <w:p w14:paraId="5F69F4BA" w14:textId="77777777" w:rsidR="00F46853" w:rsidRDefault="00F46853">
            <w:pPr>
              <w:spacing w:line="200" w:lineRule="exact"/>
            </w:pPr>
          </w:p>
          <w:p w14:paraId="7EDE638D" w14:textId="77777777" w:rsidR="00F46853" w:rsidRDefault="00F46853">
            <w:pPr>
              <w:spacing w:line="200" w:lineRule="exact"/>
            </w:pPr>
          </w:p>
          <w:p w14:paraId="349E0C36" w14:textId="77777777" w:rsidR="00F46853" w:rsidRDefault="00F46853">
            <w:pPr>
              <w:spacing w:before="2" w:line="220" w:lineRule="exact"/>
              <w:rPr>
                <w:sz w:val="22"/>
                <w:szCs w:val="22"/>
              </w:rPr>
            </w:pPr>
          </w:p>
          <w:p w14:paraId="2E47545A" w14:textId="77777777" w:rsidR="00F46853" w:rsidRDefault="00533CCC">
            <w:pPr>
              <w:ind w:left="206" w:right="530" w:firstLine="425"/>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ring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ical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w:t>
            </w:r>
          </w:p>
        </w:tc>
        <w:tc>
          <w:tcPr>
            <w:tcW w:w="5850" w:type="dxa"/>
            <w:tcBorders>
              <w:top w:val="dotted" w:sz="4" w:space="0" w:color="000000"/>
              <w:left w:val="dotted" w:sz="4" w:space="0" w:color="000000"/>
              <w:bottom w:val="dotted" w:sz="4" w:space="0" w:color="000000"/>
              <w:right w:val="dotted" w:sz="4" w:space="0" w:color="000000"/>
            </w:tcBorders>
          </w:tcPr>
          <w:p w14:paraId="017BC748" w14:textId="77777777" w:rsidR="00F46853" w:rsidRDefault="00533CCC">
            <w:pPr>
              <w:tabs>
                <w:tab w:val="left" w:pos="820"/>
              </w:tabs>
              <w:spacing w:before="14" w:line="276" w:lineRule="auto"/>
              <w:ind w:left="824" w:right="424" w:hanging="361"/>
              <w:jc w:val="both"/>
              <w:rPr>
                <w:rFonts w:ascii="Trebuchet MS" w:eastAsia="Trebuchet MS" w:hAnsi="Trebuchet MS" w:cs="Trebuchet MS"/>
                <w:sz w:val="22"/>
                <w:szCs w:val="22"/>
              </w:rPr>
            </w:pPr>
            <w:r>
              <w:rPr>
                <w:w w:val="131"/>
                <w:sz w:val="22"/>
                <w:szCs w:val="22"/>
              </w:rPr>
              <w:t>•</w:t>
            </w:r>
            <w:r>
              <w:rPr>
                <w:sz w:val="22"/>
                <w:szCs w:val="22"/>
              </w:rPr>
              <w:tab/>
            </w:r>
            <w:r>
              <w:rPr>
                <w:rFonts w:ascii="Trebuchet MS" w:eastAsia="Trebuchet MS" w:hAnsi="Trebuchet MS" w:cs="Trebuchet MS"/>
                <w:i/>
                <w:sz w:val="22"/>
                <w:szCs w:val="22"/>
              </w:rPr>
              <w:t>P</w:t>
            </w:r>
            <w:r>
              <w:rPr>
                <w:rFonts w:ascii="Trebuchet MS" w:eastAsia="Trebuchet MS" w:hAnsi="Trebuchet MS" w:cs="Trebuchet MS"/>
                <w:i/>
                <w:spacing w:val="-1"/>
                <w:sz w:val="22"/>
                <w:szCs w:val="22"/>
              </w:rPr>
              <w:t>r</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 xml:space="preserve">t </w:t>
            </w:r>
            <w:r>
              <w:rPr>
                <w:rFonts w:ascii="Trebuchet MS" w:eastAsia="Trebuchet MS" w:hAnsi="Trebuchet MS" w:cs="Trebuchet MS"/>
                <w:i/>
                <w:spacing w:val="41"/>
                <w:sz w:val="22"/>
                <w:szCs w:val="22"/>
              </w:rPr>
              <w:t xml:space="preserve"> </w:t>
            </w:r>
            <w:r>
              <w:rPr>
                <w:rFonts w:ascii="Trebuchet MS" w:eastAsia="Trebuchet MS" w:hAnsi="Trebuchet MS" w:cs="Trebuchet MS"/>
                <w:i/>
                <w:spacing w:val="-2"/>
                <w:sz w:val="22"/>
                <w:szCs w:val="22"/>
              </w:rPr>
              <w:t>t</w:t>
            </w:r>
            <w:r>
              <w:rPr>
                <w:rFonts w:ascii="Trebuchet MS" w:eastAsia="Trebuchet MS" w:hAnsi="Trebuchet MS" w:cs="Trebuchet MS"/>
                <w:i/>
                <w:spacing w:val="1"/>
                <w:sz w:val="22"/>
                <w:szCs w:val="22"/>
              </w:rPr>
              <w:t>w</w:t>
            </w:r>
            <w:r>
              <w:rPr>
                <w:rFonts w:ascii="Trebuchet MS" w:eastAsia="Trebuchet MS" w:hAnsi="Trebuchet MS" w:cs="Trebuchet MS"/>
                <w:i/>
                <w:sz w:val="22"/>
                <w:szCs w:val="22"/>
              </w:rPr>
              <w:t xml:space="preserve">o </w:t>
            </w:r>
            <w:r>
              <w:rPr>
                <w:rFonts w:ascii="Trebuchet MS" w:eastAsia="Trebuchet MS" w:hAnsi="Trebuchet MS" w:cs="Trebuchet MS"/>
                <w:i/>
                <w:spacing w:val="39"/>
                <w:sz w:val="22"/>
                <w:szCs w:val="22"/>
              </w:rPr>
              <w:t xml:space="preserve"> </w:t>
            </w:r>
            <w:r>
              <w:rPr>
                <w:rFonts w:ascii="Trebuchet MS" w:eastAsia="Trebuchet MS" w:hAnsi="Trebuchet MS" w:cs="Trebuchet MS"/>
                <w:i/>
                <w:spacing w:val="-1"/>
                <w:sz w:val="22"/>
                <w:szCs w:val="22"/>
              </w:rPr>
              <w:t>co</w:t>
            </w:r>
            <w:r>
              <w:rPr>
                <w:rFonts w:ascii="Trebuchet MS" w:eastAsia="Trebuchet MS" w:hAnsi="Trebuchet MS" w:cs="Trebuchet MS"/>
                <w:i/>
                <w:sz w:val="22"/>
                <w:szCs w:val="22"/>
              </w:rPr>
              <w:t>p</w:t>
            </w:r>
            <w:r>
              <w:rPr>
                <w:rFonts w:ascii="Trebuchet MS" w:eastAsia="Trebuchet MS" w:hAnsi="Trebuchet MS" w:cs="Trebuchet MS"/>
                <w:i/>
                <w:spacing w:val="-1"/>
                <w:sz w:val="22"/>
                <w:szCs w:val="22"/>
              </w:rPr>
              <w:t>ie</w:t>
            </w:r>
            <w:r>
              <w:rPr>
                <w:rFonts w:ascii="Trebuchet MS" w:eastAsia="Trebuchet MS" w:hAnsi="Trebuchet MS" w:cs="Trebuchet MS"/>
                <w:i/>
                <w:sz w:val="22"/>
                <w:szCs w:val="22"/>
              </w:rPr>
              <w:t xml:space="preserve">s </w:t>
            </w:r>
            <w:r>
              <w:rPr>
                <w:rFonts w:ascii="Trebuchet MS" w:eastAsia="Trebuchet MS" w:hAnsi="Trebuchet MS" w:cs="Trebuchet MS"/>
                <w:i/>
                <w:spacing w:val="39"/>
                <w:sz w:val="22"/>
                <w:szCs w:val="22"/>
              </w:rPr>
              <w:t xml:space="preserve"> </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 xml:space="preserve">f </w:t>
            </w:r>
            <w:r>
              <w:rPr>
                <w:rFonts w:ascii="Trebuchet MS" w:eastAsia="Trebuchet MS" w:hAnsi="Trebuchet MS" w:cs="Trebuchet MS"/>
                <w:i/>
                <w:spacing w:val="38"/>
                <w:sz w:val="22"/>
                <w:szCs w:val="22"/>
              </w:rPr>
              <w:t xml:space="preserve"> </w:t>
            </w:r>
            <w:r>
              <w:rPr>
                <w:rFonts w:ascii="Trebuchet MS" w:eastAsia="Trebuchet MS" w:hAnsi="Trebuchet MS" w:cs="Trebuchet MS"/>
                <w:i/>
                <w:sz w:val="22"/>
                <w:szCs w:val="22"/>
              </w:rPr>
              <w:t>s</w:t>
            </w:r>
            <w:r>
              <w:rPr>
                <w:rFonts w:ascii="Trebuchet MS" w:eastAsia="Trebuchet MS" w:hAnsi="Trebuchet MS" w:cs="Trebuchet MS"/>
                <w:i/>
                <w:spacing w:val="-1"/>
                <w:sz w:val="22"/>
                <w:szCs w:val="22"/>
              </w:rPr>
              <w:t>u</w:t>
            </w:r>
            <w:r>
              <w:rPr>
                <w:rFonts w:ascii="Trebuchet MS" w:eastAsia="Trebuchet MS" w:hAnsi="Trebuchet MS" w:cs="Trebuchet MS"/>
                <w:i/>
                <w:sz w:val="22"/>
                <w:szCs w:val="22"/>
              </w:rPr>
              <w:t>b</w:t>
            </w:r>
            <w:r>
              <w:rPr>
                <w:rFonts w:ascii="Trebuchet MS" w:eastAsia="Trebuchet MS" w:hAnsi="Trebuchet MS" w:cs="Trebuchet MS"/>
                <w:i/>
                <w:spacing w:val="-1"/>
                <w:sz w:val="22"/>
                <w:szCs w:val="22"/>
              </w:rPr>
              <w:t>co</w:t>
            </w:r>
            <w:r>
              <w:rPr>
                <w:rFonts w:ascii="Trebuchet MS" w:eastAsia="Trebuchet MS" w:hAnsi="Trebuchet MS" w:cs="Trebuchet MS"/>
                <w:i/>
                <w:sz w:val="22"/>
                <w:szCs w:val="22"/>
              </w:rPr>
              <w:t>ntr</w:t>
            </w:r>
            <w:r>
              <w:rPr>
                <w:rFonts w:ascii="Trebuchet MS" w:eastAsia="Trebuchet MS" w:hAnsi="Trebuchet MS" w:cs="Trebuchet MS"/>
                <w:i/>
                <w:spacing w:val="-1"/>
                <w:sz w:val="22"/>
                <w:szCs w:val="22"/>
              </w:rPr>
              <w:t>ac</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 xml:space="preserve">r </w:t>
            </w:r>
            <w:r>
              <w:rPr>
                <w:rFonts w:ascii="Trebuchet MS" w:eastAsia="Trebuchet MS" w:hAnsi="Trebuchet MS" w:cs="Trebuchet MS"/>
                <w:i/>
                <w:spacing w:val="39"/>
                <w:sz w:val="22"/>
                <w:szCs w:val="22"/>
              </w:rPr>
              <w:t xml:space="preserve"> </w:t>
            </w:r>
            <w:r>
              <w:rPr>
                <w:rFonts w:ascii="Trebuchet MS" w:eastAsia="Trebuchet MS" w:hAnsi="Trebuchet MS" w:cs="Trebuchet MS"/>
                <w:i/>
                <w:sz w:val="22"/>
                <w:szCs w:val="22"/>
              </w:rPr>
              <w:t>b</w:t>
            </w:r>
            <w:r>
              <w:rPr>
                <w:rFonts w:ascii="Trebuchet MS" w:eastAsia="Trebuchet MS" w:hAnsi="Trebuchet MS" w:cs="Trebuchet MS"/>
                <w:i/>
                <w:spacing w:val="-1"/>
                <w:sz w:val="22"/>
                <w:szCs w:val="22"/>
              </w:rPr>
              <w:t>i</w:t>
            </w:r>
            <w:r>
              <w:rPr>
                <w:rFonts w:ascii="Trebuchet MS" w:eastAsia="Trebuchet MS" w:hAnsi="Trebuchet MS" w:cs="Trebuchet MS"/>
                <w:i/>
                <w:spacing w:val="1"/>
                <w:sz w:val="22"/>
                <w:szCs w:val="22"/>
              </w:rPr>
              <w:t>ll</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 d</w:t>
            </w:r>
            <w:r>
              <w:rPr>
                <w:rFonts w:ascii="Trebuchet MS" w:eastAsia="Trebuchet MS" w:hAnsi="Trebuchet MS" w:cs="Trebuchet MS"/>
                <w:i/>
                <w:spacing w:val="-1"/>
                <w:sz w:val="22"/>
                <w:szCs w:val="22"/>
              </w:rPr>
              <w:t>oc</w:t>
            </w:r>
            <w:r>
              <w:rPr>
                <w:rFonts w:ascii="Trebuchet MS" w:eastAsia="Trebuchet MS" w:hAnsi="Trebuchet MS" w:cs="Trebuchet MS"/>
                <w:i/>
                <w:sz w:val="22"/>
                <w:szCs w:val="22"/>
              </w:rPr>
              <w:t>u</w:t>
            </w:r>
            <w:r>
              <w:rPr>
                <w:rFonts w:ascii="Trebuchet MS" w:eastAsia="Trebuchet MS" w:hAnsi="Trebuchet MS" w:cs="Trebuchet MS"/>
                <w:i/>
                <w:spacing w:val="-1"/>
                <w:sz w:val="22"/>
                <w:szCs w:val="22"/>
              </w:rPr>
              <w:t>me</w:t>
            </w:r>
            <w:r>
              <w:rPr>
                <w:rFonts w:ascii="Trebuchet MS" w:eastAsia="Trebuchet MS" w:hAnsi="Trebuchet MS" w:cs="Trebuchet MS"/>
                <w:i/>
                <w:sz w:val="22"/>
                <w:szCs w:val="22"/>
              </w:rPr>
              <w:t xml:space="preserve">nt.  </w:t>
            </w:r>
            <w:r>
              <w:rPr>
                <w:rFonts w:ascii="Trebuchet MS" w:eastAsia="Trebuchet MS" w:hAnsi="Trebuchet MS" w:cs="Trebuchet MS"/>
                <w:i/>
                <w:spacing w:val="1"/>
                <w:sz w:val="22"/>
                <w:szCs w:val="22"/>
              </w:rPr>
              <w:t xml:space="preserve"> I</w:t>
            </w:r>
            <w:r>
              <w:rPr>
                <w:rFonts w:ascii="Trebuchet MS" w:eastAsia="Trebuchet MS" w:hAnsi="Trebuchet MS" w:cs="Trebuchet MS"/>
                <w:i/>
                <w:sz w:val="22"/>
                <w:szCs w:val="22"/>
              </w:rPr>
              <w:t xml:space="preserve">t  </w:t>
            </w:r>
            <w:r>
              <w:rPr>
                <w:rFonts w:ascii="Trebuchet MS" w:eastAsia="Trebuchet MS" w:hAnsi="Trebuchet MS" w:cs="Trebuchet MS"/>
                <w:i/>
                <w:spacing w:val="1"/>
                <w:sz w:val="22"/>
                <w:szCs w:val="22"/>
              </w:rPr>
              <w:t xml:space="preserve"> </w:t>
            </w:r>
            <w:r>
              <w:rPr>
                <w:rFonts w:ascii="Trebuchet MS" w:eastAsia="Trebuchet MS" w:hAnsi="Trebuchet MS" w:cs="Trebuchet MS"/>
                <w:i/>
                <w:sz w:val="22"/>
                <w:szCs w:val="22"/>
              </w:rPr>
              <w:t xml:space="preserve">is   a   </w:t>
            </w:r>
            <w:r>
              <w:rPr>
                <w:rFonts w:ascii="Trebuchet MS" w:eastAsia="Trebuchet MS" w:hAnsi="Trebuchet MS" w:cs="Trebuchet MS"/>
                <w:i/>
                <w:spacing w:val="-1"/>
                <w:sz w:val="22"/>
                <w:szCs w:val="22"/>
              </w:rPr>
              <w:t>com</w:t>
            </w:r>
            <w:r>
              <w:rPr>
                <w:rFonts w:ascii="Trebuchet MS" w:eastAsia="Trebuchet MS" w:hAnsi="Trebuchet MS" w:cs="Trebuchet MS"/>
                <w:i/>
                <w:sz w:val="22"/>
                <w:szCs w:val="22"/>
              </w:rPr>
              <w:t>p</w:t>
            </w:r>
            <w:r>
              <w:rPr>
                <w:rFonts w:ascii="Trebuchet MS" w:eastAsia="Trebuchet MS" w:hAnsi="Trebuchet MS" w:cs="Trebuchet MS"/>
                <w:i/>
                <w:spacing w:val="-1"/>
                <w:sz w:val="22"/>
                <w:szCs w:val="22"/>
              </w:rPr>
              <w:t>i</w:t>
            </w:r>
            <w:r>
              <w:rPr>
                <w:rFonts w:ascii="Trebuchet MS" w:eastAsia="Trebuchet MS" w:hAnsi="Trebuchet MS" w:cs="Trebuchet MS"/>
                <w:i/>
                <w:spacing w:val="1"/>
                <w:sz w:val="22"/>
                <w:szCs w:val="22"/>
              </w:rPr>
              <w:t>l</w:t>
            </w:r>
            <w:r>
              <w:rPr>
                <w:rFonts w:ascii="Trebuchet MS" w:eastAsia="Trebuchet MS" w:hAnsi="Trebuchet MS" w:cs="Trebuchet MS"/>
                <w:i/>
                <w:spacing w:val="-1"/>
                <w:sz w:val="22"/>
                <w:szCs w:val="22"/>
              </w:rPr>
              <w:t>a</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 xml:space="preserve">n   </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 xml:space="preserve">f  </w:t>
            </w:r>
            <w:r>
              <w:rPr>
                <w:rFonts w:ascii="Trebuchet MS" w:eastAsia="Trebuchet MS" w:hAnsi="Trebuchet MS" w:cs="Trebuchet MS"/>
                <w:i/>
                <w:spacing w:val="1"/>
                <w:sz w:val="22"/>
                <w:szCs w:val="22"/>
              </w:rPr>
              <w:t xml:space="preserve"> t</w:t>
            </w:r>
            <w:r>
              <w:rPr>
                <w:rFonts w:ascii="Trebuchet MS" w:eastAsia="Trebuchet MS" w:hAnsi="Trebuchet MS" w:cs="Trebuchet MS"/>
                <w:i/>
                <w:sz w:val="22"/>
                <w:szCs w:val="22"/>
              </w:rPr>
              <w:t>he f</w:t>
            </w:r>
            <w:r>
              <w:rPr>
                <w:rFonts w:ascii="Trebuchet MS" w:eastAsia="Trebuchet MS" w:hAnsi="Trebuchet MS" w:cs="Trebuchet MS"/>
                <w:i/>
                <w:spacing w:val="-1"/>
                <w:sz w:val="22"/>
                <w:szCs w:val="22"/>
              </w:rPr>
              <w:t>o</w:t>
            </w:r>
            <w:r>
              <w:rPr>
                <w:rFonts w:ascii="Trebuchet MS" w:eastAsia="Trebuchet MS" w:hAnsi="Trebuchet MS" w:cs="Trebuchet MS"/>
                <w:i/>
                <w:spacing w:val="1"/>
                <w:sz w:val="22"/>
                <w:szCs w:val="22"/>
              </w:rPr>
              <w:t>ll</w:t>
            </w:r>
            <w:r>
              <w:rPr>
                <w:rFonts w:ascii="Trebuchet MS" w:eastAsia="Trebuchet MS" w:hAnsi="Trebuchet MS" w:cs="Trebuchet MS"/>
                <w:i/>
                <w:spacing w:val="-3"/>
                <w:sz w:val="22"/>
                <w:szCs w:val="22"/>
              </w:rPr>
              <w:t>o</w:t>
            </w:r>
            <w:r>
              <w:rPr>
                <w:rFonts w:ascii="Trebuchet MS" w:eastAsia="Trebuchet MS" w:hAnsi="Trebuchet MS" w:cs="Trebuchet MS"/>
                <w:i/>
                <w:spacing w:val="1"/>
                <w:sz w:val="22"/>
                <w:szCs w:val="22"/>
              </w:rPr>
              <w:t>w</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w:t>
            </w:r>
          </w:p>
          <w:p w14:paraId="0498CCAF" w14:textId="77777777" w:rsidR="00F46853" w:rsidRDefault="00533CCC">
            <w:pPr>
              <w:spacing w:before="1"/>
              <w:ind w:left="1184"/>
              <w:rPr>
                <w:rFonts w:ascii="Trebuchet MS" w:eastAsia="Trebuchet MS" w:hAnsi="Trebuchet MS" w:cs="Trebuchet MS"/>
                <w:sz w:val="22"/>
                <w:szCs w:val="22"/>
              </w:rPr>
            </w:pPr>
            <w:r>
              <w:rPr>
                <w:rFonts w:ascii="Courier New" w:eastAsia="Courier New" w:hAnsi="Courier New" w:cs="Courier New"/>
                <w:sz w:val="22"/>
                <w:szCs w:val="22"/>
              </w:rPr>
              <w:t>o</w:t>
            </w:r>
            <w:r>
              <w:rPr>
                <w:rFonts w:ascii="Courier New" w:eastAsia="Courier New" w:hAnsi="Courier New" w:cs="Courier New"/>
                <w:spacing w:val="95"/>
                <w:sz w:val="22"/>
                <w:szCs w:val="22"/>
              </w:rPr>
              <w:t xml:space="preserve"> </w:t>
            </w:r>
            <w:r>
              <w:rPr>
                <w:rFonts w:ascii="Trebuchet MS" w:eastAsia="Trebuchet MS" w:hAnsi="Trebuchet MS" w:cs="Trebuchet MS"/>
                <w:i/>
                <w:sz w:val="22"/>
                <w:szCs w:val="22"/>
              </w:rPr>
              <w:t>B</w:t>
            </w:r>
            <w:r>
              <w:rPr>
                <w:rFonts w:ascii="Trebuchet MS" w:eastAsia="Trebuchet MS" w:hAnsi="Trebuchet MS" w:cs="Trebuchet MS"/>
                <w:i/>
                <w:spacing w:val="-1"/>
                <w:sz w:val="22"/>
                <w:szCs w:val="22"/>
              </w:rPr>
              <w:t>i</w:t>
            </w:r>
            <w:r>
              <w:rPr>
                <w:rFonts w:ascii="Trebuchet MS" w:eastAsia="Trebuchet MS" w:hAnsi="Trebuchet MS" w:cs="Trebuchet MS"/>
                <w:i/>
                <w:spacing w:val="1"/>
                <w:sz w:val="22"/>
                <w:szCs w:val="22"/>
              </w:rPr>
              <w:t>ll</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 A</w:t>
            </w:r>
            <w:r>
              <w:rPr>
                <w:rFonts w:ascii="Trebuchet MS" w:eastAsia="Trebuchet MS" w:hAnsi="Trebuchet MS" w:cs="Trebuchet MS"/>
                <w:i/>
                <w:spacing w:val="-1"/>
                <w:sz w:val="22"/>
                <w:szCs w:val="22"/>
              </w:rPr>
              <w:t>cce</w:t>
            </w:r>
            <w:r>
              <w:rPr>
                <w:rFonts w:ascii="Trebuchet MS" w:eastAsia="Trebuchet MS" w:hAnsi="Trebuchet MS" w:cs="Trebuchet MS"/>
                <w:i/>
                <w:sz w:val="22"/>
                <w:szCs w:val="22"/>
              </w:rPr>
              <w:t>pta</w:t>
            </w:r>
            <w:r>
              <w:rPr>
                <w:rFonts w:ascii="Trebuchet MS" w:eastAsia="Trebuchet MS" w:hAnsi="Trebuchet MS" w:cs="Trebuchet MS"/>
                <w:i/>
                <w:spacing w:val="-1"/>
                <w:sz w:val="22"/>
                <w:szCs w:val="22"/>
              </w:rPr>
              <w:t>nc</w:t>
            </w:r>
            <w:r>
              <w:rPr>
                <w:rFonts w:ascii="Trebuchet MS" w:eastAsia="Trebuchet MS" w:hAnsi="Trebuchet MS" w:cs="Trebuchet MS"/>
                <w:i/>
                <w:sz w:val="22"/>
                <w:szCs w:val="22"/>
              </w:rPr>
              <w:t>e</w:t>
            </w:r>
            <w:r>
              <w:rPr>
                <w:rFonts w:ascii="Trebuchet MS" w:eastAsia="Trebuchet MS" w:hAnsi="Trebuchet MS" w:cs="Trebuchet MS"/>
                <w:i/>
                <w:spacing w:val="-2"/>
                <w:sz w:val="22"/>
                <w:szCs w:val="22"/>
              </w:rPr>
              <w:t xml:space="preserve"> </w:t>
            </w:r>
            <w:r>
              <w:rPr>
                <w:rFonts w:ascii="Trebuchet MS" w:eastAsia="Trebuchet MS" w:hAnsi="Trebuchet MS" w:cs="Trebuchet MS"/>
                <w:i/>
                <w:spacing w:val="1"/>
                <w:sz w:val="22"/>
                <w:szCs w:val="22"/>
              </w:rPr>
              <w:t>R</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p</w:t>
            </w:r>
            <w:r>
              <w:rPr>
                <w:rFonts w:ascii="Trebuchet MS" w:eastAsia="Trebuchet MS" w:hAnsi="Trebuchet MS" w:cs="Trebuchet MS"/>
                <w:i/>
                <w:spacing w:val="-1"/>
                <w:sz w:val="22"/>
                <w:szCs w:val="22"/>
              </w:rPr>
              <w:t>or</w:t>
            </w:r>
            <w:r>
              <w:rPr>
                <w:rFonts w:ascii="Trebuchet MS" w:eastAsia="Trebuchet MS" w:hAnsi="Trebuchet MS" w:cs="Trebuchet MS"/>
                <w:i/>
                <w:sz w:val="22"/>
                <w:szCs w:val="22"/>
              </w:rPr>
              <w:t>t</w:t>
            </w:r>
          </w:p>
          <w:p w14:paraId="74F0F98A" w14:textId="77777777" w:rsidR="00F46853" w:rsidRDefault="00533CCC">
            <w:pPr>
              <w:spacing w:before="20"/>
              <w:ind w:left="1184"/>
              <w:rPr>
                <w:rFonts w:ascii="Trebuchet MS" w:eastAsia="Trebuchet MS" w:hAnsi="Trebuchet MS" w:cs="Trebuchet MS"/>
                <w:sz w:val="22"/>
                <w:szCs w:val="22"/>
              </w:rPr>
            </w:pPr>
            <w:r>
              <w:rPr>
                <w:rFonts w:ascii="Courier New" w:eastAsia="Courier New" w:hAnsi="Courier New" w:cs="Courier New"/>
                <w:sz w:val="22"/>
                <w:szCs w:val="22"/>
              </w:rPr>
              <w:t>o</w:t>
            </w:r>
            <w:r>
              <w:rPr>
                <w:rFonts w:ascii="Courier New" w:eastAsia="Courier New" w:hAnsi="Courier New" w:cs="Courier New"/>
                <w:spacing w:val="95"/>
                <w:sz w:val="22"/>
                <w:szCs w:val="22"/>
              </w:rPr>
              <w:t xml:space="preserve"> </w:t>
            </w:r>
            <w:r>
              <w:rPr>
                <w:rFonts w:ascii="Trebuchet MS" w:eastAsia="Trebuchet MS" w:hAnsi="Trebuchet MS" w:cs="Trebuchet MS"/>
                <w:i/>
                <w:spacing w:val="-1"/>
                <w:sz w:val="22"/>
                <w:szCs w:val="22"/>
              </w:rPr>
              <w:t>com</w:t>
            </w:r>
            <w:r>
              <w:rPr>
                <w:rFonts w:ascii="Trebuchet MS" w:eastAsia="Trebuchet MS" w:hAnsi="Trebuchet MS" w:cs="Trebuchet MS"/>
                <w:i/>
                <w:sz w:val="22"/>
                <w:szCs w:val="22"/>
              </w:rPr>
              <w:t>p</w:t>
            </w:r>
            <w:r>
              <w:rPr>
                <w:rFonts w:ascii="Trebuchet MS" w:eastAsia="Trebuchet MS" w:hAnsi="Trebuchet MS" w:cs="Trebuchet MS"/>
                <w:i/>
                <w:spacing w:val="-1"/>
                <w:sz w:val="22"/>
                <w:szCs w:val="22"/>
              </w:rPr>
              <w:t>u</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a</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n</w:t>
            </w:r>
            <w:r>
              <w:rPr>
                <w:rFonts w:ascii="Trebuchet MS" w:eastAsia="Trebuchet MS" w:hAnsi="Trebuchet MS" w:cs="Trebuchet MS"/>
                <w:i/>
                <w:spacing w:val="-1"/>
                <w:sz w:val="22"/>
                <w:szCs w:val="22"/>
              </w:rPr>
              <w:t>/ca</w:t>
            </w:r>
            <w:r>
              <w:rPr>
                <w:rFonts w:ascii="Trebuchet MS" w:eastAsia="Trebuchet MS" w:hAnsi="Trebuchet MS" w:cs="Trebuchet MS"/>
                <w:i/>
                <w:spacing w:val="1"/>
                <w:sz w:val="22"/>
                <w:szCs w:val="22"/>
              </w:rPr>
              <w:t>l</w:t>
            </w:r>
            <w:r>
              <w:rPr>
                <w:rFonts w:ascii="Trebuchet MS" w:eastAsia="Trebuchet MS" w:hAnsi="Trebuchet MS" w:cs="Trebuchet MS"/>
                <w:i/>
                <w:spacing w:val="-1"/>
                <w:sz w:val="22"/>
                <w:szCs w:val="22"/>
              </w:rPr>
              <w:t>c</w:t>
            </w:r>
            <w:r>
              <w:rPr>
                <w:rFonts w:ascii="Trebuchet MS" w:eastAsia="Trebuchet MS" w:hAnsi="Trebuchet MS" w:cs="Trebuchet MS"/>
                <w:i/>
                <w:sz w:val="22"/>
                <w:szCs w:val="22"/>
              </w:rPr>
              <w:t>ul</w:t>
            </w:r>
            <w:r>
              <w:rPr>
                <w:rFonts w:ascii="Trebuchet MS" w:eastAsia="Trebuchet MS" w:hAnsi="Trebuchet MS" w:cs="Trebuchet MS"/>
                <w:i/>
                <w:spacing w:val="-1"/>
                <w:sz w:val="22"/>
                <w:szCs w:val="22"/>
              </w:rPr>
              <w:t>a</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i</w:t>
            </w:r>
            <w:r>
              <w:rPr>
                <w:rFonts w:ascii="Trebuchet MS" w:eastAsia="Trebuchet MS" w:hAnsi="Trebuchet MS" w:cs="Trebuchet MS"/>
                <w:i/>
                <w:spacing w:val="-4"/>
                <w:sz w:val="22"/>
                <w:szCs w:val="22"/>
              </w:rPr>
              <w:t>o</w:t>
            </w:r>
            <w:r>
              <w:rPr>
                <w:rFonts w:ascii="Trebuchet MS" w:eastAsia="Trebuchet MS" w:hAnsi="Trebuchet MS" w:cs="Trebuchet MS"/>
                <w:i/>
                <w:sz w:val="22"/>
                <w:szCs w:val="22"/>
              </w:rPr>
              <w:t xml:space="preserve">n </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a</w:t>
            </w:r>
            <w:r>
              <w:rPr>
                <w:rFonts w:ascii="Trebuchet MS" w:eastAsia="Trebuchet MS" w:hAnsi="Trebuchet MS" w:cs="Trebuchet MS"/>
                <w:i/>
                <w:sz w:val="22"/>
                <w:szCs w:val="22"/>
              </w:rPr>
              <w:t>bl</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s</w:t>
            </w:r>
          </w:p>
          <w:p w14:paraId="5BA20FA9" w14:textId="77777777" w:rsidR="00F46853" w:rsidRDefault="00533CCC">
            <w:pPr>
              <w:spacing w:before="20"/>
              <w:ind w:left="1184"/>
              <w:rPr>
                <w:rFonts w:ascii="Trebuchet MS" w:eastAsia="Trebuchet MS" w:hAnsi="Trebuchet MS" w:cs="Trebuchet MS"/>
                <w:sz w:val="22"/>
                <w:szCs w:val="22"/>
              </w:rPr>
            </w:pPr>
            <w:r>
              <w:rPr>
                <w:rFonts w:ascii="Courier New" w:eastAsia="Courier New" w:hAnsi="Courier New" w:cs="Courier New"/>
                <w:sz w:val="22"/>
                <w:szCs w:val="22"/>
              </w:rPr>
              <w:t>o</w:t>
            </w:r>
            <w:r>
              <w:rPr>
                <w:rFonts w:ascii="Courier New" w:eastAsia="Courier New" w:hAnsi="Courier New" w:cs="Courier New"/>
                <w:spacing w:val="95"/>
                <w:sz w:val="22"/>
                <w:szCs w:val="22"/>
              </w:rPr>
              <w:t xml:space="preserve"> </w:t>
            </w:r>
            <w:r>
              <w:rPr>
                <w:rFonts w:ascii="Trebuchet MS" w:eastAsia="Trebuchet MS" w:hAnsi="Trebuchet MS" w:cs="Trebuchet MS"/>
                <w:i/>
                <w:spacing w:val="1"/>
                <w:sz w:val="22"/>
                <w:szCs w:val="22"/>
              </w:rPr>
              <w:t>w</w:t>
            </w:r>
            <w:r>
              <w:rPr>
                <w:rFonts w:ascii="Trebuchet MS" w:eastAsia="Trebuchet MS" w:hAnsi="Trebuchet MS" w:cs="Trebuchet MS"/>
                <w:i/>
                <w:spacing w:val="-1"/>
                <w:sz w:val="22"/>
                <w:szCs w:val="22"/>
              </w:rPr>
              <w:t>ork</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 d</w:t>
            </w:r>
            <w:r>
              <w:rPr>
                <w:rFonts w:ascii="Trebuchet MS" w:eastAsia="Trebuchet MS" w:hAnsi="Trebuchet MS" w:cs="Trebuchet MS"/>
                <w:i/>
                <w:spacing w:val="-1"/>
                <w:sz w:val="22"/>
                <w:szCs w:val="22"/>
              </w:rPr>
              <w:t>ra</w:t>
            </w:r>
            <w:r>
              <w:rPr>
                <w:rFonts w:ascii="Trebuchet MS" w:eastAsia="Trebuchet MS" w:hAnsi="Trebuchet MS" w:cs="Trebuchet MS"/>
                <w:i/>
                <w:spacing w:val="1"/>
                <w:sz w:val="22"/>
                <w:szCs w:val="22"/>
              </w:rPr>
              <w:t>w</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gs</w:t>
            </w:r>
          </w:p>
          <w:p w14:paraId="733FAFF7" w14:textId="77777777" w:rsidR="00F46853" w:rsidRDefault="00533CCC">
            <w:pPr>
              <w:tabs>
                <w:tab w:val="left" w:pos="1540"/>
              </w:tabs>
              <w:spacing w:before="22" w:line="270" w:lineRule="auto"/>
              <w:ind w:left="1544" w:right="423" w:hanging="360"/>
              <w:jc w:val="both"/>
              <w:rPr>
                <w:rFonts w:ascii="Trebuchet MS" w:eastAsia="Trebuchet MS" w:hAnsi="Trebuchet MS" w:cs="Trebuchet MS"/>
                <w:sz w:val="22"/>
                <w:szCs w:val="22"/>
              </w:rPr>
            </w:pPr>
            <w:r>
              <w:rPr>
                <w:rFonts w:ascii="Courier New" w:eastAsia="Courier New" w:hAnsi="Courier New" w:cs="Courier New"/>
                <w:sz w:val="22"/>
                <w:szCs w:val="22"/>
              </w:rPr>
              <w:t>o</w:t>
            </w:r>
            <w:r>
              <w:rPr>
                <w:rFonts w:ascii="Courier New" w:eastAsia="Courier New" w:hAnsi="Courier New" w:cs="Courier New"/>
                <w:sz w:val="22"/>
                <w:szCs w:val="22"/>
              </w:rPr>
              <w:tab/>
            </w:r>
            <w:r>
              <w:rPr>
                <w:rFonts w:ascii="Trebuchet MS" w:eastAsia="Trebuchet MS" w:hAnsi="Trebuchet MS" w:cs="Trebuchet MS"/>
                <w:i/>
                <w:sz w:val="22"/>
                <w:szCs w:val="22"/>
              </w:rPr>
              <w:t>N</w:t>
            </w:r>
            <w:r>
              <w:rPr>
                <w:rFonts w:ascii="Trebuchet MS" w:eastAsia="Trebuchet MS" w:hAnsi="Trebuchet MS" w:cs="Trebuchet MS"/>
                <w:i/>
                <w:spacing w:val="-1"/>
                <w:sz w:val="22"/>
                <w:szCs w:val="22"/>
              </w:rPr>
              <w:t>o</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 xml:space="preserve">:      </w:t>
            </w:r>
            <w:r>
              <w:rPr>
                <w:rFonts w:ascii="Trebuchet MS" w:eastAsia="Trebuchet MS" w:hAnsi="Trebuchet MS" w:cs="Trebuchet MS"/>
                <w:i/>
                <w:spacing w:val="24"/>
                <w:sz w:val="22"/>
                <w:szCs w:val="22"/>
              </w:rPr>
              <w:t xml:space="preserve"> </w:t>
            </w:r>
            <w:r>
              <w:rPr>
                <w:rFonts w:ascii="Trebuchet MS" w:eastAsia="Trebuchet MS" w:hAnsi="Trebuchet MS" w:cs="Trebuchet MS"/>
                <w:i/>
                <w:spacing w:val="-1"/>
                <w:sz w:val="22"/>
                <w:szCs w:val="22"/>
              </w:rPr>
              <w:t>Fo</w:t>
            </w:r>
            <w:r>
              <w:rPr>
                <w:rFonts w:ascii="Trebuchet MS" w:eastAsia="Trebuchet MS" w:hAnsi="Trebuchet MS" w:cs="Trebuchet MS"/>
                <w:i/>
                <w:sz w:val="22"/>
                <w:szCs w:val="22"/>
              </w:rPr>
              <w:t xml:space="preserve">r      </w:t>
            </w:r>
            <w:r>
              <w:rPr>
                <w:rFonts w:ascii="Trebuchet MS" w:eastAsia="Trebuchet MS" w:hAnsi="Trebuchet MS" w:cs="Trebuchet MS"/>
                <w:i/>
                <w:spacing w:val="23"/>
                <w:sz w:val="22"/>
                <w:szCs w:val="22"/>
              </w:rPr>
              <w:t xml:space="preserve"> </w:t>
            </w:r>
            <w:r>
              <w:rPr>
                <w:rFonts w:ascii="Trebuchet MS" w:eastAsia="Trebuchet MS" w:hAnsi="Trebuchet MS" w:cs="Trebuchet MS"/>
                <w:i/>
                <w:sz w:val="22"/>
                <w:szCs w:val="22"/>
              </w:rPr>
              <w:t>S</w:t>
            </w:r>
            <w:r>
              <w:rPr>
                <w:rFonts w:ascii="Trebuchet MS" w:eastAsia="Trebuchet MS" w:hAnsi="Trebuchet MS" w:cs="Trebuchet MS"/>
                <w:i/>
                <w:spacing w:val="-1"/>
                <w:sz w:val="22"/>
                <w:szCs w:val="22"/>
              </w:rPr>
              <w:t>pec</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a</w:t>
            </w:r>
            <w:r>
              <w:rPr>
                <w:rFonts w:ascii="Trebuchet MS" w:eastAsia="Trebuchet MS" w:hAnsi="Trebuchet MS" w:cs="Trebuchet MS"/>
                <w:i/>
                <w:spacing w:val="1"/>
                <w:sz w:val="22"/>
                <w:szCs w:val="22"/>
              </w:rPr>
              <w:t>lt</w:t>
            </w:r>
            <w:r>
              <w:rPr>
                <w:rFonts w:ascii="Trebuchet MS" w:eastAsia="Trebuchet MS" w:hAnsi="Trebuchet MS" w:cs="Trebuchet MS"/>
                <w:i/>
                <w:sz w:val="22"/>
                <w:szCs w:val="22"/>
              </w:rPr>
              <w:t xml:space="preserve">y      </w:t>
            </w:r>
            <w:r>
              <w:rPr>
                <w:rFonts w:ascii="Trebuchet MS" w:eastAsia="Trebuchet MS" w:hAnsi="Trebuchet MS" w:cs="Trebuchet MS"/>
                <w:i/>
                <w:spacing w:val="23"/>
                <w:sz w:val="22"/>
                <w:szCs w:val="22"/>
              </w:rPr>
              <w:t xml:space="preserve"> </w:t>
            </w:r>
            <w:r>
              <w:rPr>
                <w:rFonts w:ascii="Trebuchet MS" w:eastAsia="Trebuchet MS" w:hAnsi="Trebuchet MS" w:cs="Trebuchet MS"/>
                <w:i/>
                <w:spacing w:val="-1"/>
                <w:sz w:val="22"/>
                <w:szCs w:val="22"/>
              </w:rPr>
              <w:t>Work</w:t>
            </w:r>
            <w:r>
              <w:rPr>
                <w:rFonts w:ascii="Trebuchet MS" w:eastAsia="Trebuchet MS" w:hAnsi="Trebuchet MS" w:cs="Trebuchet MS"/>
                <w:i/>
                <w:sz w:val="22"/>
                <w:szCs w:val="22"/>
              </w:rPr>
              <w:t>s S</w:t>
            </w:r>
            <w:r>
              <w:rPr>
                <w:rFonts w:ascii="Trebuchet MS" w:eastAsia="Trebuchet MS" w:hAnsi="Trebuchet MS" w:cs="Trebuchet MS"/>
                <w:i/>
                <w:spacing w:val="-1"/>
                <w:sz w:val="22"/>
                <w:szCs w:val="22"/>
              </w:rPr>
              <w:t>u</w:t>
            </w:r>
            <w:r>
              <w:rPr>
                <w:rFonts w:ascii="Trebuchet MS" w:eastAsia="Trebuchet MS" w:hAnsi="Trebuchet MS" w:cs="Trebuchet MS"/>
                <w:i/>
                <w:sz w:val="22"/>
                <w:szCs w:val="22"/>
              </w:rPr>
              <w:t>b</w:t>
            </w:r>
            <w:r>
              <w:rPr>
                <w:rFonts w:ascii="Trebuchet MS" w:eastAsia="Trebuchet MS" w:hAnsi="Trebuchet MS" w:cs="Trebuchet MS"/>
                <w:i/>
                <w:spacing w:val="-1"/>
                <w:sz w:val="22"/>
                <w:szCs w:val="22"/>
              </w:rPr>
              <w:t>co</w:t>
            </w:r>
            <w:r>
              <w:rPr>
                <w:rFonts w:ascii="Trebuchet MS" w:eastAsia="Trebuchet MS" w:hAnsi="Trebuchet MS" w:cs="Trebuchet MS"/>
                <w:i/>
                <w:sz w:val="22"/>
                <w:szCs w:val="22"/>
              </w:rPr>
              <w:t>ntr</w:t>
            </w:r>
            <w:r>
              <w:rPr>
                <w:rFonts w:ascii="Trebuchet MS" w:eastAsia="Trebuchet MS" w:hAnsi="Trebuchet MS" w:cs="Trebuchet MS"/>
                <w:i/>
                <w:spacing w:val="-1"/>
                <w:sz w:val="22"/>
                <w:szCs w:val="22"/>
              </w:rPr>
              <w:t>ac</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or</w:t>
            </w:r>
            <w:r>
              <w:rPr>
                <w:rFonts w:ascii="Trebuchet MS" w:eastAsia="Trebuchet MS" w:hAnsi="Trebuchet MS" w:cs="Trebuchet MS"/>
                <w:i/>
                <w:sz w:val="22"/>
                <w:szCs w:val="22"/>
              </w:rPr>
              <w:t>,</w:t>
            </w:r>
            <w:r>
              <w:rPr>
                <w:rFonts w:ascii="Trebuchet MS" w:eastAsia="Trebuchet MS" w:hAnsi="Trebuchet MS" w:cs="Trebuchet MS"/>
                <w:i/>
                <w:spacing w:val="1"/>
                <w:sz w:val="22"/>
                <w:szCs w:val="22"/>
              </w:rPr>
              <w:t xml:space="preserve"> </w:t>
            </w:r>
            <w:r>
              <w:rPr>
                <w:rFonts w:ascii="Trebuchet MS" w:eastAsia="Trebuchet MS" w:hAnsi="Trebuchet MS" w:cs="Trebuchet MS"/>
                <w:i/>
                <w:spacing w:val="-1"/>
                <w:sz w:val="22"/>
                <w:szCs w:val="22"/>
              </w:rPr>
              <w:t>a</w:t>
            </w:r>
            <w:r>
              <w:rPr>
                <w:rFonts w:ascii="Trebuchet MS" w:eastAsia="Trebuchet MS" w:hAnsi="Trebuchet MS" w:cs="Trebuchet MS"/>
                <w:i/>
                <w:spacing w:val="1"/>
                <w:sz w:val="22"/>
                <w:szCs w:val="22"/>
              </w:rPr>
              <w:t>tt</w:t>
            </w:r>
            <w:r>
              <w:rPr>
                <w:rFonts w:ascii="Trebuchet MS" w:eastAsia="Trebuchet MS" w:hAnsi="Trebuchet MS" w:cs="Trebuchet MS"/>
                <w:i/>
                <w:spacing w:val="-1"/>
                <w:sz w:val="22"/>
                <w:szCs w:val="22"/>
              </w:rPr>
              <w:t>ac</w:t>
            </w:r>
            <w:r>
              <w:rPr>
                <w:rFonts w:ascii="Trebuchet MS" w:eastAsia="Trebuchet MS" w:hAnsi="Trebuchet MS" w:cs="Trebuchet MS"/>
                <w:i/>
                <w:sz w:val="22"/>
                <w:szCs w:val="22"/>
              </w:rPr>
              <w:t>h</w:t>
            </w:r>
            <w:r>
              <w:rPr>
                <w:rFonts w:ascii="Trebuchet MS" w:eastAsia="Trebuchet MS" w:hAnsi="Trebuchet MS" w:cs="Trebuchet MS"/>
                <w:i/>
                <w:spacing w:val="-2"/>
                <w:sz w:val="22"/>
                <w:szCs w:val="22"/>
              </w:rPr>
              <w:t>e</w:t>
            </w:r>
            <w:r>
              <w:rPr>
                <w:rFonts w:ascii="Trebuchet MS" w:eastAsia="Trebuchet MS" w:hAnsi="Trebuchet MS" w:cs="Trebuchet MS"/>
                <w:i/>
                <w:sz w:val="22"/>
                <w:szCs w:val="22"/>
              </w:rPr>
              <w:t>d s</w:t>
            </w:r>
            <w:r>
              <w:rPr>
                <w:rFonts w:ascii="Trebuchet MS" w:eastAsia="Trebuchet MS" w:hAnsi="Trebuchet MS" w:cs="Trebuchet MS"/>
                <w:i/>
                <w:spacing w:val="-1"/>
                <w:sz w:val="22"/>
                <w:szCs w:val="22"/>
              </w:rPr>
              <w:t>u</w:t>
            </w:r>
            <w:r>
              <w:rPr>
                <w:rFonts w:ascii="Trebuchet MS" w:eastAsia="Trebuchet MS" w:hAnsi="Trebuchet MS" w:cs="Trebuchet MS"/>
                <w:i/>
                <w:sz w:val="22"/>
                <w:szCs w:val="22"/>
              </w:rPr>
              <w:t>b</w:t>
            </w:r>
            <w:r>
              <w:rPr>
                <w:rFonts w:ascii="Trebuchet MS" w:eastAsia="Trebuchet MS" w:hAnsi="Trebuchet MS" w:cs="Trebuchet MS"/>
                <w:i/>
                <w:spacing w:val="-2"/>
                <w:sz w:val="22"/>
                <w:szCs w:val="22"/>
              </w:rPr>
              <w:t>m</w:t>
            </w:r>
            <w:r>
              <w:rPr>
                <w:rFonts w:ascii="Trebuchet MS" w:eastAsia="Trebuchet MS" w:hAnsi="Trebuchet MS" w:cs="Trebuchet MS"/>
                <w:i/>
                <w:sz w:val="22"/>
                <w:szCs w:val="22"/>
              </w:rPr>
              <w:t>it</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d d</w:t>
            </w:r>
            <w:r>
              <w:rPr>
                <w:rFonts w:ascii="Trebuchet MS" w:eastAsia="Trebuchet MS" w:hAnsi="Trebuchet MS" w:cs="Trebuchet MS"/>
                <w:i/>
                <w:spacing w:val="-1"/>
                <w:sz w:val="22"/>
                <w:szCs w:val="22"/>
              </w:rPr>
              <w:t>oc</w:t>
            </w:r>
            <w:r>
              <w:rPr>
                <w:rFonts w:ascii="Trebuchet MS" w:eastAsia="Trebuchet MS" w:hAnsi="Trebuchet MS" w:cs="Trebuchet MS"/>
                <w:i/>
                <w:sz w:val="22"/>
                <w:szCs w:val="22"/>
              </w:rPr>
              <w:t>u</w:t>
            </w:r>
            <w:r>
              <w:rPr>
                <w:rFonts w:ascii="Trebuchet MS" w:eastAsia="Trebuchet MS" w:hAnsi="Trebuchet MS" w:cs="Trebuchet MS"/>
                <w:i/>
                <w:spacing w:val="-1"/>
                <w:sz w:val="22"/>
                <w:szCs w:val="22"/>
              </w:rPr>
              <w:t>me</w:t>
            </w:r>
            <w:r>
              <w:rPr>
                <w:rFonts w:ascii="Trebuchet MS" w:eastAsia="Trebuchet MS" w:hAnsi="Trebuchet MS" w:cs="Trebuchet MS"/>
                <w:i/>
                <w:sz w:val="22"/>
                <w:szCs w:val="22"/>
              </w:rPr>
              <w:t>nts</w:t>
            </w:r>
            <w:r>
              <w:rPr>
                <w:rFonts w:ascii="Trebuchet MS" w:eastAsia="Trebuchet MS" w:hAnsi="Trebuchet MS" w:cs="Trebuchet MS"/>
                <w:i/>
                <w:spacing w:val="1"/>
                <w:sz w:val="22"/>
                <w:szCs w:val="22"/>
              </w:rPr>
              <w:t xml:space="preserve"> </w:t>
            </w:r>
            <w:r>
              <w:rPr>
                <w:rFonts w:ascii="Trebuchet MS" w:eastAsia="Trebuchet MS" w:hAnsi="Trebuchet MS" w:cs="Trebuchet MS"/>
                <w:i/>
                <w:sz w:val="22"/>
                <w:szCs w:val="22"/>
              </w:rPr>
              <w:t xml:space="preserve">by </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h</w:t>
            </w:r>
            <w:r>
              <w:rPr>
                <w:rFonts w:ascii="Trebuchet MS" w:eastAsia="Trebuchet MS" w:hAnsi="Trebuchet MS" w:cs="Trebuchet MS"/>
                <w:i/>
                <w:spacing w:val="-2"/>
                <w:sz w:val="22"/>
                <w:szCs w:val="22"/>
              </w:rPr>
              <w:t>e</w:t>
            </w:r>
            <w:r>
              <w:rPr>
                <w:rFonts w:ascii="Trebuchet MS" w:eastAsia="Trebuchet MS" w:hAnsi="Trebuchet MS" w:cs="Trebuchet MS"/>
                <w:i/>
                <w:sz w:val="22"/>
                <w:szCs w:val="22"/>
              </w:rPr>
              <w:t>m</w:t>
            </w:r>
            <w:r>
              <w:rPr>
                <w:rFonts w:ascii="Trebuchet MS" w:eastAsia="Trebuchet MS" w:hAnsi="Trebuchet MS" w:cs="Trebuchet MS"/>
                <w:i/>
                <w:spacing w:val="1"/>
                <w:sz w:val="22"/>
                <w:szCs w:val="22"/>
              </w:rPr>
              <w:t xml:space="preserve"> </w:t>
            </w:r>
            <w:r>
              <w:rPr>
                <w:rFonts w:ascii="Trebuchet MS" w:eastAsia="Trebuchet MS" w:hAnsi="Trebuchet MS" w:cs="Trebuchet MS"/>
                <w:i/>
                <w:spacing w:val="-1"/>
                <w:sz w:val="22"/>
                <w:szCs w:val="22"/>
              </w:rPr>
              <w:t>a</w:t>
            </w:r>
            <w:r>
              <w:rPr>
                <w:rFonts w:ascii="Trebuchet MS" w:eastAsia="Trebuchet MS" w:hAnsi="Trebuchet MS" w:cs="Trebuchet MS"/>
                <w:i/>
                <w:sz w:val="22"/>
                <w:szCs w:val="22"/>
              </w:rPr>
              <w:t>s</w:t>
            </w:r>
            <w:r>
              <w:rPr>
                <w:rFonts w:ascii="Trebuchet MS" w:eastAsia="Trebuchet MS" w:hAnsi="Trebuchet MS" w:cs="Trebuchet MS"/>
                <w:i/>
                <w:spacing w:val="-1"/>
                <w:sz w:val="22"/>
                <w:szCs w:val="22"/>
              </w:rPr>
              <w:t>i</w:t>
            </w:r>
            <w:r>
              <w:rPr>
                <w:rFonts w:ascii="Trebuchet MS" w:eastAsia="Trebuchet MS" w:hAnsi="Trebuchet MS" w:cs="Trebuchet MS"/>
                <w:i/>
                <w:sz w:val="22"/>
                <w:szCs w:val="22"/>
              </w:rPr>
              <w:t>de fr</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m</w:t>
            </w:r>
            <w:r>
              <w:rPr>
                <w:rFonts w:ascii="Trebuchet MS" w:eastAsia="Trebuchet MS" w:hAnsi="Trebuchet MS" w:cs="Trebuchet MS"/>
                <w:i/>
                <w:spacing w:val="2"/>
                <w:sz w:val="22"/>
                <w:szCs w:val="22"/>
              </w:rPr>
              <w:t xml:space="preserve"> </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 xml:space="preserve">he </w:t>
            </w:r>
            <w:r>
              <w:rPr>
                <w:rFonts w:ascii="Trebuchet MS" w:eastAsia="Trebuchet MS" w:hAnsi="Trebuchet MS" w:cs="Trebuchet MS"/>
                <w:i/>
                <w:spacing w:val="-1"/>
                <w:sz w:val="22"/>
                <w:szCs w:val="22"/>
              </w:rPr>
              <w:t>a</w:t>
            </w:r>
            <w:r>
              <w:rPr>
                <w:rFonts w:ascii="Trebuchet MS" w:eastAsia="Trebuchet MS" w:hAnsi="Trebuchet MS" w:cs="Trebuchet MS"/>
                <w:i/>
                <w:sz w:val="22"/>
                <w:szCs w:val="22"/>
              </w:rPr>
              <w:t>b</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ve d</w:t>
            </w:r>
            <w:r>
              <w:rPr>
                <w:rFonts w:ascii="Trebuchet MS" w:eastAsia="Trebuchet MS" w:hAnsi="Trebuchet MS" w:cs="Trebuchet MS"/>
                <w:i/>
                <w:spacing w:val="-1"/>
                <w:sz w:val="22"/>
                <w:szCs w:val="22"/>
              </w:rPr>
              <w:t>oc</w:t>
            </w:r>
            <w:r>
              <w:rPr>
                <w:rFonts w:ascii="Trebuchet MS" w:eastAsia="Trebuchet MS" w:hAnsi="Trebuchet MS" w:cs="Trebuchet MS"/>
                <w:i/>
                <w:sz w:val="22"/>
                <w:szCs w:val="22"/>
              </w:rPr>
              <w:t>u</w:t>
            </w:r>
            <w:r>
              <w:rPr>
                <w:rFonts w:ascii="Trebuchet MS" w:eastAsia="Trebuchet MS" w:hAnsi="Trebuchet MS" w:cs="Trebuchet MS"/>
                <w:i/>
                <w:spacing w:val="-1"/>
                <w:sz w:val="22"/>
                <w:szCs w:val="22"/>
              </w:rPr>
              <w:t>me</w:t>
            </w:r>
            <w:r>
              <w:rPr>
                <w:rFonts w:ascii="Trebuchet MS" w:eastAsia="Trebuchet MS" w:hAnsi="Trebuchet MS" w:cs="Trebuchet MS"/>
                <w:i/>
                <w:sz w:val="22"/>
                <w:szCs w:val="22"/>
              </w:rPr>
              <w:t>nts.</w:t>
            </w:r>
          </w:p>
        </w:tc>
        <w:tc>
          <w:tcPr>
            <w:tcW w:w="2520" w:type="dxa"/>
            <w:tcBorders>
              <w:top w:val="dotted" w:sz="4" w:space="0" w:color="000000"/>
              <w:left w:val="dotted" w:sz="4" w:space="0" w:color="000000"/>
              <w:bottom w:val="dotted" w:sz="4" w:space="0" w:color="000000"/>
              <w:right w:val="dotted" w:sz="4" w:space="0" w:color="000000"/>
            </w:tcBorders>
          </w:tcPr>
          <w:p w14:paraId="6D4E944F" w14:textId="77777777" w:rsidR="00F46853" w:rsidRDefault="00F46853">
            <w:pPr>
              <w:spacing w:line="200" w:lineRule="exact"/>
            </w:pPr>
          </w:p>
          <w:p w14:paraId="7A9C8505" w14:textId="77777777" w:rsidR="00F46853" w:rsidRDefault="00F46853">
            <w:pPr>
              <w:spacing w:line="200" w:lineRule="exact"/>
            </w:pPr>
          </w:p>
          <w:p w14:paraId="61A8076D" w14:textId="77777777" w:rsidR="00F46853" w:rsidRDefault="00F46853">
            <w:pPr>
              <w:spacing w:line="200" w:lineRule="exact"/>
            </w:pPr>
          </w:p>
          <w:p w14:paraId="0631CF1F" w14:textId="77777777" w:rsidR="00F46853" w:rsidRDefault="00F46853">
            <w:pPr>
              <w:spacing w:line="200" w:lineRule="exact"/>
            </w:pPr>
          </w:p>
          <w:p w14:paraId="3FE388AA" w14:textId="77777777" w:rsidR="00F46853" w:rsidRDefault="00F46853">
            <w:pPr>
              <w:spacing w:line="200" w:lineRule="exact"/>
            </w:pPr>
          </w:p>
          <w:p w14:paraId="16FEC8A3" w14:textId="77777777" w:rsidR="00F46853" w:rsidRDefault="00F46853">
            <w:pPr>
              <w:spacing w:before="19" w:line="260" w:lineRule="exact"/>
              <w:rPr>
                <w:sz w:val="26"/>
                <w:szCs w:val="26"/>
              </w:rPr>
            </w:pPr>
          </w:p>
          <w:p w14:paraId="4763D7C0" w14:textId="77777777" w:rsidR="00F46853" w:rsidRDefault="00533CCC">
            <w:pPr>
              <w:ind w:left="163"/>
              <w:rPr>
                <w:rFonts w:ascii="Trebuchet MS" w:eastAsia="Trebuchet MS" w:hAnsi="Trebuchet MS" w:cs="Trebuchet MS"/>
                <w:sz w:val="22"/>
                <w:szCs w:val="22"/>
              </w:rPr>
            </w:pPr>
            <w:r>
              <w:rPr>
                <w:rFonts w:ascii="Trebuchet MS" w:eastAsia="Trebuchet MS" w:hAnsi="Trebuchet MS" w:cs="Trebuchet MS"/>
                <w:i/>
                <w:sz w:val="22"/>
                <w:szCs w:val="22"/>
              </w:rPr>
              <w:t>B</w:t>
            </w:r>
            <w:r>
              <w:rPr>
                <w:rFonts w:ascii="Trebuchet MS" w:eastAsia="Trebuchet MS" w:hAnsi="Trebuchet MS" w:cs="Trebuchet MS"/>
                <w:i/>
                <w:spacing w:val="-1"/>
                <w:sz w:val="22"/>
                <w:szCs w:val="22"/>
              </w:rPr>
              <w:t>i</w:t>
            </w:r>
            <w:r>
              <w:rPr>
                <w:rFonts w:ascii="Trebuchet MS" w:eastAsia="Trebuchet MS" w:hAnsi="Trebuchet MS" w:cs="Trebuchet MS"/>
                <w:i/>
                <w:spacing w:val="1"/>
                <w:sz w:val="22"/>
                <w:szCs w:val="22"/>
              </w:rPr>
              <w:t>ll</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 A</w:t>
            </w:r>
            <w:r>
              <w:rPr>
                <w:rFonts w:ascii="Trebuchet MS" w:eastAsia="Trebuchet MS" w:hAnsi="Trebuchet MS" w:cs="Trebuchet MS"/>
                <w:i/>
                <w:spacing w:val="-1"/>
                <w:sz w:val="22"/>
                <w:szCs w:val="22"/>
              </w:rPr>
              <w:t>cce</w:t>
            </w:r>
            <w:r>
              <w:rPr>
                <w:rFonts w:ascii="Trebuchet MS" w:eastAsia="Trebuchet MS" w:hAnsi="Trebuchet MS" w:cs="Trebuchet MS"/>
                <w:i/>
                <w:sz w:val="22"/>
                <w:szCs w:val="22"/>
              </w:rPr>
              <w:t>pta</w:t>
            </w:r>
            <w:r>
              <w:rPr>
                <w:rFonts w:ascii="Trebuchet MS" w:eastAsia="Trebuchet MS" w:hAnsi="Trebuchet MS" w:cs="Trebuchet MS"/>
                <w:i/>
                <w:spacing w:val="-1"/>
                <w:sz w:val="22"/>
                <w:szCs w:val="22"/>
              </w:rPr>
              <w:t>nc</w:t>
            </w:r>
            <w:r>
              <w:rPr>
                <w:rFonts w:ascii="Trebuchet MS" w:eastAsia="Trebuchet MS" w:hAnsi="Trebuchet MS" w:cs="Trebuchet MS"/>
                <w:i/>
                <w:sz w:val="22"/>
                <w:szCs w:val="22"/>
              </w:rPr>
              <w:t>e</w:t>
            </w:r>
          </w:p>
        </w:tc>
      </w:tr>
      <w:tr w:rsidR="00F46853" w14:paraId="20DD089F" w14:textId="77777777" w:rsidTr="004D2D51">
        <w:trPr>
          <w:trHeight w:hRule="exact" w:val="2343"/>
        </w:trPr>
        <w:tc>
          <w:tcPr>
            <w:tcW w:w="2360" w:type="dxa"/>
            <w:tcBorders>
              <w:top w:val="dotted" w:sz="4" w:space="0" w:color="000000"/>
              <w:left w:val="dotted" w:sz="4" w:space="0" w:color="000000"/>
              <w:bottom w:val="dotted" w:sz="4" w:space="0" w:color="000000"/>
              <w:right w:val="dotted" w:sz="4" w:space="0" w:color="000000"/>
            </w:tcBorders>
          </w:tcPr>
          <w:p w14:paraId="54AFF0DE" w14:textId="77777777" w:rsidR="00F46853" w:rsidRDefault="00F46853">
            <w:pPr>
              <w:spacing w:before="17" w:line="240" w:lineRule="exact"/>
              <w:rPr>
                <w:sz w:val="24"/>
                <w:szCs w:val="24"/>
              </w:rPr>
            </w:pPr>
          </w:p>
          <w:p w14:paraId="7CB867CF" w14:textId="77777777" w:rsidR="00F46853" w:rsidRDefault="00533CCC">
            <w:pPr>
              <w:ind w:left="206" w:right="530" w:firstLine="425"/>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ring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ical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w:t>
            </w:r>
          </w:p>
        </w:tc>
        <w:tc>
          <w:tcPr>
            <w:tcW w:w="5850" w:type="dxa"/>
            <w:tcBorders>
              <w:top w:val="dotted" w:sz="4" w:space="0" w:color="000000"/>
              <w:left w:val="dotted" w:sz="4" w:space="0" w:color="000000"/>
              <w:bottom w:val="dotted" w:sz="4" w:space="0" w:color="000000"/>
              <w:right w:val="dotted" w:sz="4" w:space="0" w:color="000000"/>
            </w:tcBorders>
          </w:tcPr>
          <w:p w14:paraId="4973775F" w14:textId="77777777" w:rsidR="00F46853" w:rsidRDefault="00F46853">
            <w:pPr>
              <w:spacing w:before="7" w:line="180" w:lineRule="exact"/>
              <w:rPr>
                <w:sz w:val="18"/>
                <w:szCs w:val="18"/>
              </w:rPr>
            </w:pPr>
          </w:p>
          <w:p w14:paraId="6DB7450F" w14:textId="77777777" w:rsidR="00F46853" w:rsidRDefault="00533CCC">
            <w:pPr>
              <w:tabs>
                <w:tab w:val="left" w:pos="820"/>
              </w:tabs>
              <w:spacing w:line="275" w:lineRule="auto"/>
              <w:ind w:left="824" w:right="423" w:hanging="361"/>
              <w:jc w:val="both"/>
              <w:rPr>
                <w:rFonts w:ascii="Trebuchet MS" w:eastAsia="Trebuchet MS" w:hAnsi="Trebuchet MS" w:cs="Trebuchet MS"/>
                <w:sz w:val="22"/>
                <w:szCs w:val="22"/>
              </w:rPr>
            </w:pPr>
            <w:r>
              <w:rPr>
                <w:w w:val="131"/>
                <w:sz w:val="22"/>
                <w:szCs w:val="22"/>
              </w:rPr>
              <w:t>•</w:t>
            </w:r>
            <w:r>
              <w:rPr>
                <w:sz w:val="22"/>
                <w:szCs w:val="22"/>
              </w:rPr>
              <w:tab/>
            </w:r>
            <w:r>
              <w:rPr>
                <w:rFonts w:ascii="Trebuchet MS" w:eastAsia="Trebuchet MS" w:hAnsi="Trebuchet MS" w:cs="Trebuchet MS"/>
                <w:spacing w:val="1"/>
                <w:sz w:val="22"/>
                <w:szCs w:val="22"/>
              </w:rPr>
              <w:t>R</w:t>
            </w:r>
            <w:r>
              <w:rPr>
                <w:rFonts w:ascii="Trebuchet MS" w:eastAsia="Trebuchet MS" w:hAnsi="Trebuchet MS" w:cs="Trebuchet MS"/>
                <w:spacing w:val="-1"/>
                <w:sz w:val="22"/>
                <w:szCs w:val="22"/>
              </w:rPr>
              <w:t>o</w:t>
            </w:r>
            <w:r>
              <w:rPr>
                <w:rFonts w:ascii="Trebuchet MS" w:eastAsia="Trebuchet MS" w:hAnsi="Trebuchet MS" w:cs="Trebuchet MS"/>
                <w:sz w:val="22"/>
                <w:szCs w:val="22"/>
              </w:rPr>
              <w:t>ut</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he 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1"/>
                <w:sz w:val="22"/>
                <w:szCs w:val="22"/>
              </w:rPr>
              <w:t>m</w:t>
            </w:r>
            <w:r>
              <w:rPr>
                <w:rFonts w:ascii="Trebuchet MS" w:eastAsia="Trebuchet MS" w:hAnsi="Trebuchet MS" w:cs="Trebuchet MS"/>
                <w:spacing w:val="-3"/>
                <w:sz w:val="22"/>
                <w:szCs w:val="22"/>
              </w:rPr>
              <w:t>e</w:t>
            </w:r>
            <w:r>
              <w:rPr>
                <w:rFonts w:ascii="Trebuchet MS" w:eastAsia="Trebuchet MS" w:hAnsi="Trebuchet MS" w:cs="Trebuchet MS"/>
                <w:sz w:val="22"/>
                <w:szCs w:val="22"/>
              </w:rPr>
              <w:t>nt</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3"/>
                <w:sz w:val="22"/>
                <w:szCs w:val="22"/>
              </w:rPr>
              <w:t>o</w:t>
            </w:r>
            <w:r>
              <w:rPr>
                <w:rFonts w:ascii="Trebuchet MS" w:eastAsia="Trebuchet MS" w:hAnsi="Trebuchet MS" w:cs="Trebuchet MS"/>
                <w:sz w:val="22"/>
                <w:szCs w:val="22"/>
              </w:rPr>
              <w:t>r</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i</w:t>
            </w:r>
            <w:r>
              <w:rPr>
                <w:rFonts w:ascii="Trebuchet MS" w:eastAsia="Trebuchet MS" w:hAnsi="Trebuchet MS" w:cs="Trebuchet MS"/>
                <w:sz w:val="22"/>
                <w:szCs w:val="22"/>
              </w:rPr>
              <w:t>g</w:t>
            </w:r>
            <w:r>
              <w:rPr>
                <w:rFonts w:ascii="Trebuchet MS" w:eastAsia="Trebuchet MS" w:hAnsi="Trebuchet MS" w:cs="Trebuchet MS"/>
                <w:spacing w:val="-1"/>
                <w:sz w:val="22"/>
                <w:szCs w:val="22"/>
              </w:rPr>
              <w:t>na</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o</w:t>
            </w:r>
            <w:r>
              <w:rPr>
                <w:rFonts w:ascii="Trebuchet MS" w:eastAsia="Trebuchet MS" w:hAnsi="Trebuchet MS" w:cs="Trebuchet MS"/>
                <w:sz w:val="22"/>
                <w:szCs w:val="22"/>
              </w:rPr>
              <w:t>ry</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he 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c</w:t>
            </w:r>
            <w:r>
              <w:rPr>
                <w:rFonts w:ascii="Trebuchet MS" w:eastAsia="Trebuchet MS" w:hAnsi="Trebuchet MS" w:cs="Trebuchet MS"/>
                <w:sz w:val="22"/>
                <w:szCs w:val="22"/>
              </w:rPr>
              <w:t>l</w:t>
            </w:r>
            <w:r>
              <w:rPr>
                <w:rFonts w:ascii="Trebuchet MS" w:eastAsia="Trebuchet MS" w:hAnsi="Trebuchet MS" w:cs="Trebuchet MS"/>
                <w:spacing w:val="-1"/>
                <w:sz w:val="22"/>
                <w:szCs w:val="22"/>
              </w:rPr>
              <w:t>u</w:t>
            </w:r>
            <w:r>
              <w:rPr>
                <w:rFonts w:ascii="Trebuchet MS" w:eastAsia="Trebuchet MS" w:hAnsi="Trebuchet MS" w:cs="Trebuchet MS"/>
                <w:sz w:val="22"/>
                <w:szCs w:val="22"/>
              </w:rPr>
              <w:t>d</w:t>
            </w:r>
            <w:r>
              <w:rPr>
                <w:rFonts w:ascii="Trebuchet MS" w:eastAsia="Trebuchet MS" w:hAnsi="Trebuchet MS" w:cs="Trebuchet MS"/>
                <w:spacing w:val="-1"/>
                <w:sz w:val="22"/>
                <w:szCs w:val="22"/>
              </w:rPr>
              <w:t>i</w:t>
            </w:r>
            <w:r>
              <w:rPr>
                <w:rFonts w:ascii="Trebuchet MS" w:eastAsia="Trebuchet MS" w:hAnsi="Trebuchet MS" w:cs="Trebuchet MS"/>
                <w:sz w:val="22"/>
                <w:szCs w:val="22"/>
              </w:rPr>
              <w:t xml:space="preserve">ng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ical</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e</w:t>
            </w:r>
            <w:r>
              <w:rPr>
                <w:rFonts w:ascii="Trebuchet MS" w:eastAsia="Trebuchet MS" w:hAnsi="Trebuchet MS" w:cs="Trebuchet MS"/>
                <w:sz w:val="22"/>
                <w:szCs w:val="22"/>
              </w:rPr>
              <w:t>rs</w:t>
            </w:r>
            <w:r>
              <w:rPr>
                <w:rFonts w:ascii="Trebuchet MS" w:eastAsia="Trebuchet MS" w:hAnsi="Trebuchet MS" w:cs="Trebuchet MS"/>
                <w:spacing w:val="-1"/>
                <w:sz w:val="22"/>
                <w:szCs w:val="22"/>
              </w:rPr>
              <w:t>o</w:t>
            </w:r>
            <w:r>
              <w:rPr>
                <w:rFonts w:ascii="Trebuchet MS" w:eastAsia="Trebuchet MS" w:hAnsi="Trebuchet MS" w:cs="Trebuchet MS"/>
                <w:sz w:val="22"/>
                <w:szCs w:val="22"/>
              </w:rPr>
              <w:t>ns i</w:t>
            </w:r>
            <w:r>
              <w:rPr>
                <w:rFonts w:ascii="Trebuchet MS" w:eastAsia="Trebuchet MS" w:hAnsi="Trebuchet MS" w:cs="Trebuchet MS"/>
                <w:spacing w:val="-1"/>
                <w:sz w:val="22"/>
                <w:szCs w:val="22"/>
              </w:rPr>
              <w:t>n</w:t>
            </w:r>
            <w:r>
              <w:rPr>
                <w:rFonts w:ascii="Trebuchet MS" w:eastAsia="Trebuchet MS" w:hAnsi="Trebuchet MS" w:cs="Trebuchet MS"/>
                <w:sz w:val="22"/>
                <w:szCs w:val="22"/>
              </w:rPr>
              <w:t>v</w:t>
            </w:r>
            <w:r>
              <w:rPr>
                <w:rFonts w:ascii="Trebuchet MS" w:eastAsia="Trebuchet MS" w:hAnsi="Trebuchet MS" w:cs="Trebuchet MS"/>
                <w:spacing w:val="-1"/>
                <w:sz w:val="22"/>
                <w:szCs w:val="22"/>
              </w:rPr>
              <w:t>o</w:t>
            </w:r>
            <w:r>
              <w:rPr>
                <w:rFonts w:ascii="Trebuchet MS" w:eastAsia="Trebuchet MS" w:hAnsi="Trebuchet MS" w:cs="Trebuchet MS"/>
                <w:sz w:val="22"/>
                <w:szCs w:val="22"/>
              </w:rPr>
              <w:t>lv</w:t>
            </w:r>
            <w:r>
              <w:rPr>
                <w:rFonts w:ascii="Trebuchet MS" w:eastAsia="Trebuchet MS" w:hAnsi="Trebuchet MS" w:cs="Trebuchet MS"/>
                <w:spacing w:val="-1"/>
                <w:sz w:val="22"/>
                <w:szCs w:val="22"/>
              </w:rPr>
              <w:t>e</w:t>
            </w:r>
            <w:r>
              <w:rPr>
                <w:rFonts w:ascii="Trebuchet MS" w:eastAsia="Trebuchet MS" w:hAnsi="Trebuchet MS" w:cs="Trebuchet MS"/>
                <w:sz w:val="22"/>
                <w:szCs w:val="22"/>
              </w:rPr>
              <w:t>d</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in</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pre</w:t>
            </w:r>
            <w:r>
              <w:rPr>
                <w:rFonts w:ascii="Trebuchet MS" w:eastAsia="Trebuchet MS" w:hAnsi="Trebuchet MS" w:cs="Trebuchet MS"/>
                <w:spacing w:val="-1"/>
                <w:sz w:val="22"/>
                <w:szCs w:val="22"/>
              </w:rPr>
              <w:t>p</w:t>
            </w:r>
            <w:r>
              <w:rPr>
                <w:rFonts w:ascii="Trebuchet MS" w:eastAsia="Trebuchet MS" w:hAnsi="Trebuchet MS" w:cs="Trebuchet MS"/>
                <w:spacing w:val="-3"/>
                <w:sz w:val="22"/>
                <w:szCs w:val="22"/>
              </w:rPr>
              <w:t>a</w:t>
            </w:r>
            <w:r>
              <w:rPr>
                <w:rFonts w:ascii="Trebuchet MS" w:eastAsia="Trebuchet MS" w:hAnsi="Trebuchet MS" w:cs="Trebuchet MS"/>
                <w:sz w:val="22"/>
                <w:szCs w:val="22"/>
              </w:rPr>
              <w:t>ra</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ac</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ac</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s</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d </w:t>
            </w:r>
            <w:r>
              <w:rPr>
                <w:rFonts w:ascii="Trebuchet MS" w:eastAsia="Trebuchet MS" w:hAnsi="Trebuchet MS" w:cs="Trebuchet MS"/>
                <w:spacing w:val="1"/>
                <w:sz w:val="22"/>
                <w:szCs w:val="22"/>
              </w:rPr>
              <w:t>w</w:t>
            </w:r>
            <w:r>
              <w:rPr>
                <w:rFonts w:ascii="Trebuchet MS" w:eastAsia="Trebuchet MS" w:hAnsi="Trebuchet MS" w:cs="Trebuchet MS"/>
                <w:spacing w:val="-3"/>
                <w:sz w:val="22"/>
                <w:szCs w:val="22"/>
              </w:rPr>
              <w:t>o</w:t>
            </w:r>
            <w:r>
              <w:rPr>
                <w:rFonts w:ascii="Trebuchet MS" w:eastAsia="Trebuchet MS" w:hAnsi="Trebuchet MS" w:cs="Trebuchet MS"/>
                <w:sz w:val="22"/>
                <w:szCs w:val="22"/>
              </w:rPr>
              <w:t>rk.</w:t>
            </w:r>
          </w:p>
        </w:tc>
        <w:tc>
          <w:tcPr>
            <w:tcW w:w="2520" w:type="dxa"/>
            <w:tcBorders>
              <w:top w:val="dotted" w:sz="4" w:space="0" w:color="000000"/>
              <w:left w:val="dotted" w:sz="4" w:space="0" w:color="000000"/>
              <w:bottom w:val="dotted" w:sz="4" w:space="0" w:color="000000"/>
              <w:right w:val="dotted" w:sz="4" w:space="0" w:color="000000"/>
            </w:tcBorders>
          </w:tcPr>
          <w:p w14:paraId="67A715B3" w14:textId="77777777" w:rsidR="00F46853" w:rsidRPr="004D2D51" w:rsidRDefault="00533CCC">
            <w:pPr>
              <w:spacing w:before="2"/>
              <w:ind w:left="103" w:right="741"/>
              <w:rPr>
                <w:rFonts w:ascii="Trebuchet MS" w:eastAsia="Trebuchet MS" w:hAnsi="Trebuchet MS" w:cs="Trebuchet MS"/>
                <w:i/>
                <w:sz w:val="22"/>
                <w:szCs w:val="22"/>
                <w:highlight w:val="yellow"/>
              </w:rPr>
            </w:pPr>
            <w:r>
              <w:rPr>
                <w:rFonts w:ascii="Trebuchet MS" w:eastAsia="Trebuchet MS" w:hAnsi="Trebuchet MS" w:cs="Trebuchet MS"/>
                <w:i/>
                <w:sz w:val="22"/>
                <w:szCs w:val="22"/>
              </w:rPr>
              <w:t>S</w:t>
            </w:r>
            <w:r>
              <w:rPr>
                <w:rFonts w:ascii="Trebuchet MS" w:eastAsia="Trebuchet MS" w:hAnsi="Trebuchet MS" w:cs="Trebuchet MS"/>
                <w:i/>
                <w:spacing w:val="-1"/>
                <w:sz w:val="22"/>
                <w:szCs w:val="22"/>
              </w:rPr>
              <w:t>u</w:t>
            </w:r>
            <w:r>
              <w:rPr>
                <w:rFonts w:ascii="Trebuchet MS" w:eastAsia="Trebuchet MS" w:hAnsi="Trebuchet MS" w:cs="Trebuchet MS"/>
                <w:i/>
                <w:sz w:val="22"/>
                <w:szCs w:val="22"/>
              </w:rPr>
              <w:t>b</w:t>
            </w:r>
            <w:r>
              <w:rPr>
                <w:rFonts w:ascii="Trebuchet MS" w:eastAsia="Trebuchet MS" w:hAnsi="Trebuchet MS" w:cs="Trebuchet MS"/>
                <w:i/>
                <w:spacing w:val="-1"/>
                <w:sz w:val="22"/>
                <w:szCs w:val="22"/>
              </w:rPr>
              <w:t>co</w:t>
            </w:r>
            <w:r>
              <w:rPr>
                <w:rFonts w:ascii="Trebuchet MS" w:eastAsia="Trebuchet MS" w:hAnsi="Trebuchet MS" w:cs="Trebuchet MS"/>
                <w:i/>
                <w:sz w:val="22"/>
                <w:szCs w:val="22"/>
              </w:rPr>
              <w:t>ntr</w:t>
            </w:r>
            <w:r>
              <w:rPr>
                <w:rFonts w:ascii="Trebuchet MS" w:eastAsia="Trebuchet MS" w:hAnsi="Trebuchet MS" w:cs="Trebuchet MS"/>
                <w:i/>
                <w:spacing w:val="-1"/>
                <w:sz w:val="22"/>
                <w:szCs w:val="22"/>
              </w:rPr>
              <w:t>ac</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r B</w:t>
            </w:r>
            <w:r>
              <w:rPr>
                <w:rFonts w:ascii="Trebuchet MS" w:eastAsia="Trebuchet MS" w:hAnsi="Trebuchet MS" w:cs="Trebuchet MS"/>
                <w:i/>
                <w:spacing w:val="-1"/>
                <w:sz w:val="22"/>
                <w:szCs w:val="22"/>
              </w:rPr>
              <w:t>i</w:t>
            </w:r>
            <w:r>
              <w:rPr>
                <w:rFonts w:ascii="Trebuchet MS" w:eastAsia="Trebuchet MS" w:hAnsi="Trebuchet MS" w:cs="Trebuchet MS"/>
                <w:i/>
                <w:spacing w:val="1"/>
                <w:sz w:val="22"/>
                <w:szCs w:val="22"/>
              </w:rPr>
              <w:t>ll</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 S</w:t>
            </w:r>
            <w:r>
              <w:rPr>
                <w:rFonts w:ascii="Trebuchet MS" w:eastAsia="Trebuchet MS" w:hAnsi="Trebuchet MS" w:cs="Trebuchet MS"/>
                <w:i/>
                <w:spacing w:val="-1"/>
                <w:sz w:val="22"/>
                <w:szCs w:val="22"/>
              </w:rPr>
              <w:t>u</w:t>
            </w:r>
            <w:r>
              <w:rPr>
                <w:rFonts w:ascii="Trebuchet MS" w:eastAsia="Trebuchet MS" w:hAnsi="Trebuchet MS" w:cs="Trebuchet MS"/>
                <w:i/>
                <w:sz w:val="22"/>
                <w:szCs w:val="22"/>
              </w:rPr>
              <w:t>b</w:t>
            </w:r>
            <w:r>
              <w:rPr>
                <w:rFonts w:ascii="Trebuchet MS" w:eastAsia="Trebuchet MS" w:hAnsi="Trebuchet MS" w:cs="Trebuchet MS"/>
                <w:i/>
                <w:spacing w:val="-1"/>
                <w:sz w:val="22"/>
                <w:szCs w:val="22"/>
              </w:rPr>
              <w:t>co</w:t>
            </w:r>
            <w:r>
              <w:rPr>
                <w:rFonts w:ascii="Trebuchet MS" w:eastAsia="Trebuchet MS" w:hAnsi="Trebuchet MS" w:cs="Trebuchet MS"/>
                <w:i/>
                <w:sz w:val="22"/>
                <w:szCs w:val="22"/>
              </w:rPr>
              <w:t>ntr</w:t>
            </w:r>
            <w:r>
              <w:rPr>
                <w:rFonts w:ascii="Trebuchet MS" w:eastAsia="Trebuchet MS" w:hAnsi="Trebuchet MS" w:cs="Trebuchet MS"/>
                <w:i/>
                <w:spacing w:val="-1"/>
                <w:sz w:val="22"/>
                <w:szCs w:val="22"/>
              </w:rPr>
              <w:t>ac</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r P</w:t>
            </w:r>
            <w:r>
              <w:rPr>
                <w:rFonts w:ascii="Trebuchet MS" w:eastAsia="Trebuchet MS" w:hAnsi="Trebuchet MS" w:cs="Trebuchet MS"/>
                <w:i/>
                <w:spacing w:val="-1"/>
                <w:sz w:val="22"/>
                <w:szCs w:val="22"/>
              </w:rPr>
              <w:t>ro</w:t>
            </w:r>
            <w:r>
              <w:rPr>
                <w:rFonts w:ascii="Trebuchet MS" w:eastAsia="Trebuchet MS" w:hAnsi="Trebuchet MS" w:cs="Trebuchet MS"/>
                <w:i/>
                <w:sz w:val="22"/>
                <w:szCs w:val="22"/>
              </w:rPr>
              <w:t>je</w:t>
            </w:r>
            <w:r>
              <w:rPr>
                <w:rFonts w:ascii="Trebuchet MS" w:eastAsia="Trebuchet MS" w:hAnsi="Trebuchet MS" w:cs="Trebuchet MS"/>
                <w:i/>
                <w:spacing w:val="-1"/>
                <w:sz w:val="22"/>
                <w:szCs w:val="22"/>
              </w:rPr>
              <w:t>c</w:t>
            </w:r>
            <w:r>
              <w:rPr>
                <w:rFonts w:ascii="Trebuchet MS" w:eastAsia="Trebuchet MS" w:hAnsi="Trebuchet MS" w:cs="Trebuchet MS"/>
                <w:i/>
                <w:sz w:val="22"/>
                <w:szCs w:val="22"/>
              </w:rPr>
              <w:t>t</w:t>
            </w:r>
            <w:r>
              <w:rPr>
                <w:rFonts w:ascii="Trebuchet MS" w:eastAsia="Trebuchet MS" w:hAnsi="Trebuchet MS" w:cs="Trebuchet MS"/>
                <w:i/>
                <w:spacing w:val="1"/>
                <w:sz w:val="22"/>
                <w:szCs w:val="22"/>
              </w:rPr>
              <w:t xml:space="preserve"> </w:t>
            </w:r>
            <w:r>
              <w:rPr>
                <w:rFonts w:ascii="Trebuchet MS" w:eastAsia="Trebuchet MS" w:hAnsi="Trebuchet MS" w:cs="Trebuchet MS"/>
                <w:i/>
                <w:sz w:val="22"/>
                <w:szCs w:val="22"/>
              </w:rPr>
              <w:t>M</w:t>
            </w:r>
            <w:r>
              <w:rPr>
                <w:rFonts w:ascii="Trebuchet MS" w:eastAsia="Trebuchet MS" w:hAnsi="Trebuchet MS" w:cs="Trebuchet MS"/>
                <w:i/>
                <w:spacing w:val="-1"/>
                <w:sz w:val="22"/>
                <w:szCs w:val="22"/>
              </w:rPr>
              <w:t>a</w:t>
            </w:r>
            <w:r>
              <w:rPr>
                <w:rFonts w:ascii="Trebuchet MS" w:eastAsia="Trebuchet MS" w:hAnsi="Trebuchet MS" w:cs="Trebuchet MS"/>
                <w:i/>
                <w:sz w:val="22"/>
                <w:szCs w:val="22"/>
              </w:rPr>
              <w:t>n</w:t>
            </w:r>
            <w:r>
              <w:rPr>
                <w:rFonts w:ascii="Trebuchet MS" w:eastAsia="Trebuchet MS" w:hAnsi="Trebuchet MS" w:cs="Trebuchet MS"/>
                <w:i/>
                <w:spacing w:val="-1"/>
                <w:sz w:val="22"/>
                <w:szCs w:val="22"/>
              </w:rPr>
              <w:t>a</w:t>
            </w:r>
            <w:r>
              <w:rPr>
                <w:rFonts w:ascii="Trebuchet MS" w:eastAsia="Trebuchet MS" w:hAnsi="Trebuchet MS" w:cs="Trebuchet MS"/>
                <w:i/>
                <w:sz w:val="22"/>
                <w:szCs w:val="22"/>
              </w:rPr>
              <w:t>g</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r Op</w:t>
            </w:r>
            <w:r>
              <w:rPr>
                <w:rFonts w:ascii="Trebuchet MS" w:eastAsia="Trebuchet MS" w:hAnsi="Trebuchet MS" w:cs="Trebuchet MS"/>
                <w:i/>
                <w:spacing w:val="-2"/>
                <w:sz w:val="22"/>
                <w:szCs w:val="22"/>
              </w:rPr>
              <w:t>e</w:t>
            </w:r>
            <w:r>
              <w:rPr>
                <w:rFonts w:ascii="Trebuchet MS" w:eastAsia="Trebuchet MS" w:hAnsi="Trebuchet MS" w:cs="Trebuchet MS"/>
                <w:i/>
                <w:spacing w:val="-1"/>
                <w:sz w:val="22"/>
                <w:szCs w:val="22"/>
              </w:rPr>
              <w:t>ra</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 xml:space="preserve">ns </w:t>
            </w:r>
            <w:r w:rsidRPr="004D2D51">
              <w:rPr>
                <w:rFonts w:ascii="Trebuchet MS" w:eastAsia="Trebuchet MS" w:hAnsi="Trebuchet MS" w:cs="Trebuchet MS"/>
                <w:i/>
                <w:sz w:val="22"/>
                <w:szCs w:val="22"/>
                <w:highlight w:val="yellow"/>
              </w:rPr>
              <w:t>M</w:t>
            </w:r>
            <w:r w:rsidRPr="004D2D51">
              <w:rPr>
                <w:rFonts w:ascii="Trebuchet MS" w:eastAsia="Trebuchet MS" w:hAnsi="Trebuchet MS" w:cs="Trebuchet MS"/>
                <w:i/>
                <w:spacing w:val="-1"/>
                <w:sz w:val="22"/>
                <w:szCs w:val="22"/>
                <w:highlight w:val="yellow"/>
              </w:rPr>
              <w:t>a</w:t>
            </w:r>
            <w:r w:rsidRPr="004D2D51">
              <w:rPr>
                <w:rFonts w:ascii="Trebuchet MS" w:eastAsia="Trebuchet MS" w:hAnsi="Trebuchet MS" w:cs="Trebuchet MS"/>
                <w:i/>
                <w:sz w:val="22"/>
                <w:szCs w:val="22"/>
                <w:highlight w:val="yellow"/>
              </w:rPr>
              <w:t>n</w:t>
            </w:r>
            <w:r w:rsidRPr="004D2D51">
              <w:rPr>
                <w:rFonts w:ascii="Trebuchet MS" w:eastAsia="Trebuchet MS" w:hAnsi="Trebuchet MS" w:cs="Trebuchet MS"/>
                <w:i/>
                <w:spacing w:val="-1"/>
                <w:sz w:val="22"/>
                <w:szCs w:val="22"/>
                <w:highlight w:val="yellow"/>
              </w:rPr>
              <w:t>a</w:t>
            </w:r>
            <w:r w:rsidRPr="004D2D51">
              <w:rPr>
                <w:rFonts w:ascii="Trebuchet MS" w:eastAsia="Trebuchet MS" w:hAnsi="Trebuchet MS" w:cs="Trebuchet MS"/>
                <w:i/>
                <w:sz w:val="22"/>
                <w:szCs w:val="22"/>
                <w:highlight w:val="yellow"/>
              </w:rPr>
              <w:t>g</w:t>
            </w:r>
            <w:r w:rsidRPr="004D2D51">
              <w:rPr>
                <w:rFonts w:ascii="Trebuchet MS" w:eastAsia="Trebuchet MS" w:hAnsi="Trebuchet MS" w:cs="Trebuchet MS"/>
                <w:i/>
                <w:spacing w:val="-1"/>
                <w:sz w:val="22"/>
                <w:szCs w:val="22"/>
                <w:highlight w:val="yellow"/>
              </w:rPr>
              <w:t>e</w:t>
            </w:r>
            <w:r w:rsidRPr="004D2D51">
              <w:rPr>
                <w:rFonts w:ascii="Trebuchet MS" w:eastAsia="Trebuchet MS" w:hAnsi="Trebuchet MS" w:cs="Trebuchet MS"/>
                <w:i/>
                <w:sz w:val="22"/>
                <w:szCs w:val="22"/>
                <w:highlight w:val="yellow"/>
              </w:rPr>
              <w:t>r</w:t>
            </w:r>
          </w:p>
          <w:p w14:paraId="083B0992" w14:textId="64339A47" w:rsidR="004D2D51" w:rsidRDefault="004D2D51">
            <w:pPr>
              <w:spacing w:before="2"/>
              <w:ind w:left="103" w:right="741"/>
              <w:rPr>
                <w:rFonts w:ascii="Trebuchet MS" w:eastAsia="Trebuchet MS" w:hAnsi="Trebuchet MS" w:cs="Trebuchet MS"/>
                <w:i/>
                <w:sz w:val="22"/>
                <w:szCs w:val="22"/>
              </w:rPr>
            </w:pPr>
            <w:r w:rsidRPr="004D2D51">
              <w:rPr>
                <w:rFonts w:ascii="Trebuchet MS" w:eastAsia="Trebuchet MS" w:hAnsi="Trebuchet MS" w:cs="Trebuchet MS"/>
                <w:i/>
                <w:sz w:val="22"/>
                <w:szCs w:val="22"/>
                <w:highlight w:val="yellow"/>
              </w:rPr>
              <w:t>Quantity Surveyor Manager</w:t>
            </w:r>
          </w:p>
          <w:p w14:paraId="2AE15094" w14:textId="77777777" w:rsidR="004D2D51" w:rsidRDefault="004D2D51">
            <w:pPr>
              <w:spacing w:before="2"/>
              <w:ind w:left="103" w:right="741"/>
              <w:rPr>
                <w:rFonts w:ascii="Trebuchet MS" w:eastAsia="Trebuchet MS" w:hAnsi="Trebuchet MS" w:cs="Trebuchet MS"/>
                <w:sz w:val="22"/>
                <w:szCs w:val="22"/>
              </w:rPr>
            </w:pPr>
          </w:p>
        </w:tc>
      </w:tr>
      <w:tr w:rsidR="00F46853" w14:paraId="048BAF72" w14:textId="77777777">
        <w:trPr>
          <w:trHeight w:hRule="exact" w:val="305"/>
        </w:trPr>
        <w:tc>
          <w:tcPr>
            <w:tcW w:w="2360" w:type="dxa"/>
            <w:tcBorders>
              <w:top w:val="dotted" w:sz="4" w:space="0" w:color="000000"/>
              <w:left w:val="dotted" w:sz="4" w:space="0" w:color="000000"/>
              <w:bottom w:val="dotted" w:sz="4" w:space="0" w:color="000000"/>
              <w:right w:val="dotted" w:sz="4" w:space="0" w:color="000000"/>
            </w:tcBorders>
          </w:tcPr>
          <w:p w14:paraId="5AA080D8" w14:textId="77777777" w:rsidR="00F46853" w:rsidRDefault="00F46853"/>
        </w:tc>
        <w:tc>
          <w:tcPr>
            <w:tcW w:w="5850" w:type="dxa"/>
            <w:tcBorders>
              <w:top w:val="dotted" w:sz="4" w:space="0" w:color="000000"/>
              <w:left w:val="dotted" w:sz="4" w:space="0" w:color="000000"/>
              <w:bottom w:val="dotted" w:sz="4" w:space="0" w:color="000000"/>
              <w:right w:val="dotted" w:sz="4" w:space="0" w:color="000000"/>
            </w:tcBorders>
          </w:tcPr>
          <w:p w14:paraId="5A7BCA70" w14:textId="77777777" w:rsidR="00F46853" w:rsidRDefault="00533CCC">
            <w:pPr>
              <w:ind w:left="2225"/>
              <w:rPr>
                <w:rFonts w:ascii="Trebuchet MS" w:eastAsia="Trebuchet MS" w:hAnsi="Trebuchet MS" w:cs="Trebuchet MS"/>
                <w:sz w:val="22"/>
                <w:szCs w:val="22"/>
              </w:rPr>
            </w:pPr>
            <w:r>
              <w:rPr>
                <w:rFonts w:ascii="Trebuchet MS" w:eastAsia="Trebuchet MS" w:hAnsi="Trebuchet MS" w:cs="Trebuchet MS"/>
                <w:b/>
                <w:sz w:val="22"/>
                <w:szCs w:val="22"/>
              </w:rPr>
              <w:t>5</w:t>
            </w:r>
            <w:r>
              <w:rPr>
                <w:rFonts w:ascii="Trebuchet MS" w:eastAsia="Trebuchet MS" w:hAnsi="Trebuchet MS" w:cs="Trebuchet MS"/>
                <w:b/>
                <w:spacing w:val="1"/>
                <w:sz w:val="22"/>
                <w:szCs w:val="22"/>
              </w:rPr>
              <w:t>.</w:t>
            </w:r>
            <w:r>
              <w:rPr>
                <w:rFonts w:ascii="Trebuchet MS" w:eastAsia="Trebuchet MS" w:hAnsi="Trebuchet MS" w:cs="Trebuchet MS"/>
                <w:b/>
                <w:sz w:val="22"/>
                <w:szCs w:val="22"/>
              </w:rPr>
              <w:t>3</w:t>
            </w:r>
            <w:r>
              <w:rPr>
                <w:rFonts w:ascii="Trebuchet MS" w:eastAsia="Trebuchet MS" w:hAnsi="Trebuchet MS" w:cs="Trebuchet MS"/>
                <w:b/>
                <w:spacing w:val="-2"/>
                <w:sz w:val="22"/>
                <w:szCs w:val="22"/>
              </w:rPr>
              <w:t>.</w:t>
            </w:r>
            <w:r>
              <w:rPr>
                <w:rFonts w:ascii="Trebuchet MS" w:eastAsia="Trebuchet MS" w:hAnsi="Trebuchet MS" w:cs="Trebuchet MS"/>
                <w:b/>
                <w:sz w:val="22"/>
                <w:szCs w:val="22"/>
              </w:rPr>
              <w:t>3</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S</w:t>
            </w:r>
            <w:r>
              <w:rPr>
                <w:rFonts w:ascii="Trebuchet MS" w:eastAsia="Trebuchet MS" w:hAnsi="Trebuchet MS" w:cs="Trebuchet MS"/>
                <w:b/>
                <w:spacing w:val="-3"/>
                <w:sz w:val="22"/>
                <w:szCs w:val="22"/>
              </w:rPr>
              <w:t>u</w:t>
            </w:r>
            <w:r>
              <w:rPr>
                <w:rFonts w:ascii="Trebuchet MS" w:eastAsia="Trebuchet MS" w:hAnsi="Trebuchet MS" w:cs="Trebuchet MS"/>
                <w:b/>
                <w:spacing w:val="1"/>
                <w:sz w:val="22"/>
                <w:szCs w:val="22"/>
              </w:rPr>
              <w:t>b</w:t>
            </w:r>
            <w:r>
              <w:rPr>
                <w:rFonts w:ascii="Trebuchet MS" w:eastAsia="Trebuchet MS" w:hAnsi="Trebuchet MS" w:cs="Trebuchet MS"/>
                <w:b/>
                <w:sz w:val="22"/>
                <w:szCs w:val="22"/>
              </w:rPr>
              <w:t>m</w:t>
            </w:r>
            <w:r>
              <w:rPr>
                <w:rFonts w:ascii="Trebuchet MS" w:eastAsia="Trebuchet MS" w:hAnsi="Trebuchet MS" w:cs="Trebuchet MS"/>
                <w:b/>
                <w:spacing w:val="-1"/>
                <w:sz w:val="22"/>
                <w:szCs w:val="22"/>
              </w:rPr>
              <w:t>i</w:t>
            </w:r>
            <w:r>
              <w:rPr>
                <w:rFonts w:ascii="Trebuchet MS" w:eastAsia="Trebuchet MS" w:hAnsi="Trebuchet MS" w:cs="Trebuchet MS"/>
                <w:b/>
                <w:spacing w:val="1"/>
                <w:sz w:val="22"/>
                <w:szCs w:val="22"/>
              </w:rPr>
              <w:t>ss</w:t>
            </w:r>
            <w:r>
              <w:rPr>
                <w:rFonts w:ascii="Trebuchet MS" w:eastAsia="Trebuchet MS" w:hAnsi="Trebuchet MS" w:cs="Trebuchet MS"/>
                <w:b/>
                <w:spacing w:val="-1"/>
                <w:sz w:val="22"/>
                <w:szCs w:val="22"/>
              </w:rPr>
              <w:t>i</w:t>
            </w:r>
            <w:r>
              <w:rPr>
                <w:rFonts w:ascii="Trebuchet MS" w:eastAsia="Trebuchet MS" w:hAnsi="Trebuchet MS" w:cs="Trebuchet MS"/>
                <w:b/>
                <w:sz w:val="22"/>
                <w:szCs w:val="22"/>
              </w:rPr>
              <w:t>on</w:t>
            </w:r>
          </w:p>
        </w:tc>
        <w:tc>
          <w:tcPr>
            <w:tcW w:w="2520" w:type="dxa"/>
            <w:tcBorders>
              <w:top w:val="dotted" w:sz="4" w:space="0" w:color="000000"/>
              <w:left w:val="dotted" w:sz="4" w:space="0" w:color="000000"/>
              <w:bottom w:val="dotted" w:sz="4" w:space="0" w:color="000000"/>
              <w:right w:val="dotted" w:sz="4" w:space="0" w:color="000000"/>
            </w:tcBorders>
          </w:tcPr>
          <w:p w14:paraId="5A122113" w14:textId="77777777" w:rsidR="00F46853" w:rsidRDefault="00F46853"/>
        </w:tc>
      </w:tr>
      <w:tr w:rsidR="00F46853" w14:paraId="68F0E162" w14:textId="77777777" w:rsidTr="00BB350E">
        <w:trPr>
          <w:trHeight w:hRule="exact" w:val="2421"/>
        </w:trPr>
        <w:tc>
          <w:tcPr>
            <w:tcW w:w="2360" w:type="dxa"/>
            <w:tcBorders>
              <w:top w:val="dotted" w:sz="4" w:space="0" w:color="000000"/>
              <w:left w:val="dotted" w:sz="4" w:space="0" w:color="000000"/>
              <w:bottom w:val="dotted" w:sz="4" w:space="0" w:color="000000"/>
              <w:right w:val="dotted" w:sz="4" w:space="0" w:color="000000"/>
            </w:tcBorders>
          </w:tcPr>
          <w:p w14:paraId="7DD65E36" w14:textId="02A66B1A" w:rsidR="00F46853" w:rsidRDefault="00533CCC" w:rsidP="004D2D51">
            <w:pPr>
              <w:ind w:left="206" w:right="530" w:hanging="22"/>
              <w:jc w:val="center"/>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ring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ical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w:t>
            </w:r>
            <w:r w:rsidR="004D2D51" w:rsidRPr="00305947">
              <w:rPr>
                <w:rFonts w:ascii="Trebuchet MS" w:eastAsia="Trebuchet MS" w:hAnsi="Trebuchet MS" w:cs="Trebuchet MS"/>
                <w:sz w:val="22"/>
                <w:szCs w:val="22"/>
                <w:highlight w:val="yellow"/>
              </w:rPr>
              <w:t>, Quantity Surveyor Manager</w:t>
            </w:r>
          </w:p>
        </w:tc>
        <w:tc>
          <w:tcPr>
            <w:tcW w:w="5850" w:type="dxa"/>
            <w:tcBorders>
              <w:top w:val="dotted" w:sz="4" w:space="0" w:color="000000"/>
              <w:left w:val="dotted" w:sz="4" w:space="0" w:color="000000"/>
              <w:bottom w:val="dotted" w:sz="4" w:space="0" w:color="000000"/>
              <w:right w:val="dotted" w:sz="4" w:space="0" w:color="000000"/>
            </w:tcBorders>
          </w:tcPr>
          <w:p w14:paraId="23E9277E" w14:textId="264E03A8" w:rsidR="00F46853" w:rsidRDefault="00533CCC">
            <w:pPr>
              <w:tabs>
                <w:tab w:val="left" w:pos="820"/>
              </w:tabs>
              <w:spacing w:before="14" w:line="276" w:lineRule="auto"/>
              <w:ind w:left="824" w:right="421" w:hanging="361"/>
              <w:jc w:val="both"/>
              <w:rPr>
                <w:rFonts w:ascii="Trebuchet MS" w:eastAsia="Trebuchet MS" w:hAnsi="Trebuchet MS" w:cs="Trebuchet MS"/>
                <w:sz w:val="22"/>
                <w:szCs w:val="22"/>
              </w:rPr>
            </w:pPr>
            <w:r>
              <w:rPr>
                <w:w w:val="131"/>
                <w:sz w:val="22"/>
                <w:szCs w:val="22"/>
              </w:rPr>
              <w:t>•</w:t>
            </w:r>
            <w:r>
              <w:rPr>
                <w:sz w:val="22"/>
                <w:szCs w:val="22"/>
              </w:rPr>
              <w:tab/>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l</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be</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w:t>
            </w:r>
            <w:r>
              <w:rPr>
                <w:rFonts w:ascii="Trebuchet MS" w:eastAsia="Trebuchet MS" w:hAnsi="Trebuchet MS" w:cs="Trebuchet MS"/>
                <w:spacing w:val="-2"/>
                <w:sz w:val="22"/>
                <w:szCs w:val="22"/>
              </w:rPr>
              <w:t>m</w:t>
            </w:r>
            <w:r>
              <w:rPr>
                <w:rFonts w:ascii="Trebuchet MS" w:eastAsia="Trebuchet MS" w:hAnsi="Trebuchet MS" w:cs="Trebuchet MS"/>
                <w:sz w:val="22"/>
                <w:szCs w:val="22"/>
              </w:rPr>
              <w:t>i</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t</w:t>
            </w:r>
            <w:r>
              <w:rPr>
                <w:rFonts w:ascii="Trebuchet MS" w:eastAsia="Trebuchet MS" w:hAnsi="Trebuchet MS" w:cs="Trebuchet MS"/>
                <w:sz w:val="22"/>
                <w:szCs w:val="22"/>
              </w:rPr>
              <w:t>ed</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2"/>
                <w:sz w:val="22"/>
                <w:szCs w:val="22"/>
              </w:rPr>
              <w:t xml:space="preserve"> </w:t>
            </w:r>
            <w:r>
              <w:rPr>
                <w:rFonts w:ascii="Trebuchet MS" w:eastAsia="Trebuchet MS" w:hAnsi="Trebuchet MS" w:cs="Trebuchet MS"/>
                <w:spacing w:val="-3"/>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O b</w:t>
            </w:r>
            <w:r>
              <w:rPr>
                <w:rFonts w:ascii="Trebuchet MS" w:eastAsia="Trebuchet MS" w:hAnsi="Trebuchet MS" w:cs="Trebuchet MS"/>
                <w:spacing w:val="-1"/>
                <w:sz w:val="22"/>
                <w:szCs w:val="22"/>
              </w:rPr>
              <w:t>a</w:t>
            </w:r>
            <w:r>
              <w:rPr>
                <w:rFonts w:ascii="Trebuchet MS" w:eastAsia="Trebuchet MS" w:hAnsi="Trebuchet MS" w:cs="Trebuchet MS"/>
                <w:sz w:val="22"/>
                <w:szCs w:val="22"/>
              </w:rPr>
              <w:t>s</w:t>
            </w:r>
            <w:r>
              <w:rPr>
                <w:rFonts w:ascii="Trebuchet MS" w:eastAsia="Trebuchet MS" w:hAnsi="Trebuchet MS" w:cs="Trebuchet MS"/>
                <w:spacing w:val="-1"/>
                <w:sz w:val="22"/>
                <w:szCs w:val="22"/>
              </w:rPr>
              <w:t>e</w:t>
            </w:r>
            <w:r>
              <w:rPr>
                <w:rFonts w:ascii="Trebuchet MS" w:eastAsia="Trebuchet MS" w:hAnsi="Trebuchet MS" w:cs="Trebuchet MS"/>
                <w:sz w:val="22"/>
                <w:szCs w:val="22"/>
              </w:rPr>
              <w:t>d</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3"/>
                <w:sz w:val="22"/>
                <w:szCs w:val="22"/>
              </w:rPr>
              <w:t>u</w:t>
            </w:r>
            <w:r>
              <w:rPr>
                <w:rFonts w:ascii="Trebuchet MS" w:eastAsia="Trebuchet MS" w:hAnsi="Trebuchet MS" w:cs="Trebuchet MS"/>
                <w:spacing w:val="3"/>
                <w:sz w:val="22"/>
                <w:szCs w:val="22"/>
              </w:rPr>
              <w:t>t</w:t>
            </w:r>
            <w:r>
              <w:rPr>
                <w:rFonts w:ascii="Trebuchet MS" w:eastAsia="Trebuchet MS" w:hAnsi="Trebuchet MS" w:cs="Trebuchet MS"/>
                <w:spacing w:val="1"/>
                <w:sz w:val="22"/>
                <w:szCs w:val="22"/>
              </w:rPr>
              <w:t>-</w:t>
            </w:r>
            <w:r>
              <w:rPr>
                <w:rFonts w:ascii="Trebuchet MS" w:eastAsia="Trebuchet MS" w:hAnsi="Trebuchet MS" w:cs="Trebuchet MS"/>
                <w:spacing w:val="-1"/>
                <w:sz w:val="22"/>
                <w:szCs w:val="22"/>
              </w:rPr>
              <w:t>o</w:t>
            </w:r>
            <w:r>
              <w:rPr>
                <w:rFonts w:ascii="Trebuchet MS" w:eastAsia="Trebuchet MS" w:hAnsi="Trebuchet MS" w:cs="Trebuchet MS"/>
                <w:sz w:val="22"/>
                <w:szCs w:val="22"/>
              </w:rPr>
              <w:t>ff</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e sti</w:t>
            </w:r>
            <w:r>
              <w:rPr>
                <w:rFonts w:ascii="Trebuchet MS" w:eastAsia="Trebuchet MS" w:hAnsi="Trebuchet MS" w:cs="Trebuchet MS"/>
                <w:spacing w:val="-1"/>
                <w:sz w:val="22"/>
                <w:szCs w:val="22"/>
              </w:rPr>
              <w:t>p</w:t>
            </w:r>
            <w:r>
              <w:rPr>
                <w:rFonts w:ascii="Trebuchet MS" w:eastAsia="Trebuchet MS" w:hAnsi="Trebuchet MS" w:cs="Trebuchet MS"/>
                <w:sz w:val="22"/>
                <w:szCs w:val="22"/>
              </w:rPr>
              <w:t>u</w:t>
            </w:r>
            <w:r>
              <w:rPr>
                <w:rFonts w:ascii="Trebuchet MS" w:eastAsia="Trebuchet MS" w:hAnsi="Trebuchet MS" w:cs="Trebuchet MS"/>
                <w:spacing w:val="-1"/>
                <w:sz w:val="22"/>
                <w:szCs w:val="22"/>
              </w:rPr>
              <w:t>la</w:t>
            </w:r>
            <w:r>
              <w:rPr>
                <w:rFonts w:ascii="Trebuchet MS" w:eastAsia="Trebuchet MS" w:hAnsi="Trebuchet MS" w:cs="Trebuchet MS"/>
                <w:spacing w:val="1"/>
                <w:sz w:val="22"/>
                <w:szCs w:val="22"/>
              </w:rPr>
              <w:t>t</w:t>
            </w:r>
            <w:r>
              <w:rPr>
                <w:rFonts w:ascii="Trebuchet MS" w:eastAsia="Trebuchet MS" w:hAnsi="Trebuchet MS" w:cs="Trebuchet MS"/>
                <w:sz w:val="22"/>
                <w:szCs w:val="22"/>
              </w:rPr>
              <w:t>ed in</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s</w:t>
            </w:r>
            <w:r>
              <w:rPr>
                <w:rFonts w:ascii="Trebuchet MS" w:eastAsia="Trebuchet MS" w:hAnsi="Trebuchet MS" w:cs="Trebuchet MS"/>
                <w:spacing w:val="-1"/>
                <w:sz w:val="22"/>
                <w:szCs w:val="22"/>
              </w:rPr>
              <w:t>e</w:t>
            </w:r>
            <w:r>
              <w:rPr>
                <w:rFonts w:ascii="Trebuchet MS" w:eastAsia="Trebuchet MS" w:hAnsi="Trebuchet MS" w:cs="Trebuchet MS"/>
                <w:sz w:val="22"/>
                <w:szCs w:val="22"/>
              </w:rPr>
              <w:t>rv</w:t>
            </w:r>
            <w:r>
              <w:rPr>
                <w:rFonts w:ascii="Trebuchet MS" w:eastAsia="Trebuchet MS" w:hAnsi="Trebuchet MS" w:cs="Trebuchet MS"/>
                <w:spacing w:val="-3"/>
                <w:sz w:val="22"/>
                <w:szCs w:val="22"/>
              </w:rPr>
              <w:t>i</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e </w:t>
            </w:r>
            <w:r>
              <w:rPr>
                <w:rFonts w:ascii="Trebuchet MS" w:eastAsia="Trebuchet MS" w:hAnsi="Trebuchet MS" w:cs="Trebuchet MS"/>
                <w:spacing w:val="-1"/>
                <w:sz w:val="22"/>
                <w:szCs w:val="22"/>
              </w:rPr>
              <w:t>a</w:t>
            </w:r>
            <w:r>
              <w:rPr>
                <w:rFonts w:ascii="Trebuchet MS" w:eastAsia="Trebuchet MS" w:hAnsi="Trebuchet MS" w:cs="Trebuchet MS"/>
                <w:sz w:val="22"/>
                <w:szCs w:val="22"/>
              </w:rPr>
              <w:t>gree</w:t>
            </w:r>
            <w:r>
              <w:rPr>
                <w:rFonts w:ascii="Trebuchet MS" w:eastAsia="Trebuchet MS" w:hAnsi="Trebuchet MS" w:cs="Trebuchet MS"/>
                <w:spacing w:val="-2"/>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w:t>
            </w:r>
            <w:r w:rsidR="004D2D51">
              <w:rPr>
                <w:rFonts w:ascii="Trebuchet MS" w:eastAsia="Trebuchet MS" w:hAnsi="Trebuchet MS" w:cs="Trebuchet MS"/>
                <w:sz w:val="22"/>
                <w:szCs w:val="22"/>
              </w:rPr>
              <w:t xml:space="preserve"> </w:t>
            </w:r>
            <w:r w:rsidR="004D2D51" w:rsidRPr="00BB350E">
              <w:rPr>
                <w:rFonts w:ascii="Trebuchet MS" w:eastAsia="Trebuchet MS" w:hAnsi="Trebuchet MS" w:cs="Trebuchet MS"/>
                <w:sz w:val="22"/>
                <w:szCs w:val="22"/>
                <w:highlight w:val="yellow"/>
              </w:rPr>
              <w:t xml:space="preserve">As part of the Quantity Surveyor Manager’s mandate to ensure that the terms in the contract is being followed, it is his task to follow-up the PLO department </w:t>
            </w:r>
            <w:r w:rsidR="00BB350E" w:rsidRPr="00BB350E">
              <w:rPr>
                <w:rFonts w:ascii="Trebuchet MS" w:eastAsia="Trebuchet MS" w:hAnsi="Trebuchet MS" w:cs="Trebuchet MS"/>
                <w:sz w:val="22"/>
                <w:szCs w:val="22"/>
                <w:highlight w:val="yellow"/>
              </w:rPr>
              <w:t>on the release subcontractors billing whenever it is due.</w:t>
            </w:r>
          </w:p>
        </w:tc>
        <w:tc>
          <w:tcPr>
            <w:tcW w:w="2520" w:type="dxa"/>
            <w:tcBorders>
              <w:top w:val="dotted" w:sz="4" w:space="0" w:color="000000"/>
              <w:left w:val="dotted" w:sz="4" w:space="0" w:color="000000"/>
              <w:bottom w:val="dotted" w:sz="4" w:space="0" w:color="000000"/>
              <w:right w:val="dotted" w:sz="4" w:space="0" w:color="000000"/>
            </w:tcBorders>
          </w:tcPr>
          <w:p w14:paraId="429CD993" w14:textId="77777777" w:rsidR="00F46853" w:rsidRDefault="00F46853">
            <w:pPr>
              <w:spacing w:before="14" w:line="240" w:lineRule="exact"/>
              <w:rPr>
                <w:sz w:val="24"/>
                <w:szCs w:val="24"/>
              </w:rPr>
            </w:pPr>
          </w:p>
          <w:p w14:paraId="1653BD36" w14:textId="77777777" w:rsidR="00F46853" w:rsidRDefault="00533CCC">
            <w:pPr>
              <w:ind w:left="103" w:right="464"/>
              <w:jc w:val="center"/>
              <w:rPr>
                <w:rFonts w:ascii="Trebuchet MS" w:eastAsia="Trebuchet MS" w:hAnsi="Trebuchet MS" w:cs="Trebuchet MS"/>
                <w:sz w:val="22"/>
                <w:szCs w:val="22"/>
              </w:rPr>
            </w:pPr>
            <w:r>
              <w:rPr>
                <w:rFonts w:ascii="Trebuchet MS" w:eastAsia="Trebuchet MS" w:hAnsi="Trebuchet MS" w:cs="Trebuchet MS"/>
                <w:i/>
                <w:sz w:val="22"/>
                <w:szCs w:val="22"/>
              </w:rPr>
              <w:t>S</w:t>
            </w:r>
            <w:r>
              <w:rPr>
                <w:rFonts w:ascii="Trebuchet MS" w:eastAsia="Trebuchet MS" w:hAnsi="Trebuchet MS" w:cs="Trebuchet MS"/>
                <w:i/>
                <w:spacing w:val="-2"/>
                <w:sz w:val="22"/>
                <w:szCs w:val="22"/>
              </w:rPr>
              <w:t>e</w:t>
            </w:r>
            <w:r>
              <w:rPr>
                <w:rFonts w:ascii="Trebuchet MS" w:eastAsia="Trebuchet MS" w:hAnsi="Trebuchet MS" w:cs="Trebuchet MS"/>
                <w:i/>
                <w:spacing w:val="-1"/>
                <w:sz w:val="22"/>
                <w:szCs w:val="22"/>
              </w:rPr>
              <w:t>r</w:t>
            </w:r>
            <w:r>
              <w:rPr>
                <w:rFonts w:ascii="Trebuchet MS" w:eastAsia="Trebuchet MS" w:hAnsi="Trebuchet MS" w:cs="Trebuchet MS"/>
                <w:i/>
                <w:sz w:val="22"/>
                <w:szCs w:val="22"/>
              </w:rPr>
              <w:t>v</w:t>
            </w:r>
            <w:r>
              <w:rPr>
                <w:rFonts w:ascii="Trebuchet MS" w:eastAsia="Trebuchet MS" w:hAnsi="Trebuchet MS" w:cs="Trebuchet MS"/>
                <w:i/>
                <w:spacing w:val="-1"/>
                <w:sz w:val="22"/>
                <w:szCs w:val="22"/>
              </w:rPr>
              <w:t>ic</w:t>
            </w:r>
            <w:r>
              <w:rPr>
                <w:rFonts w:ascii="Trebuchet MS" w:eastAsia="Trebuchet MS" w:hAnsi="Trebuchet MS" w:cs="Trebuchet MS"/>
                <w:i/>
                <w:sz w:val="22"/>
                <w:szCs w:val="22"/>
              </w:rPr>
              <w:t>e A</w:t>
            </w:r>
            <w:r>
              <w:rPr>
                <w:rFonts w:ascii="Trebuchet MS" w:eastAsia="Trebuchet MS" w:hAnsi="Trebuchet MS" w:cs="Trebuchet MS"/>
                <w:i/>
                <w:spacing w:val="-1"/>
                <w:sz w:val="22"/>
                <w:szCs w:val="22"/>
              </w:rPr>
              <w:t>gree</w:t>
            </w:r>
            <w:r>
              <w:rPr>
                <w:rFonts w:ascii="Trebuchet MS" w:eastAsia="Trebuchet MS" w:hAnsi="Trebuchet MS" w:cs="Trebuchet MS"/>
                <w:i/>
                <w:spacing w:val="1"/>
                <w:sz w:val="22"/>
                <w:szCs w:val="22"/>
              </w:rPr>
              <w:t>m</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nt</w:t>
            </w:r>
          </w:p>
          <w:p w14:paraId="258E8E2B" w14:textId="77777777" w:rsidR="00F46853" w:rsidRDefault="00533CCC">
            <w:pPr>
              <w:spacing w:before="1"/>
              <w:ind w:left="849" w:right="1207"/>
              <w:jc w:val="center"/>
              <w:rPr>
                <w:rFonts w:ascii="Trebuchet MS" w:eastAsia="Trebuchet MS" w:hAnsi="Trebuchet MS" w:cs="Trebuchet MS"/>
                <w:sz w:val="22"/>
                <w:szCs w:val="22"/>
              </w:rPr>
            </w:pPr>
            <w:r>
              <w:rPr>
                <w:rFonts w:ascii="Trebuchet MS" w:eastAsia="Trebuchet MS" w:hAnsi="Trebuchet MS" w:cs="Trebuchet MS"/>
                <w:i/>
                <w:sz w:val="22"/>
                <w:szCs w:val="22"/>
              </w:rPr>
              <w:t>P</w:t>
            </w:r>
            <w:r>
              <w:rPr>
                <w:rFonts w:ascii="Trebuchet MS" w:eastAsia="Trebuchet MS" w:hAnsi="Trebuchet MS" w:cs="Trebuchet MS"/>
                <w:i/>
                <w:spacing w:val="1"/>
                <w:sz w:val="22"/>
                <w:szCs w:val="22"/>
              </w:rPr>
              <w:t>L</w:t>
            </w:r>
            <w:r>
              <w:rPr>
                <w:rFonts w:ascii="Trebuchet MS" w:eastAsia="Trebuchet MS" w:hAnsi="Trebuchet MS" w:cs="Trebuchet MS"/>
                <w:i/>
                <w:sz w:val="22"/>
                <w:szCs w:val="22"/>
              </w:rPr>
              <w:t>O</w:t>
            </w:r>
          </w:p>
        </w:tc>
      </w:tr>
    </w:tbl>
    <w:p w14:paraId="7C035DAA" w14:textId="77777777" w:rsidR="00F46853" w:rsidRDefault="00F46853">
      <w:pPr>
        <w:sectPr w:rsidR="00F46853">
          <w:pgSz w:w="11920" w:h="16840"/>
          <w:pgMar w:top="600" w:right="340" w:bottom="280" w:left="620" w:header="720" w:footer="720" w:gutter="0"/>
          <w:cols w:space="720"/>
        </w:sectPr>
      </w:pPr>
    </w:p>
    <w:p w14:paraId="282D46A2" w14:textId="77777777" w:rsidR="00F46853" w:rsidRDefault="00F46853">
      <w:pPr>
        <w:spacing w:before="6" w:line="80" w:lineRule="exact"/>
        <w:rPr>
          <w:sz w:val="9"/>
          <w:szCs w:val="9"/>
        </w:rPr>
      </w:pPr>
    </w:p>
    <w:tbl>
      <w:tblPr>
        <w:tblW w:w="0" w:type="auto"/>
        <w:tblInd w:w="118" w:type="dxa"/>
        <w:tblLayout w:type="fixed"/>
        <w:tblCellMar>
          <w:left w:w="0" w:type="dxa"/>
          <w:right w:w="0" w:type="dxa"/>
        </w:tblCellMar>
        <w:tblLook w:val="01E0" w:firstRow="1" w:lastRow="1" w:firstColumn="1" w:lastColumn="1" w:noHBand="0" w:noVBand="0"/>
      </w:tblPr>
      <w:tblGrid>
        <w:gridCol w:w="3539"/>
        <w:gridCol w:w="4412"/>
        <w:gridCol w:w="2760"/>
      </w:tblGrid>
      <w:tr w:rsidR="00F46853" w14:paraId="2F1BF30B" w14:textId="77777777">
        <w:trPr>
          <w:trHeight w:hRule="exact" w:val="298"/>
        </w:trPr>
        <w:tc>
          <w:tcPr>
            <w:tcW w:w="3539" w:type="dxa"/>
            <w:vMerge w:val="restart"/>
            <w:tcBorders>
              <w:top w:val="single" w:sz="5" w:space="0" w:color="000000"/>
              <w:left w:val="single" w:sz="5" w:space="0" w:color="000000"/>
              <w:right w:val="single" w:sz="5" w:space="0" w:color="000000"/>
            </w:tcBorders>
          </w:tcPr>
          <w:p w14:paraId="6BFB82B3" w14:textId="77777777" w:rsidR="00F46853" w:rsidRDefault="00F46853">
            <w:pPr>
              <w:spacing w:before="17" w:line="200" w:lineRule="exact"/>
            </w:pPr>
          </w:p>
          <w:p w14:paraId="2AD202AB" w14:textId="77777777" w:rsidR="00F46853" w:rsidRDefault="006A67B4">
            <w:pPr>
              <w:ind w:left="102"/>
            </w:pPr>
            <w:r>
              <w:pict w14:anchorId="7ECC0A12">
                <v:shape id="_x0000_i1033" type="#_x0000_t75" style="width:166pt;height:32.65pt">
                  <v:imagedata r:id="rId5" o:title=""/>
                </v:shape>
              </w:pict>
            </w:r>
          </w:p>
          <w:p w14:paraId="55BD147D" w14:textId="77777777" w:rsidR="00F46853" w:rsidRDefault="00F46853">
            <w:pPr>
              <w:spacing w:before="8" w:line="280" w:lineRule="exact"/>
              <w:rPr>
                <w:sz w:val="28"/>
                <w:szCs w:val="28"/>
              </w:rPr>
            </w:pPr>
          </w:p>
        </w:tc>
        <w:tc>
          <w:tcPr>
            <w:tcW w:w="4412" w:type="dxa"/>
            <w:vMerge w:val="restart"/>
            <w:tcBorders>
              <w:top w:val="single" w:sz="5" w:space="0" w:color="000000"/>
              <w:left w:val="single" w:sz="5" w:space="0" w:color="000000"/>
              <w:right w:val="single" w:sz="5" w:space="0" w:color="000000"/>
            </w:tcBorders>
          </w:tcPr>
          <w:p w14:paraId="51C7EC5B" w14:textId="77777777" w:rsidR="00F46853" w:rsidRDefault="00F46853">
            <w:pPr>
              <w:spacing w:line="200" w:lineRule="exact"/>
            </w:pPr>
          </w:p>
          <w:p w14:paraId="7DC33CF1" w14:textId="77777777" w:rsidR="00F46853" w:rsidRDefault="00F46853">
            <w:pPr>
              <w:spacing w:before="13" w:line="200" w:lineRule="exact"/>
            </w:pPr>
          </w:p>
          <w:p w14:paraId="4605DA3E" w14:textId="77777777" w:rsidR="00F46853" w:rsidRDefault="00533CCC">
            <w:pPr>
              <w:ind w:left="102"/>
              <w:rPr>
                <w:rFonts w:ascii="Trebuchet MS" w:eastAsia="Trebuchet MS" w:hAnsi="Trebuchet MS" w:cs="Trebuchet MS"/>
                <w:sz w:val="40"/>
                <w:szCs w:val="40"/>
              </w:rPr>
            </w:pPr>
            <w:r>
              <w:rPr>
                <w:rFonts w:ascii="Trebuchet MS" w:eastAsia="Trebuchet MS" w:hAnsi="Trebuchet MS" w:cs="Trebuchet MS"/>
                <w:b/>
                <w:sz w:val="40"/>
                <w:szCs w:val="40"/>
              </w:rPr>
              <w:t>PRO</w:t>
            </w:r>
            <w:r>
              <w:rPr>
                <w:rFonts w:ascii="Trebuchet MS" w:eastAsia="Trebuchet MS" w:hAnsi="Trebuchet MS" w:cs="Trebuchet MS"/>
                <w:b/>
                <w:spacing w:val="-1"/>
                <w:sz w:val="40"/>
                <w:szCs w:val="40"/>
              </w:rPr>
              <w:t>C</w:t>
            </w:r>
            <w:r>
              <w:rPr>
                <w:rFonts w:ascii="Trebuchet MS" w:eastAsia="Trebuchet MS" w:hAnsi="Trebuchet MS" w:cs="Trebuchet MS"/>
                <w:b/>
                <w:sz w:val="40"/>
                <w:szCs w:val="40"/>
              </w:rPr>
              <w:t>ED</w:t>
            </w:r>
            <w:r>
              <w:rPr>
                <w:rFonts w:ascii="Trebuchet MS" w:eastAsia="Trebuchet MS" w:hAnsi="Trebuchet MS" w:cs="Trebuchet MS"/>
                <w:b/>
                <w:spacing w:val="-1"/>
                <w:sz w:val="40"/>
                <w:szCs w:val="40"/>
              </w:rPr>
              <w:t>U</w:t>
            </w:r>
            <w:r>
              <w:rPr>
                <w:rFonts w:ascii="Trebuchet MS" w:eastAsia="Trebuchet MS" w:hAnsi="Trebuchet MS" w:cs="Trebuchet MS"/>
                <w:b/>
                <w:sz w:val="40"/>
                <w:szCs w:val="40"/>
              </w:rPr>
              <w:t>RES</w:t>
            </w:r>
            <w:r>
              <w:rPr>
                <w:rFonts w:ascii="Trebuchet MS" w:eastAsia="Trebuchet MS" w:hAnsi="Trebuchet MS" w:cs="Trebuchet MS"/>
                <w:b/>
                <w:spacing w:val="-1"/>
                <w:sz w:val="40"/>
                <w:szCs w:val="40"/>
              </w:rPr>
              <w:t xml:space="preserve"> </w:t>
            </w:r>
            <w:r>
              <w:rPr>
                <w:rFonts w:ascii="Trebuchet MS" w:eastAsia="Trebuchet MS" w:hAnsi="Trebuchet MS" w:cs="Trebuchet MS"/>
                <w:b/>
                <w:sz w:val="40"/>
                <w:szCs w:val="40"/>
              </w:rPr>
              <w:t>MANUAL</w:t>
            </w:r>
          </w:p>
        </w:tc>
        <w:tc>
          <w:tcPr>
            <w:tcW w:w="2760" w:type="dxa"/>
            <w:tcBorders>
              <w:top w:val="single" w:sz="5" w:space="0" w:color="000000"/>
              <w:left w:val="single" w:sz="5" w:space="0" w:color="000000"/>
              <w:bottom w:val="single" w:sz="5" w:space="0" w:color="000000"/>
              <w:right w:val="single" w:sz="5" w:space="0" w:color="000000"/>
            </w:tcBorders>
          </w:tcPr>
          <w:p w14:paraId="69925D8E"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D</w:t>
            </w:r>
            <w:r>
              <w:rPr>
                <w:rFonts w:ascii="Trebuchet MS" w:eastAsia="Trebuchet MS" w:hAnsi="Trebuchet MS" w:cs="Trebuchet MS"/>
                <w:i/>
                <w:spacing w:val="-1"/>
                <w:sz w:val="18"/>
                <w:szCs w:val="18"/>
              </w:rPr>
              <w:t>o</w:t>
            </w:r>
            <w:r>
              <w:rPr>
                <w:rFonts w:ascii="Trebuchet MS" w:eastAsia="Trebuchet MS" w:hAnsi="Trebuchet MS" w:cs="Trebuchet MS"/>
                <w:i/>
                <w:spacing w:val="1"/>
                <w:sz w:val="18"/>
                <w:szCs w:val="18"/>
              </w:rPr>
              <w:t>c</w:t>
            </w:r>
            <w:r>
              <w:rPr>
                <w:rFonts w:ascii="Trebuchet MS" w:eastAsia="Trebuchet MS" w:hAnsi="Trebuchet MS" w:cs="Trebuchet MS"/>
                <w:i/>
                <w:sz w:val="18"/>
                <w:szCs w:val="18"/>
              </w:rPr>
              <w:t>.</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Code </w:t>
            </w:r>
            <w:r>
              <w:rPr>
                <w:rFonts w:ascii="Trebuchet MS" w:eastAsia="Trebuchet MS" w:hAnsi="Trebuchet MS" w:cs="Trebuchet MS"/>
                <w:i/>
                <w:spacing w:val="52"/>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P</w:t>
            </w:r>
            <w:r>
              <w:rPr>
                <w:rFonts w:ascii="Trebuchet MS" w:eastAsia="Trebuchet MS" w:hAnsi="Trebuchet MS" w:cs="Trebuchet MS"/>
                <w:i/>
                <w:spacing w:val="-1"/>
                <w:sz w:val="18"/>
                <w:szCs w:val="18"/>
              </w:rPr>
              <w:t>M</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PN</w:t>
            </w:r>
            <w:r>
              <w:rPr>
                <w:rFonts w:ascii="Trebuchet MS" w:eastAsia="Trebuchet MS" w:hAnsi="Trebuchet MS" w:cs="Trebuchet MS"/>
                <w:i/>
                <w:spacing w:val="1"/>
                <w:sz w:val="18"/>
                <w:szCs w:val="18"/>
              </w:rPr>
              <w:t>-</w:t>
            </w:r>
            <w:r>
              <w:rPr>
                <w:rFonts w:ascii="Trebuchet MS" w:eastAsia="Trebuchet MS" w:hAnsi="Trebuchet MS" w:cs="Trebuchet MS"/>
                <w:i/>
                <w:spacing w:val="-1"/>
                <w:sz w:val="18"/>
                <w:szCs w:val="18"/>
              </w:rPr>
              <w:t>06</w:t>
            </w:r>
          </w:p>
        </w:tc>
      </w:tr>
      <w:tr w:rsidR="00F46853" w14:paraId="07D14C20" w14:textId="77777777">
        <w:trPr>
          <w:trHeight w:hRule="exact" w:val="298"/>
        </w:trPr>
        <w:tc>
          <w:tcPr>
            <w:tcW w:w="3539" w:type="dxa"/>
            <w:vMerge/>
            <w:tcBorders>
              <w:left w:val="single" w:sz="5" w:space="0" w:color="000000"/>
              <w:right w:val="single" w:sz="5" w:space="0" w:color="000000"/>
            </w:tcBorders>
          </w:tcPr>
          <w:p w14:paraId="5E47BA65" w14:textId="77777777" w:rsidR="00F46853" w:rsidRDefault="00F46853"/>
        </w:tc>
        <w:tc>
          <w:tcPr>
            <w:tcW w:w="4412" w:type="dxa"/>
            <w:vMerge/>
            <w:tcBorders>
              <w:left w:val="single" w:sz="5" w:space="0" w:color="000000"/>
              <w:right w:val="single" w:sz="5" w:space="0" w:color="000000"/>
            </w:tcBorders>
          </w:tcPr>
          <w:p w14:paraId="00C6A6E3"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5FFCFF0C"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pacing w:val="1"/>
                <w:sz w:val="18"/>
                <w:szCs w:val="18"/>
              </w:rPr>
              <w:t>R</w:t>
            </w:r>
            <w:r>
              <w:rPr>
                <w:rFonts w:ascii="Trebuchet MS" w:eastAsia="Trebuchet MS" w:hAnsi="Trebuchet MS" w:cs="Trebuchet MS"/>
                <w:i/>
                <w:spacing w:val="-1"/>
                <w:sz w:val="18"/>
                <w:szCs w:val="18"/>
              </w:rPr>
              <w:t>e</w:t>
            </w:r>
            <w:r>
              <w:rPr>
                <w:rFonts w:ascii="Trebuchet MS" w:eastAsia="Trebuchet MS" w:hAnsi="Trebuchet MS" w:cs="Trebuchet MS"/>
                <w:i/>
                <w:sz w:val="18"/>
                <w:szCs w:val="18"/>
              </w:rPr>
              <w:t>v.</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N</w:t>
            </w:r>
            <w:r>
              <w:rPr>
                <w:rFonts w:ascii="Trebuchet MS" w:eastAsia="Trebuchet MS" w:hAnsi="Trebuchet MS" w:cs="Trebuchet MS"/>
                <w:i/>
                <w:spacing w:val="-3"/>
                <w:sz w:val="18"/>
                <w:szCs w:val="18"/>
              </w:rPr>
              <w:t>o</w:t>
            </w:r>
            <w:r>
              <w:rPr>
                <w:rFonts w:ascii="Trebuchet MS" w:eastAsia="Trebuchet MS" w:hAnsi="Trebuchet MS" w:cs="Trebuchet MS"/>
                <w:i/>
                <w:sz w:val="18"/>
                <w:szCs w:val="18"/>
              </w:rPr>
              <w:t xml:space="preserve">.    </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 xml:space="preserve">: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1</w:t>
            </w:r>
          </w:p>
        </w:tc>
      </w:tr>
      <w:tr w:rsidR="00F46853" w14:paraId="39A154C0" w14:textId="77777777">
        <w:trPr>
          <w:trHeight w:hRule="exact" w:val="298"/>
        </w:trPr>
        <w:tc>
          <w:tcPr>
            <w:tcW w:w="3539" w:type="dxa"/>
            <w:vMerge/>
            <w:tcBorders>
              <w:left w:val="single" w:sz="5" w:space="0" w:color="000000"/>
              <w:right w:val="single" w:sz="5" w:space="0" w:color="000000"/>
            </w:tcBorders>
          </w:tcPr>
          <w:p w14:paraId="036221A0" w14:textId="77777777" w:rsidR="00F46853" w:rsidRDefault="00F46853"/>
        </w:tc>
        <w:tc>
          <w:tcPr>
            <w:tcW w:w="4412" w:type="dxa"/>
            <w:vMerge/>
            <w:tcBorders>
              <w:left w:val="single" w:sz="5" w:space="0" w:color="000000"/>
              <w:right w:val="single" w:sz="5" w:space="0" w:color="000000"/>
            </w:tcBorders>
          </w:tcPr>
          <w:p w14:paraId="66B09ADD"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203202C7" w14:textId="77777777" w:rsidR="00F46853" w:rsidRDefault="00533CCC">
            <w:pPr>
              <w:spacing w:before="38"/>
              <w:ind w:left="102"/>
              <w:rPr>
                <w:rFonts w:ascii="Trebuchet MS" w:eastAsia="Trebuchet MS" w:hAnsi="Trebuchet MS" w:cs="Trebuchet MS"/>
                <w:sz w:val="18"/>
                <w:szCs w:val="18"/>
              </w:rPr>
            </w:pPr>
            <w:r>
              <w:rPr>
                <w:rFonts w:ascii="Trebuchet MS" w:eastAsia="Trebuchet MS" w:hAnsi="Trebuchet MS" w:cs="Trebuchet MS"/>
                <w:i/>
                <w:sz w:val="18"/>
                <w:szCs w:val="18"/>
              </w:rPr>
              <w:t>E</w:t>
            </w:r>
            <w:r>
              <w:rPr>
                <w:rFonts w:ascii="Trebuchet MS" w:eastAsia="Trebuchet MS" w:hAnsi="Trebuchet MS" w:cs="Trebuchet MS"/>
                <w:i/>
                <w:spacing w:val="-1"/>
                <w:sz w:val="18"/>
                <w:szCs w:val="18"/>
              </w:rPr>
              <w:t>f</w:t>
            </w:r>
            <w:r>
              <w:rPr>
                <w:rFonts w:ascii="Trebuchet MS" w:eastAsia="Trebuchet MS" w:hAnsi="Trebuchet MS" w:cs="Trebuchet MS"/>
                <w:i/>
                <w:sz w:val="18"/>
                <w:szCs w:val="18"/>
              </w:rPr>
              <w:t>f.</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D</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t</w:t>
            </w:r>
            <w:r>
              <w:rPr>
                <w:rFonts w:ascii="Trebuchet MS" w:eastAsia="Trebuchet MS" w:hAnsi="Trebuchet MS" w:cs="Trebuchet MS"/>
                <w:i/>
                <w:sz w:val="18"/>
                <w:szCs w:val="18"/>
              </w:rPr>
              <w:t>e   :</w:t>
            </w:r>
          </w:p>
        </w:tc>
      </w:tr>
      <w:tr w:rsidR="00F46853" w14:paraId="20B010B9" w14:textId="77777777">
        <w:trPr>
          <w:trHeight w:hRule="exact" w:val="274"/>
        </w:trPr>
        <w:tc>
          <w:tcPr>
            <w:tcW w:w="3539" w:type="dxa"/>
            <w:vMerge/>
            <w:tcBorders>
              <w:left w:val="single" w:sz="5" w:space="0" w:color="000000"/>
              <w:bottom w:val="single" w:sz="5" w:space="0" w:color="000000"/>
              <w:right w:val="single" w:sz="5" w:space="0" w:color="000000"/>
            </w:tcBorders>
          </w:tcPr>
          <w:p w14:paraId="7D3D1606" w14:textId="77777777" w:rsidR="00F46853" w:rsidRDefault="00F46853"/>
        </w:tc>
        <w:tc>
          <w:tcPr>
            <w:tcW w:w="4412" w:type="dxa"/>
            <w:vMerge/>
            <w:tcBorders>
              <w:left w:val="single" w:sz="5" w:space="0" w:color="000000"/>
              <w:bottom w:val="single" w:sz="5" w:space="0" w:color="000000"/>
              <w:right w:val="single" w:sz="5" w:space="0" w:color="000000"/>
            </w:tcBorders>
          </w:tcPr>
          <w:p w14:paraId="2B82E0F0" w14:textId="77777777" w:rsidR="00F46853" w:rsidRDefault="00F46853"/>
        </w:tc>
        <w:tc>
          <w:tcPr>
            <w:tcW w:w="2760" w:type="dxa"/>
            <w:tcBorders>
              <w:top w:val="single" w:sz="5" w:space="0" w:color="000000"/>
              <w:left w:val="single" w:sz="5" w:space="0" w:color="000000"/>
              <w:bottom w:val="single" w:sz="5" w:space="0" w:color="000000"/>
              <w:right w:val="single" w:sz="5" w:space="0" w:color="000000"/>
            </w:tcBorders>
          </w:tcPr>
          <w:p w14:paraId="56FC1B4C" w14:textId="77777777" w:rsidR="00F46853" w:rsidRDefault="00533CCC">
            <w:pPr>
              <w:spacing w:before="27"/>
              <w:ind w:left="102"/>
              <w:rPr>
                <w:rFonts w:ascii="Trebuchet MS" w:eastAsia="Trebuchet MS" w:hAnsi="Trebuchet MS" w:cs="Trebuchet MS"/>
                <w:sz w:val="18"/>
                <w:szCs w:val="18"/>
              </w:rPr>
            </w:pPr>
            <w:r>
              <w:rPr>
                <w:rFonts w:ascii="Trebuchet MS" w:eastAsia="Trebuchet MS" w:hAnsi="Trebuchet MS" w:cs="Trebuchet MS"/>
                <w:i/>
                <w:sz w:val="18"/>
                <w:szCs w:val="18"/>
              </w:rPr>
              <w:t>P</w:t>
            </w:r>
            <w:r>
              <w:rPr>
                <w:rFonts w:ascii="Trebuchet MS" w:eastAsia="Trebuchet MS" w:hAnsi="Trebuchet MS" w:cs="Trebuchet MS"/>
                <w:i/>
                <w:spacing w:val="-1"/>
                <w:sz w:val="18"/>
                <w:szCs w:val="18"/>
              </w:rPr>
              <w:t>a</w:t>
            </w:r>
            <w:r>
              <w:rPr>
                <w:rFonts w:ascii="Trebuchet MS" w:eastAsia="Trebuchet MS" w:hAnsi="Trebuchet MS" w:cs="Trebuchet MS"/>
                <w:i/>
                <w:spacing w:val="1"/>
                <w:sz w:val="18"/>
                <w:szCs w:val="18"/>
              </w:rPr>
              <w:t>g</w:t>
            </w:r>
            <w:r>
              <w:rPr>
                <w:rFonts w:ascii="Trebuchet MS" w:eastAsia="Trebuchet MS" w:hAnsi="Trebuchet MS" w:cs="Trebuchet MS"/>
                <w:i/>
                <w:sz w:val="18"/>
                <w:szCs w:val="18"/>
              </w:rPr>
              <w:t xml:space="preserve">e         :   </w:t>
            </w:r>
            <w:r>
              <w:rPr>
                <w:rFonts w:ascii="Trebuchet MS" w:eastAsia="Trebuchet MS" w:hAnsi="Trebuchet MS" w:cs="Trebuchet MS"/>
                <w:i/>
                <w:spacing w:val="2"/>
                <w:sz w:val="18"/>
                <w:szCs w:val="18"/>
              </w:rPr>
              <w:t xml:space="preserve"> </w:t>
            </w:r>
            <w:r>
              <w:rPr>
                <w:rFonts w:ascii="Trebuchet MS" w:eastAsia="Trebuchet MS" w:hAnsi="Trebuchet MS" w:cs="Trebuchet MS"/>
                <w:i/>
                <w:sz w:val="18"/>
                <w:szCs w:val="18"/>
              </w:rPr>
              <w:t xml:space="preserve">9 </w:t>
            </w:r>
            <w:r>
              <w:rPr>
                <w:rFonts w:ascii="Trebuchet MS" w:eastAsia="Trebuchet MS" w:hAnsi="Trebuchet MS" w:cs="Trebuchet MS"/>
                <w:i/>
                <w:spacing w:val="-1"/>
                <w:sz w:val="18"/>
                <w:szCs w:val="18"/>
              </w:rPr>
              <w:t>o</w:t>
            </w:r>
            <w:r>
              <w:rPr>
                <w:rFonts w:ascii="Trebuchet MS" w:eastAsia="Trebuchet MS" w:hAnsi="Trebuchet MS" w:cs="Trebuchet MS"/>
                <w:i/>
                <w:sz w:val="18"/>
                <w:szCs w:val="18"/>
              </w:rPr>
              <w:t>f</w:t>
            </w:r>
            <w:r>
              <w:rPr>
                <w:rFonts w:ascii="Trebuchet MS" w:eastAsia="Trebuchet MS" w:hAnsi="Trebuchet MS" w:cs="Trebuchet MS"/>
                <w:i/>
                <w:spacing w:val="1"/>
                <w:sz w:val="18"/>
                <w:szCs w:val="18"/>
              </w:rPr>
              <w:t xml:space="preserve"> </w:t>
            </w:r>
            <w:r>
              <w:rPr>
                <w:rFonts w:ascii="Trebuchet MS" w:eastAsia="Trebuchet MS" w:hAnsi="Trebuchet MS" w:cs="Trebuchet MS"/>
                <w:i/>
                <w:sz w:val="18"/>
                <w:szCs w:val="18"/>
              </w:rPr>
              <w:t>9</w:t>
            </w:r>
          </w:p>
        </w:tc>
      </w:tr>
      <w:tr w:rsidR="00F46853" w14:paraId="661E2D67" w14:textId="77777777">
        <w:trPr>
          <w:trHeight w:hRule="exact" w:val="792"/>
        </w:trPr>
        <w:tc>
          <w:tcPr>
            <w:tcW w:w="10711" w:type="dxa"/>
            <w:gridSpan w:val="3"/>
            <w:tcBorders>
              <w:top w:val="nil"/>
              <w:left w:val="single" w:sz="5" w:space="0" w:color="000000"/>
              <w:bottom w:val="single" w:sz="5" w:space="0" w:color="000000"/>
              <w:right w:val="single" w:sz="5" w:space="0" w:color="000000"/>
            </w:tcBorders>
          </w:tcPr>
          <w:p w14:paraId="1D7E4214" w14:textId="77777777" w:rsidR="00F46853" w:rsidRDefault="00533CCC">
            <w:pPr>
              <w:spacing w:before="5"/>
              <w:ind w:left="102"/>
              <w:rPr>
                <w:rFonts w:ascii="Trebuchet MS" w:eastAsia="Trebuchet MS" w:hAnsi="Trebuchet MS" w:cs="Trebuchet MS"/>
                <w:sz w:val="24"/>
                <w:szCs w:val="24"/>
              </w:rPr>
            </w:pPr>
            <w:r>
              <w:rPr>
                <w:rFonts w:ascii="Trebuchet MS" w:eastAsia="Trebuchet MS" w:hAnsi="Trebuchet MS" w:cs="Trebuchet MS"/>
                <w:sz w:val="24"/>
                <w:szCs w:val="24"/>
              </w:rPr>
              <w:t>TIT</w:t>
            </w:r>
            <w:r>
              <w:rPr>
                <w:rFonts w:ascii="Trebuchet MS" w:eastAsia="Trebuchet MS" w:hAnsi="Trebuchet MS" w:cs="Trebuchet MS"/>
                <w:spacing w:val="1"/>
                <w:sz w:val="24"/>
                <w:szCs w:val="24"/>
              </w:rPr>
              <w:t>LE</w:t>
            </w:r>
            <w:r>
              <w:rPr>
                <w:rFonts w:ascii="Trebuchet MS" w:eastAsia="Trebuchet MS" w:hAnsi="Trebuchet MS" w:cs="Trebuchet MS"/>
                <w:sz w:val="24"/>
                <w:szCs w:val="24"/>
              </w:rPr>
              <w:t>:</w:t>
            </w:r>
          </w:p>
          <w:p w14:paraId="0FB9CDF0" w14:textId="77777777" w:rsidR="00F46853" w:rsidRDefault="00533CCC">
            <w:pPr>
              <w:ind w:left="3154"/>
              <w:rPr>
                <w:rFonts w:ascii="Trebuchet MS" w:eastAsia="Trebuchet MS" w:hAnsi="Trebuchet MS" w:cs="Trebuchet MS"/>
                <w:sz w:val="28"/>
                <w:szCs w:val="28"/>
              </w:rPr>
            </w:pPr>
            <w:r>
              <w:rPr>
                <w:rFonts w:ascii="Trebuchet MS" w:eastAsia="Trebuchet MS" w:hAnsi="Trebuchet MS" w:cs="Trebuchet MS"/>
                <w:b/>
                <w:sz w:val="28"/>
                <w:szCs w:val="28"/>
              </w:rPr>
              <w:t>SU</w:t>
            </w:r>
            <w:r>
              <w:rPr>
                <w:rFonts w:ascii="Trebuchet MS" w:eastAsia="Trebuchet MS" w:hAnsi="Trebuchet MS" w:cs="Trebuchet MS"/>
                <w:b/>
                <w:spacing w:val="1"/>
                <w:sz w:val="28"/>
                <w:szCs w:val="28"/>
              </w:rPr>
              <w:t>BC</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T</w:t>
            </w:r>
            <w:r>
              <w:rPr>
                <w:rFonts w:ascii="Trebuchet MS" w:eastAsia="Trebuchet MS" w:hAnsi="Trebuchet MS" w:cs="Trebuchet MS"/>
                <w:b/>
                <w:spacing w:val="1"/>
                <w:sz w:val="28"/>
                <w:szCs w:val="28"/>
              </w:rPr>
              <w:t>R</w:t>
            </w:r>
            <w:r>
              <w:rPr>
                <w:rFonts w:ascii="Trebuchet MS" w:eastAsia="Trebuchet MS" w:hAnsi="Trebuchet MS" w:cs="Trebuchet MS"/>
                <w:b/>
                <w:spacing w:val="-3"/>
                <w:sz w:val="28"/>
                <w:szCs w:val="28"/>
              </w:rPr>
              <w:t>A</w:t>
            </w:r>
            <w:r>
              <w:rPr>
                <w:rFonts w:ascii="Trebuchet MS" w:eastAsia="Trebuchet MS" w:hAnsi="Trebuchet MS" w:cs="Trebuchet MS"/>
                <w:b/>
                <w:spacing w:val="1"/>
                <w:sz w:val="28"/>
                <w:szCs w:val="28"/>
              </w:rPr>
              <w:t>CT</w:t>
            </w:r>
            <w:r>
              <w:rPr>
                <w:rFonts w:ascii="Trebuchet MS" w:eastAsia="Trebuchet MS" w:hAnsi="Trebuchet MS" w:cs="Trebuchet MS"/>
                <w:b/>
                <w:spacing w:val="-3"/>
                <w:sz w:val="28"/>
                <w:szCs w:val="28"/>
              </w:rPr>
              <w:t>O</w:t>
            </w:r>
            <w:r>
              <w:rPr>
                <w:rFonts w:ascii="Trebuchet MS" w:eastAsia="Trebuchet MS" w:hAnsi="Trebuchet MS" w:cs="Trebuchet MS"/>
                <w:b/>
                <w:sz w:val="28"/>
                <w:szCs w:val="28"/>
              </w:rPr>
              <w:t>R M</w:t>
            </w:r>
            <w:r>
              <w:rPr>
                <w:rFonts w:ascii="Trebuchet MS" w:eastAsia="Trebuchet MS" w:hAnsi="Trebuchet MS" w:cs="Trebuchet MS"/>
                <w:b/>
                <w:spacing w:val="-1"/>
                <w:sz w:val="28"/>
                <w:szCs w:val="28"/>
              </w:rPr>
              <w:t>O</w:t>
            </w:r>
            <w:r>
              <w:rPr>
                <w:rFonts w:ascii="Trebuchet MS" w:eastAsia="Trebuchet MS" w:hAnsi="Trebuchet MS" w:cs="Trebuchet MS"/>
                <w:b/>
                <w:sz w:val="28"/>
                <w:szCs w:val="28"/>
              </w:rPr>
              <w:t>N</w:t>
            </w:r>
            <w:r>
              <w:rPr>
                <w:rFonts w:ascii="Trebuchet MS" w:eastAsia="Trebuchet MS" w:hAnsi="Trebuchet MS" w:cs="Trebuchet MS"/>
                <w:b/>
                <w:spacing w:val="1"/>
                <w:sz w:val="28"/>
                <w:szCs w:val="28"/>
              </w:rPr>
              <w:t>IT</w:t>
            </w:r>
            <w:r>
              <w:rPr>
                <w:rFonts w:ascii="Trebuchet MS" w:eastAsia="Trebuchet MS" w:hAnsi="Trebuchet MS" w:cs="Trebuchet MS"/>
                <w:b/>
                <w:spacing w:val="-3"/>
                <w:sz w:val="28"/>
                <w:szCs w:val="28"/>
              </w:rPr>
              <w:t>O</w:t>
            </w:r>
            <w:r>
              <w:rPr>
                <w:rFonts w:ascii="Trebuchet MS" w:eastAsia="Trebuchet MS" w:hAnsi="Trebuchet MS" w:cs="Trebuchet MS"/>
                <w:b/>
                <w:spacing w:val="-1"/>
                <w:sz w:val="28"/>
                <w:szCs w:val="28"/>
              </w:rPr>
              <w:t>R</w:t>
            </w:r>
            <w:r>
              <w:rPr>
                <w:rFonts w:ascii="Trebuchet MS" w:eastAsia="Trebuchet MS" w:hAnsi="Trebuchet MS" w:cs="Trebuchet MS"/>
                <w:b/>
                <w:spacing w:val="1"/>
                <w:sz w:val="28"/>
                <w:szCs w:val="28"/>
              </w:rPr>
              <w:t>I</w:t>
            </w:r>
            <w:r>
              <w:rPr>
                <w:rFonts w:ascii="Trebuchet MS" w:eastAsia="Trebuchet MS" w:hAnsi="Trebuchet MS" w:cs="Trebuchet MS"/>
                <w:b/>
                <w:sz w:val="28"/>
                <w:szCs w:val="28"/>
              </w:rPr>
              <w:t>NG</w:t>
            </w:r>
          </w:p>
        </w:tc>
      </w:tr>
    </w:tbl>
    <w:p w14:paraId="2EC0B19E" w14:textId="77777777" w:rsidR="00F46853" w:rsidRDefault="00F46853">
      <w:pPr>
        <w:spacing w:before="5" w:line="100" w:lineRule="exact"/>
        <w:rPr>
          <w:sz w:val="10"/>
          <w:szCs w:val="10"/>
        </w:rPr>
      </w:pPr>
    </w:p>
    <w:tbl>
      <w:tblPr>
        <w:tblW w:w="0" w:type="auto"/>
        <w:tblInd w:w="99" w:type="dxa"/>
        <w:tblLayout w:type="fixed"/>
        <w:tblCellMar>
          <w:left w:w="0" w:type="dxa"/>
          <w:right w:w="0" w:type="dxa"/>
        </w:tblCellMar>
        <w:tblLook w:val="01E0" w:firstRow="1" w:lastRow="1" w:firstColumn="1" w:lastColumn="1" w:noHBand="0" w:noVBand="0"/>
      </w:tblPr>
      <w:tblGrid>
        <w:gridCol w:w="2360"/>
        <w:gridCol w:w="5850"/>
        <w:gridCol w:w="2520"/>
      </w:tblGrid>
      <w:tr w:rsidR="00F46853" w14:paraId="34EDCB3A" w14:textId="77777777">
        <w:trPr>
          <w:trHeight w:hRule="exact" w:val="266"/>
        </w:trPr>
        <w:tc>
          <w:tcPr>
            <w:tcW w:w="2360" w:type="dxa"/>
            <w:tcBorders>
              <w:top w:val="dotted" w:sz="4" w:space="0" w:color="000000"/>
              <w:left w:val="dotted" w:sz="4" w:space="0" w:color="000000"/>
              <w:bottom w:val="dotted" w:sz="4" w:space="0" w:color="000000"/>
              <w:right w:val="dotted" w:sz="4" w:space="0" w:color="000000"/>
            </w:tcBorders>
          </w:tcPr>
          <w:p w14:paraId="316AD523" w14:textId="77777777" w:rsidR="00F46853" w:rsidRDefault="00F46853"/>
        </w:tc>
        <w:tc>
          <w:tcPr>
            <w:tcW w:w="5850" w:type="dxa"/>
            <w:tcBorders>
              <w:top w:val="dotted" w:sz="4" w:space="0" w:color="000000"/>
              <w:left w:val="dotted" w:sz="4" w:space="0" w:color="000000"/>
              <w:bottom w:val="dotted" w:sz="4" w:space="0" w:color="000000"/>
              <w:right w:val="dotted" w:sz="4" w:space="0" w:color="000000"/>
            </w:tcBorders>
          </w:tcPr>
          <w:p w14:paraId="6A7F7847" w14:textId="77777777" w:rsidR="00F46853" w:rsidRDefault="00F46853"/>
        </w:tc>
        <w:tc>
          <w:tcPr>
            <w:tcW w:w="2520" w:type="dxa"/>
            <w:tcBorders>
              <w:top w:val="dotted" w:sz="4" w:space="0" w:color="000000"/>
              <w:left w:val="dotted" w:sz="4" w:space="0" w:color="000000"/>
              <w:bottom w:val="dotted" w:sz="4" w:space="0" w:color="000000"/>
              <w:right w:val="dotted" w:sz="4" w:space="0" w:color="000000"/>
            </w:tcBorders>
          </w:tcPr>
          <w:p w14:paraId="37363075" w14:textId="77777777" w:rsidR="00F46853" w:rsidRDefault="00F46853"/>
        </w:tc>
      </w:tr>
      <w:tr w:rsidR="00F46853" w14:paraId="0C2EB4CF" w14:textId="77777777">
        <w:trPr>
          <w:trHeight w:hRule="exact" w:val="2374"/>
        </w:trPr>
        <w:tc>
          <w:tcPr>
            <w:tcW w:w="2360" w:type="dxa"/>
            <w:tcBorders>
              <w:top w:val="dotted" w:sz="4" w:space="0" w:color="000000"/>
              <w:left w:val="dotted" w:sz="4" w:space="0" w:color="000000"/>
              <w:bottom w:val="dotted" w:sz="4" w:space="0" w:color="000000"/>
              <w:right w:val="dotted" w:sz="4" w:space="0" w:color="000000"/>
            </w:tcBorders>
          </w:tcPr>
          <w:p w14:paraId="219A37EE" w14:textId="77777777" w:rsidR="00F46853" w:rsidRDefault="00F46853">
            <w:pPr>
              <w:spacing w:line="200" w:lineRule="exact"/>
            </w:pPr>
          </w:p>
          <w:p w14:paraId="3460605B" w14:textId="77777777" w:rsidR="00F46853" w:rsidRDefault="00F46853">
            <w:pPr>
              <w:spacing w:line="200" w:lineRule="exact"/>
            </w:pPr>
          </w:p>
          <w:p w14:paraId="705D540E" w14:textId="77777777" w:rsidR="00F46853" w:rsidRDefault="00F46853">
            <w:pPr>
              <w:spacing w:line="200" w:lineRule="exact"/>
            </w:pPr>
          </w:p>
          <w:p w14:paraId="476E847D" w14:textId="77777777" w:rsidR="00F46853" w:rsidRDefault="00F46853">
            <w:pPr>
              <w:spacing w:line="200" w:lineRule="exact"/>
            </w:pPr>
          </w:p>
          <w:p w14:paraId="75DD7C5C" w14:textId="77777777" w:rsidR="00F46853" w:rsidRDefault="00F46853">
            <w:pPr>
              <w:spacing w:before="2" w:line="220" w:lineRule="exact"/>
              <w:rPr>
                <w:sz w:val="22"/>
                <w:szCs w:val="22"/>
              </w:rPr>
            </w:pPr>
          </w:p>
          <w:p w14:paraId="4CF8C42A" w14:textId="77777777" w:rsidR="00F46853" w:rsidRDefault="00533CCC">
            <w:pPr>
              <w:ind w:left="768" w:right="1125"/>
              <w:jc w:val="center"/>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O</w:t>
            </w:r>
          </w:p>
        </w:tc>
        <w:tc>
          <w:tcPr>
            <w:tcW w:w="5850" w:type="dxa"/>
            <w:tcBorders>
              <w:top w:val="dotted" w:sz="4" w:space="0" w:color="000000"/>
              <w:left w:val="dotted" w:sz="4" w:space="0" w:color="000000"/>
              <w:bottom w:val="dotted" w:sz="4" w:space="0" w:color="000000"/>
              <w:right w:val="dotted" w:sz="4" w:space="0" w:color="000000"/>
            </w:tcBorders>
          </w:tcPr>
          <w:p w14:paraId="7E8A6B13" w14:textId="77777777" w:rsidR="00F46853" w:rsidRDefault="00533CCC">
            <w:pPr>
              <w:tabs>
                <w:tab w:val="left" w:pos="820"/>
              </w:tabs>
              <w:spacing w:before="14" w:line="276" w:lineRule="auto"/>
              <w:ind w:left="824" w:right="423" w:hanging="361"/>
              <w:jc w:val="both"/>
              <w:rPr>
                <w:rFonts w:ascii="Trebuchet MS" w:eastAsia="Trebuchet MS" w:hAnsi="Trebuchet MS" w:cs="Trebuchet MS"/>
                <w:sz w:val="22"/>
                <w:szCs w:val="22"/>
              </w:rPr>
            </w:pPr>
            <w:r>
              <w:rPr>
                <w:w w:val="131"/>
                <w:sz w:val="22"/>
                <w:szCs w:val="22"/>
              </w:rPr>
              <w:t>•</w:t>
            </w:r>
            <w:r>
              <w:rPr>
                <w:sz w:val="22"/>
                <w:szCs w:val="22"/>
              </w:rPr>
              <w:tab/>
            </w:r>
            <w:r>
              <w:rPr>
                <w:rFonts w:ascii="Trebuchet MS" w:eastAsia="Trebuchet MS" w:hAnsi="Trebuchet MS" w:cs="Trebuchet MS"/>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z w:val="22"/>
                <w:szCs w:val="22"/>
              </w:rPr>
              <w:t xml:space="preserve">uct  </w:t>
            </w:r>
            <w:r>
              <w:rPr>
                <w:rFonts w:ascii="Trebuchet MS" w:eastAsia="Trebuchet MS" w:hAnsi="Trebuchet MS" w:cs="Trebuchet MS"/>
                <w:spacing w:val="52"/>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z w:val="22"/>
                <w:szCs w:val="22"/>
              </w:rPr>
              <w:t>ro</w:t>
            </w:r>
            <w:r>
              <w:rPr>
                <w:rFonts w:ascii="Trebuchet MS" w:eastAsia="Trebuchet MS" w:hAnsi="Trebuchet MS" w:cs="Trebuchet MS"/>
                <w:spacing w:val="-1"/>
                <w:sz w:val="22"/>
                <w:szCs w:val="22"/>
              </w:rPr>
              <w:t>s</w:t>
            </w:r>
            <w:r>
              <w:rPr>
                <w:rFonts w:ascii="Trebuchet MS" w:eastAsia="Trebuchet MS" w:hAnsi="Trebuchet MS" w:cs="Trebuchet MS"/>
                <w:sz w:val="22"/>
                <w:szCs w:val="22"/>
              </w:rPr>
              <w:t xml:space="preserve">s  </w:t>
            </w:r>
            <w:r>
              <w:rPr>
                <w:rFonts w:ascii="Trebuchet MS" w:eastAsia="Trebuchet MS" w:hAnsi="Trebuchet MS" w:cs="Trebuchet MS"/>
                <w:spacing w:val="50"/>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k</w:t>
            </w:r>
            <w:r>
              <w:rPr>
                <w:rFonts w:ascii="Trebuchet MS" w:eastAsia="Trebuchet MS" w:hAnsi="Trebuchet MS" w:cs="Trebuchet MS"/>
                <w:spacing w:val="-3"/>
                <w:sz w:val="22"/>
                <w:szCs w:val="22"/>
              </w:rPr>
              <w:t>i</w:t>
            </w:r>
            <w:r>
              <w:rPr>
                <w:rFonts w:ascii="Trebuchet MS" w:eastAsia="Trebuchet MS" w:hAnsi="Trebuchet MS" w:cs="Trebuchet MS"/>
                <w:sz w:val="22"/>
                <w:szCs w:val="22"/>
              </w:rPr>
              <w:t xml:space="preserve">ng  </w:t>
            </w:r>
            <w:r>
              <w:rPr>
                <w:rFonts w:ascii="Trebuchet MS" w:eastAsia="Trebuchet MS" w:hAnsi="Trebuchet MS" w:cs="Trebuchet MS"/>
                <w:spacing w:val="52"/>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5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52"/>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 d</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 </w:t>
            </w:r>
            <w:r>
              <w:rPr>
                <w:rFonts w:ascii="Trebuchet MS" w:eastAsia="Trebuchet MS" w:hAnsi="Trebuchet MS" w:cs="Trebuchet MS"/>
                <w:spacing w:val="1"/>
                <w:sz w:val="22"/>
                <w:szCs w:val="22"/>
              </w:rPr>
              <w:t>I</w:t>
            </w:r>
            <w:r>
              <w:rPr>
                <w:rFonts w:ascii="Trebuchet MS" w:eastAsia="Trebuchet MS" w:hAnsi="Trebuchet MS" w:cs="Trebuchet MS"/>
                <w:sz w:val="22"/>
                <w:szCs w:val="22"/>
              </w:rPr>
              <w:t xml:space="preserve">f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4"/>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w:t>
            </w:r>
            <w:r>
              <w:rPr>
                <w:rFonts w:ascii="Trebuchet MS" w:eastAsia="Trebuchet MS" w:hAnsi="Trebuchet MS" w:cs="Trebuchet MS"/>
                <w:spacing w:val="-2"/>
                <w:sz w:val="22"/>
                <w:szCs w:val="22"/>
              </w:rPr>
              <w:t>m</w:t>
            </w:r>
            <w:r>
              <w:rPr>
                <w:rFonts w:ascii="Trebuchet MS" w:eastAsia="Trebuchet MS" w:hAnsi="Trebuchet MS" w:cs="Trebuchet MS"/>
                <w:sz w:val="22"/>
                <w:szCs w:val="22"/>
              </w:rPr>
              <w:t>i</w:t>
            </w:r>
            <w:r>
              <w:rPr>
                <w:rFonts w:ascii="Trebuchet MS" w:eastAsia="Trebuchet MS" w:hAnsi="Trebuchet MS" w:cs="Trebuchet MS"/>
                <w:spacing w:val="-2"/>
                <w:sz w:val="22"/>
                <w:szCs w:val="22"/>
              </w:rPr>
              <w:t>t</w:t>
            </w:r>
            <w:r>
              <w:rPr>
                <w:rFonts w:ascii="Trebuchet MS" w:eastAsia="Trebuchet MS" w:hAnsi="Trebuchet MS" w:cs="Trebuchet MS"/>
                <w:spacing w:val="1"/>
                <w:sz w:val="22"/>
                <w:szCs w:val="22"/>
              </w:rPr>
              <w:t>t</w:t>
            </w:r>
            <w:r>
              <w:rPr>
                <w:rFonts w:ascii="Trebuchet MS" w:eastAsia="Trebuchet MS" w:hAnsi="Trebuchet MS" w:cs="Trebuchet MS"/>
                <w:sz w:val="22"/>
                <w:szCs w:val="22"/>
              </w:rPr>
              <w:t>ed</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l</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w:t>
            </w:r>
            <w:r>
              <w:rPr>
                <w:rFonts w:ascii="Trebuchet MS" w:eastAsia="Trebuchet MS" w:hAnsi="Trebuchet MS" w:cs="Trebuchet MS"/>
                <w:spacing w:val="-3"/>
                <w:sz w:val="22"/>
                <w:szCs w:val="22"/>
              </w:rPr>
              <w:t>k</w:t>
            </w:r>
            <w:r>
              <w:rPr>
                <w:rFonts w:ascii="Trebuchet MS" w:eastAsia="Trebuchet MS" w:hAnsi="Trebuchet MS" w:cs="Trebuchet MS"/>
                <w:sz w:val="22"/>
                <w:szCs w:val="22"/>
              </w:rPr>
              <w:t>s s</w:t>
            </w:r>
            <w:r>
              <w:rPr>
                <w:rFonts w:ascii="Trebuchet MS" w:eastAsia="Trebuchet MS" w:hAnsi="Trebuchet MS" w:cs="Trebuchet MS"/>
                <w:spacing w:val="-1"/>
                <w:sz w:val="22"/>
                <w:szCs w:val="22"/>
              </w:rPr>
              <w:t>u</w:t>
            </w:r>
            <w:r>
              <w:rPr>
                <w:rFonts w:ascii="Trebuchet MS" w:eastAsia="Trebuchet MS" w:hAnsi="Trebuchet MS" w:cs="Trebuchet MS"/>
                <w:sz w:val="22"/>
                <w:szCs w:val="22"/>
              </w:rPr>
              <w:t>p</w:t>
            </w:r>
            <w:r>
              <w:rPr>
                <w:rFonts w:ascii="Trebuchet MS" w:eastAsia="Trebuchet MS" w:hAnsi="Trebuchet MS" w:cs="Trebuchet MS"/>
                <w:spacing w:val="-1"/>
                <w:sz w:val="22"/>
                <w:szCs w:val="22"/>
              </w:rPr>
              <w:t>p</w:t>
            </w:r>
            <w:r>
              <w:rPr>
                <w:rFonts w:ascii="Trebuchet MS" w:eastAsia="Trebuchet MS" w:hAnsi="Trebuchet MS" w:cs="Trebuchet MS"/>
                <w:sz w:val="22"/>
                <w:szCs w:val="22"/>
              </w:rPr>
              <w:t>l</w:t>
            </w:r>
            <w:r>
              <w:rPr>
                <w:rFonts w:ascii="Trebuchet MS" w:eastAsia="Trebuchet MS" w:hAnsi="Trebuchet MS" w:cs="Trebuchet MS"/>
                <w:spacing w:val="-1"/>
                <w:sz w:val="22"/>
                <w:szCs w:val="22"/>
              </w:rPr>
              <w:t>em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at</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w:t>
            </w:r>
            <w:r>
              <w:rPr>
                <w:rFonts w:ascii="Trebuchet MS" w:eastAsia="Trebuchet MS" w:hAnsi="Trebuchet MS" w:cs="Trebuchet MS"/>
                <w:spacing w:val="-3"/>
                <w:sz w:val="22"/>
                <w:szCs w:val="22"/>
              </w:rPr>
              <w:t>h</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s</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r </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b</w:t>
            </w:r>
            <w:r>
              <w:rPr>
                <w:rFonts w:ascii="Trebuchet MS" w:eastAsia="Trebuchet MS" w:hAnsi="Trebuchet MS" w:cs="Trebuchet MS"/>
                <w:spacing w:val="-1"/>
                <w:sz w:val="22"/>
                <w:szCs w:val="22"/>
              </w:rPr>
              <w:t>l</w:t>
            </w:r>
            <w:r>
              <w:rPr>
                <w:rFonts w:ascii="Trebuchet MS" w:eastAsia="Trebuchet MS" w:hAnsi="Trebuchet MS" w:cs="Trebuchet MS"/>
                <w:sz w:val="22"/>
                <w:szCs w:val="22"/>
              </w:rPr>
              <w:t xml:space="preserve">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u</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ns</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s </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y</w:t>
            </w:r>
            <w:r>
              <w:rPr>
                <w:rFonts w:ascii="Trebuchet MS" w:eastAsia="Trebuchet MS" w:hAnsi="Trebuchet MS" w:cs="Trebuchet MS"/>
                <w:sz w:val="22"/>
                <w:szCs w:val="22"/>
              </w:rPr>
              <w:t>p</w:t>
            </w:r>
            <w:r>
              <w:rPr>
                <w:rFonts w:ascii="Trebuchet MS" w:eastAsia="Trebuchet MS" w:hAnsi="Trebuchet MS" w:cs="Trebuchet MS"/>
                <w:spacing w:val="-1"/>
                <w:sz w:val="22"/>
                <w:szCs w:val="22"/>
              </w:rPr>
              <w:t>o</w:t>
            </w:r>
            <w:r>
              <w:rPr>
                <w:rFonts w:ascii="Trebuchet MS" w:eastAsia="Trebuchet MS" w:hAnsi="Trebuchet MS" w:cs="Trebuchet MS"/>
                <w:sz w:val="22"/>
                <w:szCs w:val="22"/>
              </w:rPr>
              <w:t>gra</w:t>
            </w:r>
            <w:r>
              <w:rPr>
                <w:rFonts w:ascii="Trebuchet MS" w:eastAsia="Trebuchet MS" w:hAnsi="Trebuchet MS" w:cs="Trebuchet MS"/>
                <w:spacing w:val="-1"/>
                <w:sz w:val="22"/>
                <w:szCs w:val="22"/>
              </w:rPr>
              <w:t>p</w:t>
            </w:r>
            <w:r>
              <w:rPr>
                <w:rFonts w:ascii="Trebuchet MS" w:eastAsia="Trebuchet MS" w:hAnsi="Trebuchet MS" w:cs="Trebuchet MS"/>
                <w:sz w:val="22"/>
                <w:szCs w:val="22"/>
              </w:rPr>
              <w:t>h</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err</w:t>
            </w:r>
            <w:r>
              <w:rPr>
                <w:rFonts w:ascii="Trebuchet MS" w:eastAsia="Trebuchet MS" w:hAnsi="Trebuchet MS" w:cs="Trebuchet MS"/>
                <w:spacing w:val="-3"/>
                <w:sz w:val="22"/>
                <w:szCs w:val="22"/>
              </w:rPr>
              <w:t>o</w:t>
            </w:r>
            <w:r>
              <w:rPr>
                <w:rFonts w:ascii="Trebuchet MS" w:eastAsia="Trebuchet MS" w:hAnsi="Trebuchet MS" w:cs="Trebuchet MS"/>
                <w:sz w:val="22"/>
                <w:szCs w:val="22"/>
              </w:rPr>
              <w:t>rs,</w:t>
            </w:r>
            <w:r>
              <w:rPr>
                <w:rFonts w:ascii="Trebuchet MS" w:eastAsia="Trebuchet MS" w:hAnsi="Trebuchet MS" w:cs="Trebuchet MS"/>
                <w:spacing w:val="1"/>
                <w:sz w:val="22"/>
                <w:szCs w:val="22"/>
              </w:rPr>
              <w:t xml:space="preserve"> t</w:t>
            </w:r>
            <w:r>
              <w:rPr>
                <w:rFonts w:ascii="Trebuchet MS" w:eastAsia="Trebuchet MS" w:hAnsi="Trebuchet MS" w:cs="Trebuchet MS"/>
                <w:spacing w:val="-3"/>
                <w:sz w:val="22"/>
                <w:szCs w:val="22"/>
              </w:rPr>
              <w:t>h</w:t>
            </w:r>
            <w:r>
              <w:rPr>
                <w:rFonts w:ascii="Trebuchet MS" w:eastAsia="Trebuchet MS" w:hAnsi="Trebuchet MS" w:cs="Trebuchet MS"/>
                <w:sz w:val="22"/>
                <w:szCs w:val="22"/>
              </w:rPr>
              <w:t>e 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o</w:t>
            </w:r>
            <w:r>
              <w:rPr>
                <w:rFonts w:ascii="Trebuchet MS" w:eastAsia="Trebuchet MS" w:hAnsi="Trebuchet MS" w:cs="Trebuchet MS"/>
                <w:spacing w:val="1"/>
                <w:sz w:val="22"/>
                <w:szCs w:val="22"/>
              </w:rPr>
              <w:t>c</w:t>
            </w:r>
            <w:r>
              <w:rPr>
                <w:rFonts w:ascii="Trebuchet MS" w:eastAsia="Trebuchet MS" w:hAnsi="Trebuchet MS" w:cs="Trebuchet MS"/>
                <w:sz w:val="22"/>
                <w:szCs w:val="22"/>
              </w:rPr>
              <w:t>u</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t</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z w:val="22"/>
                <w:szCs w:val="22"/>
              </w:rPr>
              <w:t>i</w:t>
            </w:r>
            <w:r>
              <w:rPr>
                <w:rFonts w:ascii="Trebuchet MS" w:eastAsia="Trebuchet MS" w:hAnsi="Trebuchet MS" w:cs="Trebuchet MS"/>
                <w:spacing w:val="-1"/>
                <w:sz w:val="22"/>
                <w:szCs w:val="22"/>
              </w:rPr>
              <w:t>l</w:t>
            </w:r>
            <w:r>
              <w:rPr>
                <w:rFonts w:ascii="Trebuchet MS" w:eastAsia="Trebuchet MS" w:hAnsi="Trebuchet MS" w:cs="Trebuchet MS"/>
                <w:sz w:val="22"/>
                <w:szCs w:val="22"/>
              </w:rPr>
              <w:t>l</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be</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re</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u</w:t>
            </w:r>
            <w:r>
              <w:rPr>
                <w:rFonts w:ascii="Trebuchet MS" w:eastAsia="Trebuchet MS" w:hAnsi="Trebuchet MS" w:cs="Trebuchet MS"/>
                <w:sz w:val="22"/>
                <w:szCs w:val="22"/>
              </w:rPr>
              <w:t xml:space="preserve">rned </w:t>
            </w:r>
            <w:r>
              <w:rPr>
                <w:rFonts w:ascii="Trebuchet MS" w:eastAsia="Trebuchet MS" w:hAnsi="Trebuchet MS" w:cs="Trebuchet MS"/>
                <w:spacing w:val="1"/>
                <w:sz w:val="22"/>
                <w:szCs w:val="22"/>
              </w:rPr>
              <w:t>t</w:t>
            </w:r>
            <w:r>
              <w:rPr>
                <w:rFonts w:ascii="Trebuchet MS" w:eastAsia="Trebuchet MS" w:hAnsi="Trebuchet MS" w:cs="Trebuchet MS"/>
                <w:sz w:val="22"/>
                <w:szCs w:val="22"/>
              </w:rPr>
              <w:t>o</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pr</w:t>
            </w:r>
            <w:r>
              <w:rPr>
                <w:rFonts w:ascii="Trebuchet MS" w:eastAsia="Trebuchet MS" w:hAnsi="Trebuchet MS" w:cs="Trebuchet MS"/>
                <w:spacing w:val="-1"/>
                <w:sz w:val="22"/>
                <w:szCs w:val="22"/>
              </w:rPr>
              <w:t>o</w:t>
            </w:r>
            <w:r>
              <w:rPr>
                <w:rFonts w:ascii="Trebuchet MS" w:eastAsia="Trebuchet MS" w:hAnsi="Trebuchet MS" w:cs="Trebuchet MS"/>
                <w:sz w:val="22"/>
                <w:szCs w:val="22"/>
              </w:rPr>
              <w:t>je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1"/>
                <w:sz w:val="22"/>
                <w:szCs w:val="22"/>
              </w:rPr>
              <w:t>i</w:t>
            </w:r>
            <w:r>
              <w:rPr>
                <w:rFonts w:ascii="Trebuchet MS" w:eastAsia="Trebuchet MS" w:hAnsi="Trebuchet MS" w:cs="Trebuchet MS"/>
                <w:sz w:val="22"/>
                <w:szCs w:val="22"/>
              </w:rPr>
              <w:t>n</w:t>
            </w:r>
            <w:r>
              <w:rPr>
                <w:rFonts w:ascii="Trebuchet MS" w:eastAsia="Trebuchet MS" w:hAnsi="Trebuchet MS" w:cs="Trebuchet MS"/>
                <w:spacing w:val="-1"/>
                <w:sz w:val="22"/>
                <w:szCs w:val="22"/>
              </w:rPr>
              <w:t>e</w:t>
            </w:r>
            <w:r>
              <w:rPr>
                <w:rFonts w:ascii="Trebuchet MS" w:eastAsia="Trebuchet MS" w:hAnsi="Trebuchet MS" w:cs="Trebuchet MS"/>
                <w:sz w:val="22"/>
                <w:szCs w:val="22"/>
              </w:rPr>
              <w:t>er</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r</w:t>
            </w:r>
            <w:r>
              <w:rPr>
                <w:rFonts w:ascii="Trebuchet MS" w:eastAsia="Trebuchet MS" w:hAnsi="Trebuchet MS" w:cs="Trebuchet MS"/>
                <w:spacing w:val="-2"/>
                <w:sz w:val="22"/>
                <w:szCs w:val="22"/>
              </w:rPr>
              <w:t>e</w:t>
            </w:r>
            <w:r>
              <w:rPr>
                <w:rFonts w:ascii="Trebuchet MS" w:eastAsia="Trebuchet MS" w:hAnsi="Trebuchet MS" w:cs="Trebuchet MS"/>
                <w:spacing w:val="1"/>
                <w:sz w:val="22"/>
                <w:szCs w:val="22"/>
              </w:rPr>
              <w:t>ct</w:t>
            </w:r>
            <w:r>
              <w:rPr>
                <w:rFonts w:ascii="Trebuchet MS" w:eastAsia="Trebuchet MS" w:hAnsi="Trebuchet MS" w:cs="Trebuchet MS"/>
                <w:sz w:val="22"/>
                <w:szCs w:val="22"/>
              </w:rPr>
              <w:t>if</w:t>
            </w:r>
            <w:r>
              <w:rPr>
                <w:rFonts w:ascii="Trebuchet MS" w:eastAsia="Trebuchet MS" w:hAnsi="Trebuchet MS" w:cs="Trebuchet MS"/>
                <w:spacing w:val="-4"/>
                <w:sz w:val="22"/>
                <w:szCs w:val="22"/>
              </w:rPr>
              <w:t>i</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z w:val="22"/>
                <w:szCs w:val="22"/>
              </w:rPr>
              <w:t>/</w:t>
            </w:r>
            <w:r>
              <w:rPr>
                <w:rFonts w:ascii="Trebuchet MS" w:eastAsia="Trebuchet MS" w:hAnsi="Trebuchet MS" w:cs="Trebuchet MS"/>
                <w:spacing w:val="-2"/>
                <w:sz w:val="22"/>
                <w:szCs w:val="22"/>
              </w:rPr>
              <w:t>o</w:t>
            </w:r>
            <w:r>
              <w:rPr>
                <w:rFonts w:ascii="Trebuchet MS" w:eastAsia="Trebuchet MS" w:hAnsi="Trebuchet MS" w:cs="Trebuchet MS"/>
                <w:sz w:val="22"/>
                <w:szCs w:val="22"/>
              </w:rPr>
              <w:t>r s</w:t>
            </w:r>
            <w:r>
              <w:rPr>
                <w:rFonts w:ascii="Trebuchet MS" w:eastAsia="Trebuchet MS" w:hAnsi="Trebuchet MS" w:cs="Trebuchet MS"/>
                <w:spacing w:val="-1"/>
                <w:sz w:val="22"/>
                <w:szCs w:val="22"/>
              </w:rPr>
              <w:t>u</w:t>
            </w:r>
            <w:r>
              <w:rPr>
                <w:rFonts w:ascii="Trebuchet MS" w:eastAsia="Trebuchet MS" w:hAnsi="Trebuchet MS" w:cs="Trebuchet MS"/>
                <w:sz w:val="22"/>
                <w:szCs w:val="22"/>
              </w:rPr>
              <w:t>b</w:t>
            </w:r>
            <w:r>
              <w:rPr>
                <w:rFonts w:ascii="Trebuchet MS" w:eastAsia="Trebuchet MS" w:hAnsi="Trebuchet MS" w:cs="Trebuchet MS"/>
                <w:spacing w:val="-2"/>
                <w:sz w:val="22"/>
                <w:szCs w:val="22"/>
              </w:rPr>
              <w:t>m</w:t>
            </w:r>
            <w:r>
              <w:rPr>
                <w:rFonts w:ascii="Trebuchet MS" w:eastAsia="Trebuchet MS" w:hAnsi="Trebuchet MS" w:cs="Trebuchet MS"/>
                <w:sz w:val="22"/>
                <w:szCs w:val="22"/>
              </w:rPr>
              <w:t>i</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io</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d</w:t>
            </w:r>
            <w:r>
              <w:rPr>
                <w:rFonts w:ascii="Trebuchet MS" w:eastAsia="Trebuchet MS" w:hAnsi="Trebuchet MS" w:cs="Trebuchet MS"/>
                <w:spacing w:val="-1"/>
                <w:sz w:val="22"/>
                <w:szCs w:val="22"/>
              </w:rPr>
              <w:t>d</w:t>
            </w:r>
            <w:r>
              <w:rPr>
                <w:rFonts w:ascii="Trebuchet MS" w:eastAsia="Trebuchet MS" w:hAnsi="Trebuchet MS" w:cs="Trebuchet MS"/>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l </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tt</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w:t>
            </w:r>
            <w:r>
              <w:rPr>
                <w:rFonts w:ascii="Trebuchet MS" w:eastAsia="Trebuchet MS" w:hAnsi="Trebuchet MS" w:cs="Trebuchet MS"/>
                <w:sz w:val="22"/>
                <w:szCs w:val="22"/>
              </w:rPr>
              <w:t>h</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w</w:t>
            </w:r>
            <w:r>
              <w:rPr>
                <w:rFonts w:ascii="Trebuchet MS" w:eastAsia="Trebuchet MS" w:hAnsi="Trebuchet MS" w:cs="Trebuchet MS"/>
                <w:spacing w:val="-3"/>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i</w:t>
            </w:r>
            <w:r>
              <w:rPr>
                <w:rFonts w:ascii="Trebuchet MS" w:eastAsia="Trebuchet MS" w:hAnsi="Trebuchet MS" w:cs="Trebuchet MS"/>
                <w:sz w:val="22"/>
                <w:szCs w:val="22"/>
              </w:rPr>
              <w:t xml:space="preserve">n </w:t>
            </w:r>
            <w:r>
              <w:rPr>
                <w:rFonts w:ascii="Trebuchet MS" w:eastAsia="Trebuchet MS" w:hAnsi="Trebuchet MS" w:cs="Trebuchet MS"/>
                <w:spacing w:val="1"/>
                <w:sz w:val="22"/>
                <w:szCs w:val="22"/>
              </w:rPr>
              <w:t>t</w:t>
            </w:r>
            <w:r>
              <w:rPr>
                <w:rFonts w:ascii="Trebuchet MS" w:eastAsia="Trebuchet MS" w:hAnsi="Trebuchet MS" w:cs="Trebuchet MS"/>
                <w:sz w:val="22"/>
                <w:szCs w:val="22"/>
              </w:rPr>
              <w:t>he s</w:t>
            </w:r>
            <w:r>
              <w:rPr>
                <w:rFonts w:ascii="Trebuchet MS" w:eastAsia="Trebuchet MS" w:hAnsi="Trebuchet MS" w:cs="Trebuchet MS"/>
                <w:spacing w:val="-1"/>
                <w:sz w:val="22"/>
                <w:szCs w:val="22"/>
              </w:rPr>
              <w:t>am</w:t>
            </w:r>
            <w:r>
              <w:rPr>
                <w:rFonts w:ascii="Trebuchet MS" w:eastAsia="Trebuchet MS" w:hAnsi="Trebuchet MS" w:cs="Trebuchet MS"/>
                <w:sz w:val="22"/>
                <w:szCs w:val="22"/>
              </w:rPr>
              <w:t>e d</w:t>
            </w:r>
            <w:r>
              <w:rPr>
                <w:rFonts w:ascii="Trebuchet MS" w:eastAsia="Trebuchet MS" w:hAnsi="Trebuchet MS" w:cs="Trebuchet MS"/>
                <w:spacing w:val="-1"/>
                <w:sz w:val="22"/>
                <w:szCs w:val="22"/>
              </w:rPr>
              <w:t>ay</w:t>
            </w:r>
            <w:r>
              <w:rPr>
                <w:rFonts w:ascii="Trebuchet MS" w:eastAsia="Trebuchet MS" w:hAnsi="Trebuchet MS" w:cs="Trebuchet MS"/>
                <w:sz w:val="22"/>
                <w:szCs w:val="22"/>
              </w:rPr>
              <w:t>.</w:t>
            </w:r>
          </w:p>
        </w:tc>
        <w:tc>
          <w:tcPr>
            <w:tcW w:w="2520" w:type="dxa"/>
            <w:tcBorders>
              <w:top w:val="dotted" w:sz="4" w:space="0" w:color="000000"/>
              <w:left w:val="dotted" w:sz="4" w:space="0" w:color="000000"/>
              <w:bottom w:val="dotted" w:sz="4" w:space="0" w:color="000000"/>
              <w:right w:val="dotted" w:sz="4" w:space="0" w:color="000000"/>
            </w:tcBorders>
          </w:tcPr>
          <w:p w14:paraId="1F3AC6B8" w14:textId="77777777" w:rsidR="00F46853" w:rsidRDefault="00F46853">
            <w:pPr>
              <w:spacing w:line="200" w:lineRule="exact"/>
            </w:pPr>
          </w:p>
          <w:p w14:paraId="2CE63C6A" w14:textId="77777777" w:rsidR="00F46853" w:rsidRDefault="00F46853">
            <w:pPr>
              <w:spacing w:line="200" w:lineRule="exact"/>
            </w:pPr>
          </w:p>
          <w:p w14:paraId="17A8717F" w14:textId="77777777" w:rsidR="00F46853" w:rsidRDefault="00F46853">
            <w:pPr>
              <w:spacing w:line="200" w:lineRule="exact"/>
            </w:pPr>
          </w:p>
          <w:p w14:paraId="3416D773" w14:textId="77777777" w:rsidR="00F46853" w:rsidRDefault="00F46853">
            <w:pPr>
              <w:spacing w:line="200" w:lineRule="exact"/>
            </w:pPr>
          </w:p>
          <w:p w14:paraId="6B542719" w14:textId="77777777" w:rsidR="00F46853" w:rsidRDefault="00F46853">
            <w:pPr>
              <w:spacing w:before="2" w:line="220" w:lineRule="exact"/>
              <w:rPr>
                <w:sz w:val="22"/>
                <w:szCs w:val="22"/>
              </w:rPr>
            </w:pPr>
          </w:p>
          <w:p w14:paraId="166CDF7F" w14:textId="77777777" w:rsidR="00F46853" w:rsidRDefault="00533CCC">
            <w:pPr>
              <w:ind w:left="333" w:right="693"/>
              <w:jc w:val="center"/>
              <w:rPr>
                <w:rFonts w:ascii="Trebuchet MS" w:eastAsia="Trebuchet MS" w:hAnsi="Trebuchet MS" w:cs="Trebuchet MS"/>
                <w:sz w:val="22"/>
                <w:szCs w:val="22"/>
              </w:rPr>
            </w:pPr>
            <w:r>
              <w:rPr>
                <w:rFonts w:ascii="Trebuchet MS" w:eastAsia="Trebuchet MS" w:hAnsi="Trebuchet MS" w:cs="Trebuchet MS"/>
                <w:i/>
                <w:sz w:val="22"/>
                <w:szCs w:val="22"/>
              </w:rPr>
              <w:t>S</w:t>
            </w:r>
            <w:r>
              <w:rPr>
                <w:rFonts w:ascii="Trebuchet MS" w:eastAsia="Trebuchet MS" w:hAnsi="Trebuchet MS" w:cs="Trebuchet MS"/>
                <w:i/>
                <w:spacing w:val="-1"/>
                <w:sz w:val="22"/>
                <w:szCs w:val="22"/>
              </w:rPr>
              <w:t>u</w:t>
            </w:r>
            <w:r>
              <w:rPr>
                <w:rFonts w:ascii="Trebuchet MS" w:eastAsia="Trebuchet MS" w:hAnsi="Trebuchet MS" w:cs="Trebuchet MS"/>
                <w:i/>
                <w:sz w:val="22"/>
                <w:szCs w:val="22"/>
              </w:rPr>
              <w:t>b</w:t>
            </w:r>
            <w:r>
              <w:rPr>
                <w:rFonts w:ascii="Trebuchet MS" w:eastAsia="Trebuchet MS" w:hAnsi="Trebuchet MS" w:cs="Trebuchet MS"/>
                <w:i/>
                <w:spacing w:val="-1"/>
                <w:sz w:val="22"/>
                <w:szCs w:val="22"/>
              </w:rPr>
              <w:t>co</w:t>
            </w:r>
            <w:r>
              <w:rPr>
                <w:rFonts w:ascii="Trebuchet MS" w:eastAsia="Trebuchet MS" w:hAnsi="Trebuchet MS" w:cs="Trebuchet MS"/>
                <w:i/>
                <w:sz w:val="22"/>
                <w:szCs w:val="22"/>
              </w:rPr>
              <w:t>ntr</w:t>
            </w:r>
            <w:r>
              <w:rPr>
                <w:rFonts w:ascii="Trebuchet MS" w:eastAsia="Trebuchet MS" w:hAnsi="Trebuchet MS" w:cs="Trebuchet MS"/>
                <w:i/>
                <w:spacing w:val="-1"/>
                <w:sz w:val="22"/>
                <w:szCs w:val="22"/>
              </w:rPr>
              <w:t>ac</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r</w:t>
            </w:r>
          </w:p>
          <w:p w14:paraId="69C6D6E3" w14:textId="77777777" w:rsidR="00F46853" w:rsidRDefault="00533CCC">
            <w:pPr>
              <w:spacing w:line="240" w:lineRule="exact"/>
              <w:ind w:left="722" w:right="1082"/>
              <w:jc w:val="center"/>
              <w:rPr>
                <w:rFonts w:ascii="Trebuchet MS" w:eastAsia="Trebuchet MS" w:hAnsi="Trebuchet MS" w:cs="Trebuchet MS"/>
                <w:sz w:val="22"/>
                <w:szCs w:val="22"/>
              </w:rPr>
            </w:pPr>
            <w:r>
              <w:rPr>
                <w:rFonts w:ascii="Trebuchet MS" w:eastAsia="Trebuchet MS" w:hAnsi="Trebuchet MS" w:cs="Trebuchet MS"/>
                <w:i/>
                <w:sz w:val="22"/>
                <w:szCs w:val="22"/>
              </w:rPr>
              <w:t>B</w:t>
            </w:r>
            <w:r>
              <w:rPr>
                <w:rFonts w:ascii="Trebuchet MS" w:eastAsia="Trebuchet MS" w:hAnsi="Trebuchet MS" w:cs="Trebuchet MS"/>
                <w:i/>
                <w:spacing w:val="-1"/>
                <w:sz w:val="22"/>
                <w:szCs w:val="22"/>
              </w:rPr>
              <w:t>i</w:t>
            </w:r>
            <w:r>
              <w:rPr>
                <w:rFonts w:ascii="Trebuchet MS" w:eastAsia="Trebuchet MS" w:hAnsi="Trebuchet MS" w:cs="Trebuchet MS"/>
                <w:i/>
                <w:spacing w:val="1"/>
                <w:sz w:val="22"/>
                <w:szCs w:val="22"/>
              </w:rPr>
              <w:t>ll</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n</w:t>
            </w:r>
            <w:r>
              <w:rPr>
                <w:rFonts w:ascii="Trebuchet MS" w:eastAsia="Trebuchet MS" w:hAnsi="Trebuchet MS" w:cs="Trebuchet MS"/>
                <w:i/>
                <w:sz w:val="22"/>
                <w:szCs w:val="22"/>
              </w:rPr>
              <w:t>g</w:t>
            </w:r>
          </w:p>
        </w:tc>
      </w:tr>
      <w:tr w:rsidR="00F46853" w14:paraId="4B78660A" w14:textId="77777777">
        <w:trPr>
          <w:trHeight w:hRule="exact" w:val="267"/>
        </w:trPr>
        <w:tc>
          <w:tcPr>
            <w:tcW w:w="2360" w:type="dxa"/>
            <w:tcBorders>
              <w:top w:val="dotted" w:sz="4" w:space="0" w:color="000000"/>
              <w:left w:val="dotted" w:sz="4" w:space="0" w:color="000000"/>
              <w:bottom w:val="dotted" w:sz="4" w:space="0" w:color="000000"/>
              <w:right w:val="dotted" w:sz="4" w:space="0" w:color="000000"/>
            </w:tcBorders>
          </w:tcPr>
          <w:p w14:paraId="76DB23B7" w14:textId="77777777" w:rsidR="00F46853" w:rsidRDefault="00F46853"/>
        </w:tc>
        <w:tc>
          <w:tcPr>
            <w:tcW w:w="5850" w:type="dxa"/>
            <w:tcBorders>
              <w:top w:val="dotted" w:sz="4" w:space="0" w:color="000000"/>
              <w:left w:val="dotted" w:sz="4" w:space="0" w:color="000000"/>
              <w:bottom w:val="dotted" w:sz="4" w:space="0" w:color="000000"/>
              <w:right w:val="dotted" w:sz="4" w:space="0" w:color="000000"/>
            </w:tcBorders>
          </w:tcPr>
          <w:p w14:paraId="4FF61E5D" w14:textId="77777777" w:rsidR="00F46853" w:rsidRDefault="00533CCC">
            <w:pPr>
              <w:spacing w:before="3" w:line="240" w:lineRule="exact"/>
              <w:ind w:left="1369"/>
              <w:rPr>
                <w:rFonts w:ascii="Trebuchet MS" w:eastAsia="Trebuchet MS" w:hAnsi="Trebuchet MS" w:cs="Trebuchet MS"/>
                <w:sz w:val="22"/>
                <w:szCs w:val="22"/>
              </w:rPr>
            </w:pPr>
            <w:r>
              <w:rPr>
                <w:rFonts w:ascii="Trebuchet MS" w:eastAsia="Trebuchet MS" w:hAnsi="Trebuchet MS" w:cs="Trebuchet MS"/>
                <w:b/>
                <w:sz w:val="22"/>
                <w:szCs w:val="22"/>
              </w:rPr>
              <w:t>5</w:t>
            </w:r>
            <w:r>
              <w:rPr>
                <w:rFonts w:ascii="Trebuchet MS" w:eastAsia="Trebuchet MS" w:hAnsi="Trebuchet MS" w:cs="Trebuchet MS"/>
                <w:b/>
                <w:spacing w:val="1"/>
                <w:sz w:val="22"/>
                <w:szCs w:val="22"/>
              </w:rPr>
              <w:t>.</w:t>
            </w:r>
            <w:r>
              <w:rPr>
                <w:rFonts w:ascii="Trebuchet MS" w:eastAsia="Trebuchet MS" w:hAnsi="Trebuchet MS" w:cs="Trebuchet MS"/>
                <w:b/>
                <w:sz w:val="22"/>
                <w:szCs w:val="22"/>
              </w:rPr>
              <w:t>4</w:t>
            </w:r>
            <w:r>
              <w:rPr>
                <w:rFonts w:ascii="Trebuchet MS" w:eastAsia="Trebuchet MS" w:hAnsi="Trebuchet MS" w:cs="Trebuchet MS"/>
                <w:b/>
                <w:spacing w:val="1"/>
                <w:sz w:val="22"/>
                <w:szCs w:val="22"/>
              </w:rPr>
              <w:t xml:space="preserve"> </w:t>
            </w:r>
            <w:r>
              <w:rPr>
                <w:rFonts w:ascii="Trebuchet MS" w:eastAsia="Trebuchet MS" w:hAnsi="Trebuchet MS" w:cs="Trebuchet MS"/>
                <w:b/>
                <w:spacing w:val="-3"/>
                <w:sz w:val="22"/>
                <w:szCs w:val="22"/>
              </w:rPr>
              <w:t>E</w:t>
            </w:r>
            <w:r>
              <w:rPr>
                <w:rFonts w:ascii="Trebuchet MS" w:eastAsia="Trebuchet MS" w:hAnsi="Trebuchet MS" w:cs="Trebuchet MS"/>
                <w:b/>
                <w:spacing w:val="1"/>
                <w:sz w:val="22"/>
                <w:szCs w:val="22"/>
              </w:rPr>
              <w:t>v</w:t>
            </w:r>
            <w:r>
              <w:rPr>
                <w:rFonts w:ascii="Trebuchet MS" w:eastAsia="Trebuchet MS" w:hAnsi="Trebuchet MS" w:cs="Trebuchet MS"/>
                <w:b/>
                <w:sz w:val="22"/>
                <w:szCs w:val="22"/>
              </w:rPr>
              <w:t>al</w:t>
            </w:r>
            <w:r>
              <w:rPr>
                <w:rFonts w:ascii="Trebuchet MS" w:eastAsia="Trebuchet MS" w:hAnsi="Trebuchet MS" w:cs="Trebuchet MS"/>
                <w:b/>
                <w:spacing w:val="-1"/>
                <w:sz w:val="22"/>
                <w:szCs w:val="22"/>
              </w:rPr>
              <w:t>u</w:t>
            </w:r>
            <w:r>
              <w:rPr>
                <w:rFonts w:ascii="Trebuchet MS" w:eastAsia="Trebuchet MS" w:hAnsi="Trebuchet MS" w:cs="Trebuchet MS"/>
                <w:b/>
                <w:spacing w:val="-2"/>
                <w:sz w:val="22"/>
                <w:szCs w:val="22"/>
              </w:rPr>
              <w:t>a</w:t>
            </w:r>
            <w:r>
              <w:rPr>
                <w:rFonts w:ascii="Trebuchet MS" w:eastAsia="Trebuchet MS" w:hAnsi="Trebuchet MS" w:cs="Trebuchet MS"/>
                <w:b/>
                <w:spacing w:val="1"/>
                <w:sz w:val="22"/>
                <w:szCs w:val="22"/>
              </w:rPr>
              <w:t>t</w:t>
            </w:r>
            <w:r>
              <w:rPr>
                <w:rFonts w:ascii="Trebuchet MS" w:eastAsia="Trebuchet MS" w:hAnsi="Trebuchet MS" w:cs="Trebuchet MS"/>
                <w:b/>
                <w:spacing w:val="-1"/>
                <w:sz w:val="22"/>
                <w:szCs w:val="22"/>
              </w:rPr>
              <w:t>i</w:t>
            </w:r>
            <w:r>
              <w:rPr>
                <w:rFonts w:ascii="Trebuchet MS" w:eastAsia="Trebuchet MS" w:hAnsi="Trebuchet MS" w:cs="Trebuchet MS"/>
                <w:b/>
                <w:sz w:val="22"/>
                <w:szCs w:val="22"/>
              </w:rPr>
              <w:t>on</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A</w:t>
            </w:r>
            <w:r>
              <w:rPr>
                <w:rFonts w:ascii="Trebuchet MS" w:eastAsia="Trebuchet MS" w:hAnsi="Trebuchet MS" w:cs="Trebuchet MS"/>
                <w:b/>
                <w:spacing w:val="-1"/>
                <w:sz w:val="22"/>
                <w:szCs w:val="22"/>
              </w:rPr>
              <w:t>c</w:t>
            </w:r>
            <w:r>
              <w:rPr>
                <w:rFonts w:ascii="Trebuchet MS" w:eastAsia="Trebuchet MS" w:hAnsi="Trebuchet MS" w:cs="Trebuchet MS"/>
                <w:b/>
                <w:sz w:val="22"/>
                <w:szCs w:val="22"/>
              </w:rPr>
              <w:t>c</w:t>
            </w:r>
            <w:r>
              <w:rPr>
                <w:rFonts w:ascii="Trebuchet MS" w:eastAsia="Trebuchet MS" w:hAnsi="Trebuchet MS" w:cs="Trebuchet MS"/>
                <w:b/>
                <w:spacing w:val="-2"/>
                <w:sz w:val="22"/>
                <w:szCs w:val="22"/>
              </w:rPr>
              <w:t>e</w:t>
            </w:r>
            <w:r>
              <w:rPr>
                <w:rFonts w:ascii="Trebuchet MS" w:eastAsia="Trebuchet MS" w:hAnsi="Trebuchet MS" w:cs="Trebuchet MS"/>
                <w:b/>
                <w:spacing w:val="1"/>
                <w:sz w:val="22"/>
                <w:szCs w:val="22"/>
              </w:rPr>
              <w:t>pt</w:t>
            </w:r>
            <w:r>
              <w:rPr>
                <w:rFonts w:ascii="Trebuchet MS" w:eastAsia="Trebuchet MS" w:hAnsi="Trebuchet MS" w:cs="Trebuchet MS"/>
                <w:b/>
                <w:spacing w:val="-2"/>
                <w:sz w:val="22"/>
                <w:szCs w:val="22"/>
              </w:rPr>
              <w:t>a</w:t>
            </w:r>
            <w:r>
              <w:rPr>
                <w:rFonts w:ascii="Trebuchet MS" w:eastAsia="Trebuchet MS" w:hAnsi="Trebuchet MS" w:cs="Trebuchet MS"/>
                <w:b/>
                <w:spacing w:val="-1"/>
                <w:sz w:val="22"/>
                <w:szCs w:val="22"/>
              </w:rPr>
              <w:t>n</w:t>
            </w:r>
            <w:r>
              <w:rPr>
                <w:rFonts w:ascii="Trebuchet MS" w:eastAsia="Trebuchet MS" w:hAnsi="Trebuchet MS" w:cs="Trebuchet MS"/>
                <w:b/>
                <w:sz w:val="22"/>
                <w:szCs w:val="22"/>
              </w:rPr>
              <w:t>ce</w:t>
            </w:r>
          </w:p>
        </w:tc>
        <w:tc>
          <w:tcPr>
            <w:tcW w:w="2520" w:type="dxa"/>
            <w:tcBorders>
              <w:top w:val="dotted" w:sz="4" w:space="0" w:color="000000"/>
              <w:left w:val="dotted" w:sz="4" w:space="0" w:color="000000"/>
              <w:bottom w:val="dotted" w:sz="4" w:space="0" w:color="000000"/>
              <w:right w:val="dotted" w:sz="4" w:space="0" w:color="000000"/>
            </w:tcBorders>
          </w:tcPr>
          <w:p w14:paraId="2FF7AB6E" w14:textId="77777777" w:rsidR="00F46853" w:rsidRDefault="00F46853"/>
        </w:tc>
      </w:tr>
      <w:tr w:rsidR="00F46853" w14:paraId="621E4BB5" w14:textId="77777777">
        <w:trPr>
          <w:trHeight w:hRule="exact" w:val="2081"/>
        </w:trPr>
        <w:tc>
          <w:tcPr>
            <w:tcW w:w="2360" w:type="dxa"/>
            <w:tcBorders>
              <w:top w:val="dotted" w:sz="4" w:space="0" w:color="000000"/>
              <w:left w:val="dotted" w:sz="4" w:space="0" w:color="000000"/>
              <w:bottom w:val="dotted" w:sz="4" w:space="0" w:color="000000"/>
              <w:right w:val="dotted" w:sz="4" w:space="0" w:color="000000"/>
            </w:tcBorders>
          </w:tcPr>
          <w:p w14:paraId="64EF679F" w14:textId="77777777" w:rsidR="00F46853" w:rsidRDefault="00F46853">
            <w:pPr>
              <w:spacing w:before="1" w:line="100" w:lineRule="exact"/>
              <w:rPr>
                <w:sz w:val="11"/>
                <w:szCs w:val="11"/>
              </w:rPr>
            </w:pPr>
          </w:p>
          <w:p w14:paraId="4F671E5F" w14:textId="77777777" w:rsidR="00F46853" w:rsidRDefault="00F46853">
            <w:pPr>
              <w:spacing w:line="200" w:lineRule="exact"/>
            </w:pPr>
          </w:p>
          <w:p w14:paraId="4204F3A9" w14:textId="77777777" w:rsidR="00F46853" w:rsidRDefault="00F46853">
            <w:pPr>
              <w:spacing w:line="200" w:lineRule="exact"/>
            </w:pPr>
          </w:p>
          <w:p w14:paraId="5304695E" w14:textId="77777777" w:rsidR="00F46853" w:rsidRDefault="00533CCC">
            <w:pPr>
              <w:ind w:left="206" w:right="530" w:firstLine="425"/>
              <w:rPr>
                <w:rFonts w:ascii="Trebuchet MS" w:eastAsia="Trebuchet MS" w:hAnsi="Trebuchet MS" w:cs="Trebuchet MS"/>
                <w:sz w:val="22"/>
                <w:szCs w:val="22"/>
              </w:rPr>
            </w:pP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 xml:space="preserve">t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ring </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nd </w:t>
            </w:r>
            <w:r>
              <w:rPr>
                <w:rFonts w:ascii="Trebuchet MS" w:eastAsia="Trebuchet MS" w:hAnsi="Trebuchet MS" w:cs="Trebuchet MS"/>
                <w:spacing w:val="-1"/>
                <w:sz w:val="22"/>
                <w:szCs w:val="22"/>
              </w:rPr>
              <w:t>T</w:t>
            </w:r>
            <w:r>
              <w:rPr>
                <w:rFonts w:ascii="Trebuchet MS" w:eastAsia="Trebuchet MS" w:hAnsi="Trebuchet MS" w:cs="Trebuchet MS"/>
                <w:sz w:val="22"/>
                <w:szCs w:val="22"/>
              </w:rPr>
              <w:t>ech</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ical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w:t>
            </w:r>
          </w:p>
        </w:tc>
        <w:tc>
          <w:tcPr>
            <w:tcW w:w="5850" w:type="dxa"/>
            <w:tcBorders>
              <w:top w:val="dotted" w:sz="4" w:space="0" w:color="000000"/>
              <w:left w:val="dotted" w:sz="4" w:space="0" w:color="000000"/>
              <w:bottom w:val="dotted" w:sz="4" w:space="0" w:color="000000"/>
              <w:right w:val="dotted" w:sz="4" w:space="0" w:color="000000"/>
            </w:tcBorders>
          </w:tcPr>
          <w:p w14:paraId="6B4B2638" w14:textId="77777777" w:rsidR="00F46853" w:rsidRDefault="00533CCC">
            <w:pPr>
              <w:tabs>
                <w:tab w:val="left" w:pos="820"/>
              </w:tabs>
              <w:spacing w:before="14" w:line="276" w:lineRule="auto"/>
              <w:ind w:left="824" w:right="422" w:hanging="361"/>
              <w:jc w:val="both"/>
              <w:rPr>
                <w:rFonts w:ascii="Trebuchet MS" w:eastAsia="Trebuchet MS" w:hAnsi="Trebuchet MS" w:cs="Trebuchet MS"/>
                <w:sz w:val="22"/>
                <w:szCs w:val="22"/>
              </w:rPr>
            </w:pPr>
            <w:r>
              <w:rPr>
                <w:w w:val="131"/>
                <w:sz w:val="22"/>
                <w:szCs w:val="22"/>
              </w:rPr>
              <w:t>•</w:t>
            </w:r>
            <w:r>
              <w:rPr>
                <w:sz w:val="22"/>
                <w:szCs w:val="22"/>
              </w:rPr>
              <w:tab/>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26"/>
                <w:sz w:val="22"/>
                <w:szCs w:val="22"/>
              </w:rPr>
              <w:t xml:space="preserve"> </w:t>
            </w: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26"/>
                <w:sz w:val="22"/>
                <w:szCs w:val="22"/>
              </w:rPr>
              <w:t xml:space="preserve"> </w:t>
            </w:r>
            <w:r>
              <w:rPr>
                <w:rFonts w:ascii="Trebuchet MS" w:eastAsia="Trebuchet MS" w:hAnsi="Trebuchet MS" w:cs="Trebuchet MS"/>
                <w:spacing w:val="-1"/>
                <w:sz w:val="22"/>
                <w:szCs w:val="22"/>
              </w:rPr>
              <w:t>E</w:t>
            </w:r>
            <w:r>
              <w:rPr>
                <w:rFonts w:ascii="Trebuchet MS" w:eastAsia="Trebuchet MS" w:hAnsi="Trebuchet MS" w:cs="Trebuchet MS"/>
                <w:sz w:val="22"/>
                <w:szCs w:val="22"/>
              </w:rPr>
              <w:t>n</w:t>
            </w:r>
            <w:r>
              <w:rPr>
                <w:rFonts w:ascii="Trebuchet MS" w:eastAsia="Trebuchet MS" w:hAnsi="Trebuchet MS" w:cs="Trebuchet MS"/>
                <w:spacing w:val="-1"/>
                <w:sz w:val="22"/>
                <w:szCs w:val="22"/>
              </w:rPr>
              <w:t>g</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e</w:t>
            </w:r>
            <w:r>
              <w:rPr>
                <w:rFonts w:ascii="Trebuchet MS" w:eastAsia="Trebuchet MS" w:hAnsi="Trebuchet MS" w:cs="Trebuchet MS"/>
                <w:spacing w:val="-1"/>
                <w:sz w:val="22"/>
                <w:szCs w:val="22"/>
              </w:rPr>
              <w:t>e</w:t>
            </w:r>
            <w:r>
              <w:rPr>
                <w:rFonts w:ascii="Trebuchet MS" w:eastAsia="Trebuchet MS" w:hAnsi="Trebuchet MS" w:cs="Trebuchet MS"/>
                <w:sz w:val="22"/>
                <w:szCs w:val="22"/>
              </w:rPr>
              <w:t>ring</w:t>
            </w:r>
            <w:r>
              <w:rPr>
                <w:rFonts w:ascii="Trebuchet MS" w:eastAsia="Trebuchet MS" w:hAnsi="Trebuchet MS" w:cs="Trebuchet MS"/>
                <w:spacing w:val="24"/>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26"/>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pacing w:val="-3"/>
                <w:sz w:val="22"/>
                <w:szCs w:val="22"/>
              </w:rPr>
              <w:t>e</w:t>
            </w:r>
            <w:r>
              <w:rPr>
                <w:rFonts w:ascii="Trebuchet MS" w:eastAsia="Trebuchet MS" w:hAnsi="Trebuchet MS" w:cs="Trebuchet MS"/>
                <w:spacing w:val="1"/>
                <w:sz w:val="22"/>
                <w:szCs w:val="22"/>
              </w:rPr>
              <w:t>c</w:t>
            </w:r>
            <w:r>
              <w:rPr>
                <w:rFonts w:ascii="Trebuchet MS" w:eastAsia="Trebuchet MS" w:hAnsi="Trebuchet MS" w:cs="Trebuchet MS"/>
                <w:sz w:val="22"/>
                <w:szCs w:val="22"/>
              </w:rPr>
              <w:t>h</w:t>
            </w:r>
            <w:r>
              <w:rPr>
                <w:rFonts w:ascii="Trebuchet MS" w:eastAsia="Trebuchet MS" w:hAnsi="Trebuchet MS" w:cs="Trebuchet MS"/>
                <w:spacing w:val="-1"/>
                <w:sz w:val="22"/>
                <w:szCs w:val="22"/>
              </w:rPr>
              <w:t>n</w:t>
            </w:r>
            <w:r>
              <w:rPr>
                <w:rFonts w:ascii="Trebuchet MS" w:eastAsia="Trebuchet MS" w:hAnsi="Trebuchet MS" w:cs="Trebuchet MS"/>
                <w:sz w:val="22"/>
                <w:szCs w:val="22"/>
              </w:rPr>
              <w:t>ical</w:t>
            </w:r>
            <w:r>
              <w:rPr>
                <w:rFonts w:ascii="Trebuchet MS" w:eastAsia="Trebuchet MS" w:hAnsi="Trebuchet MS" w:cs="Trebuchet MS"/>
                <w:spacing w:val="27"/>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1"/>
                <w:sz w:val="22"/>
                <w:szCs w:val="22"/>
              </w:rPr>
              <w:t>a</w:t>
            </w:r>
            <w:r>
              <w:rPr>
                <w:rFonts w:ascii="Trebuchet MS" w:eastAsia="Trebuchet MS" w:hAnsi="Trebuchet MS" w:cs="Trebuchet MS"/>
                <w:sz w:val="22"/>
                <w:szCs w:val="22"/>
              </w:rPr>
              <w:t>m s</w:t>
            </w:r>
            <w:r>
              <w:rPr>
                <w:rFonts w:ascii="Trebuchet MS" w:eastAsia="Trebuchet MS" w:hAnsi="Trebuchet MS" w:cs="Trebuchet MS"/>
                <w:spacing w:val="-1"/>
                <w:sz w:val="22"/>
                <w:szCs w:val="22"/>
              </w:rPr>
              <w:t>ha</w:t>
            </w:r>
            <w:r>
              <w:rPr>
                <w:rFonts w:ascii="Trebuchet MS" w:eastAsia="Trebuchet MS" w:hAnsi="Trebuchet MS" w:cs="Trebuchet MS"/>
                <w:sz w:val="22"/>
                <w:szCs w:val="22"/>
              </w:rPr>
              <w:t>ll</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mo</w:t>
            </w:r>
            <w:r>
              <w:rPr>
                <w:rFonts w:ascii="Trebuchet MS" w:eastAsia="Trebuchet MS" w:hAnsi="Trebuchet MS" w:cs="Trebuchet MS"/>
                <w:sz w:val="22"/>
                <w:szCs w:val="22"/>
              </w:rPr>
              <w:t>n</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r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3"/>
                <w:sz w:val="22"/>
                <w:szCs w:val="22"/>
              </w:rPr>
              <w:t>e</w:t>
            </w:r>
            <w:r>
              <w:rPr>
                <w:rFonts w:ascii="Trebuchet MS" w:eastAsia="Trebuchet MS" w:hAnsi="Trebuchet MS" w:cs="Trebuchet MS"/>
                <w:sz w:val="22"/>
                <w:szCs w:val="22"/>
              </w:rPr>
              <w:t>rfor</w:t>
            </w:r>
            <w:r>
              <w:rPr>
                <w:rFonts w:ascii="Trebuchet MS" w:eastAsia="Trebuchet MS" w:hAnsi="Trebuchet MS" w:cs="Trebuchet MS"/>
                <w:spacing w:val="-1"/>
                <w:sz w:val="22"/>
                <w:szCs w:val="22"/>
              </w:rPr>
              <w:t>ma</w:t>
            </w:r>
            <w:r>
              <w:rPr>
                <w:rFonts w:ascii="Trebuchet MS" w:eastAsia="Trebuchet MS" w:hAnsi="Trebuchet MS" w:cs="Trebuchet MS"/>
                <w:sz w:val="22"/>
                <w:szCs w:val="22"/>
              </w:rPr>
              <w:t>nce</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 e</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w:t>
            </w:r>
            <w:r>
              <w:rPr>
                <w:rFonts w:ascii="Trebuchet MS" w:eastAsia="Trebuchet MS" w:hAnsi="Trebuchet MS" w:cs="Trebuchet MS"/>
                <w:sz w:val="22"/>
                <w:szCs w:val="22"/>
              </w:rPr>
              <w:t>h 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pacing w:val="-2"/>
                <w:sz w:val="22"/>
                <w:szCs w:val="22"/>
              </w:rPr>
              <w:t>r</w:t>
            </w:r>
            <w:r>
              <w:rPr>
                <w:rFonts w:ascii="Trebuchet MS" w:eastAsia="Trebuchet MS" w:hAnsi="Trebuchet MS" w:cs="Trebuchet MS"/>
                <w:sz w:val="22"/>
                <w:szCs w:val="22"/>
              </w:rPr>
              <w:t>.</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C</w:t>
            </w:r>
            <w:r>
              <w:rPr>
                <w:rFonts w:ascii="Trebuchet MS" w:eastAsia="Trebuchet MS" w:hAnsi="Trebuchet MS" w:cs="Trebuchet MS"/>
                <w:spacing w:val="-1"/>
                <w:sz w:val="22"/>
                <w:szCs w:val="22"/>
              </w:rPr>
              <w:t>o</w:t>
            </w:r>
            <w:r>
              <w:rPr>
                <w:rFonts w:ascii="Trebuchet MS" w:eastAsia="Trebuchet MS" w:hAnsi="Trebuchet MS" w:cs="Trebuchet MS"/>
                <w:spacing w:val="-3"/>
                <w:sz w:val="22"/>
                <w:szCs w:val="22"/>
              </w:rPr>
              <w:t>n</w:t>
            </w:r>
            <w:r>
              <w:rPr>
                <w:rFonts w:ascii="Trebuchet MS" w:eastAsia="Trebuchet MS" w:hAnsi="Trebuchet MS" w:cs="Trebuchet MS"/>
                <w:sz w:val="22"/>
                <w:szCs w:val="22"/>
              </w:rPr>
              <w:t>d</w:t>
            </w:r>
            <w:r>
              <w:rPr>
                <w:rFonts w:ascii="Trebuchet MS" w:eastAsia="Trebuchet MS" w:hAnsi="Trebuchet MS" w:cs="Trebuchet MS"/>
                <w:spacing w:val="-1"/>
                <w:sz w:val="22"/>
                <w:szCs w:val="22"/>
              </w:rPr>
              <w:t>u</w:t>
            </w:r>
            <w:r>
              <w:rPr>
                <w:rFonts w:ascii="Trebuchet MS" w:eastAsia="Trebuchet MS" w:hAnsi="Trebuchet MS" w:cs="Trebuchet MS"/>
                <w:spacing w:val="1"/>
                <w:sz w:val="22"/>
                <w:szCs w:val="22"/>
              </w:rPr>
              <w:t>c</w:t>
            </w:r>
            <w:r>
              <w:rPr>
                <w:rFonts w:ascii="Trebuchet MS" w:eastAsia="Trebuchet MS" w:hAnsi="Trebuchet MS" w:cs="Trebuchet MS"/>
                <w:sz w:val="22"/>
                <w:szCs w:val="22"/>
              </w:rPr>
              <w:t>t p</w:t>
            </w:r>
            <w:r>
              <w:rPr>
                <w:rFonts w:ascii="Trebuchet MS" w:eastAsia="Trebuchet MS" w:hAnsi="Trebuchet MS" w:cs="Trebuchet MS"/>
                <w:spacing w:val="-1"/>
                <w:sz w:val="22"/>
                <w:szCs w:val="22"/>
              </w:rPr>
              <w:t>e</w:t>
            </w:r>
            <w:r>
              <w:rPr>
                <w:rFonts w:ascii="Trebuchet MS" w:eastAsia="Trebuchet MS" w:hAnsi="Trebuchet MS" w:cs="Trebuchet MS"/>
                <w:sz w:val="22"/>
                <w:szCs w:val="22"/>
              </w:rPr>
              <w:t>rfor</w:t>
            </w:r>
            <w:r>
              <w:rPr>
                <w:rFonts w:ascii="Trebuchet MS" w:eastAsia="Trebuchet MS" w:hAnsi="Trebuchet MS" w:cs="Trebuchet MS"/>
                <w:spacing w:val="-1"/>
                <w:sz w:val="22"/>
                <w:szCs w:val="22"/>
              </w:rPr>
              <w:t>ma</w:t>
            </w:r>
            <w:r>
              <w:rPr>
                <w:rFonts w:ascii="Trebuchet MS" w:eastAsia="Trebuchet MS" w:hAnsi="Trebuchet MS" w:cs="Trebuchet MS"/>
                <w:sz w:val="22"/>
                <w:szCs w:val="22"/>
              </w:rPr>
              <w:t>nce ev</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ua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pacing w:val="-3"/>
                <w:sz w:val="22"/>
                <w:szCs w:val="22"/>
              </w:rPr>
              <w:t>b</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2"/>
                <w:sz w:val="22"/>
                <w:szCs w:val="22"/>
              </w:rPr>
              <w:t>t</w:t>
            </w:r>
            <w:r>
              <w:rPr>
                <w:rFonts w:ascii="Trebuchet MS" w:eastAsia="Trebuchet MS" w:hAnsi="Trebuchet MS" w:cs="Trebuchet MS"/>
                <w:sz w:val="22"/>
                <w:szCs w:val="22"/>
              </w:rPr>
              <w:t>ra</w:t>
            </w:r>
            <w:r>
              <w:rPr>
                <w:rFonts w:ascii="Trebuchet MS" w:eastAsia="Trebuchet MS" w:hAnsi="Trebuchet MS" w:cs="Trebuchet MS"/>
                <w:spacing w:val="1"/>
                <w:sz w:val="22"/>
                <w:szCs w:val="22"/>
              </w:rPr>
              <w:t>ct</w:t>
            </w:r>
            <w:r>
              <w:rPr>
                <w:rFonts w:ascii="Trebuchet MS" w:eastAsia="Trebuchet MS" w:hAnsi="Trebuchet MS" w:cs="Trebuchet MS"/>
                <w:spacing w:val="-3"/>
                <w:sz w:val="22"/>
                <w:szCs w:val="22"/>
              </w:rPr>
              <w:t>o</w:t>
            </w:r>
            <w:r>
              <w:rPr>
                <w:rFonts w:ascii="Trebuchet MS" w:eastAsia="Trebuchet MS" w:hAnsi="Trebuchet MS" w:cs="Trebuchet MS"/>
                <w:sz w:val="22"/>
                <w:szCs w:val="22"/>
              </w:rPr>
              <w:t>rs</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pacing w:val="-2"/>
                <w:sz w:val="22"/>
                <w:szCs w:val="22"/>
              </w:rPr>
              <w:t>f</w:t>
            </w:r>
            <w:r>
              <w:rPr>
                <w:rFonts w:ascii="Trebuchet MS" w:eastAsia="Trebuchet MS" w:hAnsi="Trebuchet MS" w:cs="Trebuchet MS"/>
                <w:spacing w:val="1"/>
                <w:sz w:val="22"/>
                <w:szCs w:val="22"/>
              </w:rPr>
              <w:t>t</w:t>
            </w:r>
            <w:r>
              <w:rPr>
                <w:rFonts w:ascii="Trebuchet MS" w:eastAsia="Trebuchet MS" w:hAnsi="Trebuchet MS" w:cs="Trebuchet MS"/>
                <w:sz w:val="22"/>
                <w:szCs w:val="22"/>
              </w:rPr>
              <w:t>er ev</w:t>
            </w:r>
            <w:r>
              <w:rPr>
                <w:rFonts w:ascii="Trebuchet MS" w:eastAsia="Trebuchet MS" w:hAnsi="Trebuchet MS" w:cs="Trebuchet MS"/>
                <w:spacing w:val="-3"/>
                <w:sz w:val="22"/>
                <w:szCs w:val="22"/>
              </w:rPr>
              <w:t>e</w:t>
            </w:r>
            <w:r>
              <w:rPr>
                <w:rFonts w:ascii="Trebuchet MS" w:eastAsia="Trebuchet MS" w:hAnsi="Trebuchet MS" w:cs="Trebuchet MS"/>
                <w:sz w:val="22"/>
                <w:szCs w:val="22"/>
              </w:rPr>
              <w:t>ry fi</w:t>
            </w:r>
            <w:r>
              <w:rPr>
                <w:rFonts w:ascii="Trebuchet MS" w:eastAsia="Trebuchet MS" w:hAnsi="Trebuchet MS" w:cs="Trebuchet MS"/>
                <w:spacing w:val="-1"/>
                <w:sz w:val="22"/>
                <w:szCs w:val="22"/>
              </w:rPr>
              <w:t>n</w:t>
            </w:r>
            <w:r>
              <w:rPr>
                <w:rFonts w:ascii="Trebuchet MS" w:eastAsia="Trebuchet MS" w:hAnsi="Trebuchet MS" w:cs="Trebuchet MS"/>
                <w:sz w:val="22"/>
                <w:szCs w:val="22"/>
              </w:rPr>
              <w:t>i</w:t>
            </w:r>
            <w:r>
              <w:rPr>
                <w:rFonts w:ascii="Trebuchet MS" w:eastAsia="Trebuchet MS" w:hAnsi="Trebuchet MS" w:cs="Trebuchet MS"/>
                <w:spacing w:val="-1"/>
                <w:sz w:val="22"/>
                <w:szCs w:val="22"/>
              </w:rPr>
              <w:t>s</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d</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2"/>
                <w:sz w:val="22"/>
                <w:szCs w:val="22"/>
              </w:rPr>
              <w:t>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z w:val="22"/>
                <w:szCs w:val="22"/>
              </w:rPr>
              <w:t>t</w:t>
            </w:r>
            <w:r>
              <w:rPr>
                <w:rFonts w:ascii="Trebuchet MS" w:eastAsia="Trebuchet MS" w:hAnsi="Trebuchet MS" w:cs="Trebuchet MS"/>
                <w:spacing w:val="7"/>
                <w:sz w:val="22"/>
                <w:szCs w:val="22"/>
              </w:rPr>
              <w:t xml:space="preserve"> </w:t>
            </w:r>
            <w:r>
              <w:rPr>
                <w:rFonts w:ascii="Trebuchet MS" w:eastAsia="Trebuchet MS" w:hAnsi="Trebuchet MS" w:cs="Trebuchet MS"/>
                <w:spacing w:val="-3"/>
                <w:sz w:val="22"/>
                <w:szCs w:val="22"/>
              </w:rPr>
              <w:t>o</w:t>
            </w:r>
            <w:r>
              <w:rPr>
                <w:rFonts w:ascii="Trebuchet MS" w:eastAsia="Trebuchet MS" w:hAnsi="Trebuchet MS" w:cs="Trebuchet MS"/>
                <w:sz w:val="22"/>
                <w:szCs w:val="22"/>
              </w:rPr>
              <w:t>r</w:t>
            </w:r>
            <w:r>
              <w:rPr>
                <w:rFonts w:ascii="Trebuchet MS" w:eastAsia="Trebuchet MS" w:hAnsi="Trebuchet MS" w:cs="Trebuchet MS"/>
                <w:spacing w:val="6"/>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s d</w:t>
            </w:r>
            <w:r>
              <w:rPr>
                <w:rFonts w:ascii="Trebuchet MS" w:eastAsia="Trebuchet MS" w:hAnsi="Trebuchet MS" w:cs="Trebuchet MS"/>
                <w:spacing w:val="-1"/>
                <w:sz w:val="22"/>
                <w:szCs w:val="22"/>
              </w:rPr>
              <w:t>e</w:t>
            </w:r>
            <w:r>
              <w:rPr>
                <w:rFonts w:ascii="Trebuchet MS" w:eastAsia="Trebuchet MS" w:hAnsi="Trebuchet MS" w:cs="Trebuchet MS"/>
                <w:sz w:val="22"/>
                <w:szCs w:val="22"/>
              </w:rPr>
              <w:t>e</w:t>
            </w:r>
            <w:r>
              <w:rPr>
                <w:rFonts w:ascii="Trebuchet MS" w:eastAsia="Trebuchet MS" w:hAnsi="Trebuchet MS" w:cs="Trebuchet MS"/>
                <w:spacing w:val="-1"/>
                <w:sz w:val="22"/>
                <w:szCs w:val="22"/>
              </w:rPr>
              <w:t>m</w:t>
            </w:r>
            <w:r>
              <w:rPr>
                <w:rFonts w:ascii="Trebuchet MS" w:eastAsia="Trebuchet MS" w:hAnsi="Trebuchet MS" w:cs="Trebuchet MS"/>
                <w:sz w:val="22"/>
                <w:szCs w:val="22"/>
              </w:rPr>
              <w:t>ed</w:t>
            </w:r>
            <w:r>
              <w:rPr>
                <w:rFonts w:ascii="Trebuchet MS" w:eastAsia="Trebuchet MS" w:hAnsi="Trebuchet MS" w:cs="Trebuchet MS"/>
                <w:spacing w:val="4"/>
                <w:sz w:val="22"/>
                <w:szCs w:val="22"/>
              </w:rPr>
              <w:t xml:space="preserve"> </w:t>
            </w:r>
            <w:r>
              <w:rPr>
                <w:rFonts w:ascii="Trebuchet MS" w:eastAsia="Trebuchet MS" w:hAnsi="Trebuchet MS" w:cs="Trebuchet MS"/>
                <w:sz w:val="22"/>
                <w:szCs w:val="22"/>
              </w:rPr>
              <w:t>n</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a</w:t>
            </w:r>
            <w:r>
              <w:rPr>
                <w:rFonts w:ascii="Trebuchet MS" w:eastAsia="Trebuchet MS" w:hAnsi="Trebuchet MS" w:cs="Trebuchet MS"/>
                <w:sz w:val="22"/>
                <w:szCs w:val="22"/>
              </w:rPr>
              <w:t>ry</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 xml:space="preserve">in </w:t>
            </w:r>
            <w:r>
              <w:rPr>
                <w:rFonts w:ascii="Trebuchet MS" w:eastAsia="Trebuchet MS" w:hAnsi="Trebuchet MS" w:cs="Trebuchet MS"/>
                <w:spacing w:val="-1"/>
                <w:sz w:val="22"/>
                <w:szCs w:val="22"/>
              </w:rPr>
              <w:t>a</w:t>
            </w:r>
            <w:r>
              <w:rPr>
                <w:rFonts w:ascii="Trebuchet MS" w:eastAsia="Trebuchet MS" w:hAnsi="Trebuchet MS" w:cs="Trebuchet MS"/>
                <w:sz w:val="22"/>
                <w:szCs w:val="22"/>
              </w:rPr>
              <w:t>ny</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a</w:t>
            </w:r>
            <w:r>
              <w:rPr>
                <w:rFonts w:ascii="Trebuchet MS" w:eastAsia="Trebuchet MS" w:hAnsi="Trebuchet MS" w:cs="Trebuchet MS"/>
                <w:sz w:val="22"/>
                <w:szCs w:val="22"/>
              </w:rPr>
              <w:t>se</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6"/>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oo</w:t>
            </w:r>
            <w:r>
              <w:rPr>
                <w:rFonts w:ascii="Trebuchet MS" w:eastAsia="Trebuchet MS" w:hAnsi="Trebuchet MS" w:cs="Trebuchet MS"/>
                <w:sz w:val="22"/>
                <w:szCs w:val="22"/>
              </w:rPr>
              <w:t>r</w:t>
            </w:r>
            <w:r>
              <w:rPr>
                <w:rFonts w:ascii="Trebuchet MS" w:eastAsia="Trebuchet MS" w:hAnsi="Trebuchet MS" w:cs="Trebuchet MS"/>
                <w:spacing w:val="-6"/>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z w:val="22"/>
                <w:szCs w:val="22"/>
              </w:rPr>
              <w:t>rk</w:t>
            </w:r>
            <w:r>
              <w:rPr>
                <w:rFonts w:ascii="Trebuchet MS" w:eastAsia="Trebuchet MS" w:hAnsi="Trebuchet MS" w:cs="Trebuchet MS"/>
                <w:spacing w:val="-1"/>
                <w:sz w:val="22"/>
                <w:szCs w:val="22"/>
              </w:rPr>
              <w:t>m</w:t>
            </w:r>
            <w:r>
              <w:rPr>
                <w:rFonts w:ascii="Trebuchet MS" w:eastAsia="Trebuchet MS" w:hAnsi="Trebuchet MS" w:cs="Trebuchet MS"/>
                <w:spacing w:val="-3"/>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s</w:t>
            </w:r>
            <w:r>
              <w:rPr>
                <w:rFonts w:ascii="Trebuchet MS" w:eastAsia="Trebuchet MS" w:hAnsi="Trebuchet MS" w:cs="Trebuchet MS"/>
                <w:sz w:val="22"/>
                <w:szCs w:val="22"/>
              </w:rPr>
              <w:t>h</w:t>
            </w:r>
            <w:r>
              <w:rPr>
                <w:rFonts w:ascii="Trebuchet MS" w:eastAsia="Trebuchet MS" w:hAnsi="Trebuchet MS" w:cs="Trebuchet MS"/>
                <w:spacing w:val="-1"/>
                <w:sz w:val="22"/>
                <w:szCs w:val="22"/>
              </w:rPr>
              <w:t>i</w:t>
            </w:r>
            <w:r>
              <w:rPr>
                <w:rFonts w:ascii="Trebuchet MS" w:eastAsia="Trebuchet MS" w:hAnsi="Trebuchet MS" w:cs="Trebuchet MS"/>
                <w:sz w:val="22"/>
                <w:szCs w:val="22"/>
              </w:rPr>
              <w:t>p</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nd</w:t>
            </w:r>
            <w:r>
              <w:rPr>
                <w:rFonts w:ascii="Trebuchet MS" w:eastAsia="Trebuchet MS" w:hAnsi="Trebuchet MS" w:cs="Trebuchet MS"/>
                <w:spacing w:val="-5"/>
                <w:sz w:val="22"/>
                <w:szCs w:val="22"/>
              </w:rPr>
              <w:t xml:space="preserve"> </w:t>
            </w:r>
            <w:r>
              <w:rPr>
                <w:rFonts w:ascii="Trebuchet MS" w:eastAsia="Trebuchet MS" w:hAnsi="Trebuchet MS" w:cs="Trebuchet MS"/>
                <w:sz w:val="22"/>
                <w:szCs w:val="22"/>
              </w:rPr>
              <w:t>v</w:t>
            </w:r>
            <w:r>
              <w:rPr>
                <w:rFonts w:ascii="Trebuchet MS" w:eastAsia="Trebuchet MS" w:hAnsi="Trebuchet MS" w:cs="Trebuchet MS"/>
                <w:spacing w:val="-1"/>
                <w:sz w:val="22"/>
                <w:szCs w:val="22"/>
              </w:rPr>
              <w:t>io</w:t>
            </w:r>
            <w:r>
              <w:rPr>
                <w:rFonts w:ascii="Trebuchet MS" w:eastAsia="Trebuchet MS" w:hAnsi="Trebuchet MS" w:cs="Trebuchet MS"/>
                <w:sz w:val="22"/>
                <w:szCs w:val="22"/>
              </w:rPr>
              <w:t>l</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1"/>
                <w:sz w:val="22"/>
                <w:szCs w:val="22"/>
              </w:rPr>
              <w:t>t</w:t>
            </w:r>
            <w:r>
              <w:rPr>
                <w:rFonts w:ascii="Trebuchet MS" w:eastAsia="Trebuchet MS" w:hAnsi="Trebuchet MS" w:cs="Trebuchet MS"/>
                <w:sz w:val="22"/>
                <w:szCs w:val="22"/>
              </w:rPr>
              <w:t>er</w:t>
            </w:r>
            <w:r>
              <w:rPr>
                <w:rFonts w:ascii="Trebuchet MS" w:eastAsia="Trebuchet MS" w:hAnsi="Trebuchet MS" w:cs="Trebuchet MS"/>
                <w:spacing w:val="-1"/>
                <w:sz w:val="22"/>
                <w:szCs w:val="22"/>
              </w:rPr>
              <w:t>m</w:t>
            </w:r>
            <w:r>
              <w:rPr>
                <w:rFonts w:ascii="Trebuchet MS" w:eastAsia="Trebuchet MS" w:hAnsi="Trebuchet MS" w:cs="Trebuchet MS"/>
                <w:sz w:val="22"/>
                <w:szCs w:val="22"/>
              </w:rPr>
              <w:t xml:space="preserve">s </w:t>
            </w:r>
            <w:r>
              <w:rPr>
                <w:rFonts w:ascii="Trebuchet MS" w:eastAsia="Trebuchet MS" w:hAnsi="Trebuchet MS" w:cs="Trebuchet MS"/>
                <w:spacing w:val="-3"/>
                <w:sz w:val="22"/>
                <w:szCs w:val="22"/>
              </w:rPr>
              <w:t>s</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p</w:t>
            </w:r>
            <w:r>
              <w:rPr>
                <w:rFonts w:ascii="Trebuchet MS" w:eastAsia="Trebuchet MS" w:hAnsi="Trebuchet MS" w:cs="Trebuchet MS"/>
                <w:sz w:val="22"/>
                <w:szCs w:val="22"/>
              </w:rPr>
              <w:t>u</w:t>
            </w:r>
            <w:r>
              <w:rPr>
                <w:rFonts w:ascii="Trebuchet MS" w:eastAsia="Trebuchet MS" w:hAnsi="Trebuchet MS" w:cs="Trebuchet MS"/>
                <w:spacing w:val="-1"/>
                <w:sz w:val="22"/>
                <w:szCs w:val="22"/>
              </w:rPr>
              <w:t>la</w:t>
            </w:r>
            <w:r>
              <w:rPr>
                <w:rFonts w:ascii="Trebuchet MS" w:eastAsia="Trebuchet MS" w:hAnsi="Trebuchet MS" w:cs="Trebuchet MS"/>
                <w:spacing w:val="1"/>
                <w:sz w:val="22"/>
                <w:szCs w:val="22"/>
              </w:rPr>
              <w:t>t</w:t>
            </w:r>
            <w:r>
              <w:rPr>
                <w:rFonts w:ascii="Trebuchet MS" w:eastAsia="Trebuchet MS" w:hAnsi="Trebuchet MS" w:cs="Trebuchet MS"/>
                <w:sz w:val="22"/>
                <w:szCs w:val="22"/>
              </w:rPr>
              <w:t>ed in</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2"/>
                <w:sz w:val="22"/>
                <w:szCs w:val="22"/>
              </w:rPr>
              <w:t xml:space="preserve"> </w:t>
            </w:r>
            <w:r>
              <w:rPr>
                <w:rFonts w:ascii="Trebuchet MS" w:eastAsia="Trebuchet MS" w:hAnsi="Trebuchet MS" w:cs="Trebuchet MS"/>
                <w:spacing w:val="-3"/>
                <w:sz w:val="22"/>
                <w:szCs w:val="22"/>
              </w:rPr>
              <w:t>s</w:t>
            </w:r>
            <w:r>
              <w:rPr>
                <w:rFonts w:ascii="Trebuchet MS" w:eastAsia="Trebuchet MS" w:hAnsi="Trebuchet MS" w:cs="Trebuchet MS"/>
                <w:sz w:val="22"/>
                <w:szCs w:val="22"/>
              </w:rPr>
              <w:t>ervice</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pacing w:val="-3"/>
                <w:sz w:val="22"/>
                <w:szCs w:val="22"/>
              </w:rPr>
              <w:t>g</w:t>
            </w:r>
            <w:r>
              <w:rPr>
                <w:rFonts w:ascii="Trebuchet MS" w:eastAsia="Trebuchet MS" w:hAnsi="Trebuchet MS" w:cs="Trebuchet MS"/>
                <w:sz w:val="22"/>
                <w:szCs w:val="22"/>
              </w:rPr>
              <w:t>ree</w:t>
            </w:r>
            <w:r>
              <w:rPr>
                <w:rFonts w:ascii="Trebuchet MS" w:eastAsia="Trebuchet MS" w:hAnsi="Trebuchet MS" w:cs="Trebuchet MS"/>
                <w:spacing w:val="-1"/>
                <w:sz w:val="22"/>
                <w:szCs w:val="22"/>
              </w:rPr>
              <w:t>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w:t>
            </w:r>
          </w:p>
        </w:tc>
        <w:tc>
          <w:tcPr>
            <w:tcW w:w="2520" w:type="dxa"/>
            <w:tcBorders>
              <w:top w:val="dotted" w:sz="4" w:space="0" w:color="000000"/>
              <w:left w:val="dotted" w:sz="4" w:space="0" w:color="000000"/>
              <w:bottom w:val="dotted" w:sz="4" w:space="0" w:color="000000"/>
              <w:right w:val="dotted" w:sz="4" w:space="0" w:color="000000"/>
            </w:tcBorders>
          </w:tcPr>
          <w:p w14:paraId="3D0621D6" w14:textId="77777777" w:rsidR="00F46853" w:rsidRDefault="00F46853">
            <w:pPr>
              <w:spacing w:before="1" w:line="100" w:lineRule="exact"/>
              <w:rPr>
                <w:sz w:val="11"/>
                <w:szCs w:val="11"/>
              </w:rPr>
            </w:pPr>
          </w:p>
          <w:p w14:paraId="2F4CF35F" w14:textId="77777777" w:rsidR="00F46853" w:rsidRDefault="00F46853">
            <w:pPr>
              <w:spacing w:line="200" w:lineRule="exact"/>
            </w:pPr>
          </w:p>
          <w:p w14:paraId="36215B2E" w14:textId="77777777" w:rsidR="00F46853" w:rsidRDefault="00F46853">
            <w:pPr>
              <w:spacing w:line="200" w:lineRule="exact"/>
            </w:pPr>
          </w:p>
          <w:p w14:paraId="38B3BB1E" w14:textId="77777777" w:rsidR="00F46853" w:rsidRDefault="00533CCC">
            <w:pPr>
              <w:ind w:left="356" w:right="715"/>
              <w:jc w:val="center"/>
              <w:rPr>
                <w:rFonts w:ascii="Trebuchet MS" w:eastAsia="Trebuchet MS" w:hAnsi="Trebuchet MS" w:cs="Trebuchet MS"/>
                <w:sz w:val="22"/>
                <w:szCs w:val="22"/>
              </w:rPr>
            </w:pPr>
            <w:r>
              <w:rPr>
                <w:rFonts w:ascii="Trebuchet MS" w:eastAsia="Trebuchet MS" w:hAnsi="Trebuchet MS" w:cs="Trebuchet MS"/>
                <w:i/>
                <w:sz w:val="22"/>
                <w:szCs w:val="22"/>
              </w:rPr>
              <w:t>S</w:t>
            </w:r>
            <w:r>
              <w:rPr>
                <w:rFonts w:ascii="Trebuchet MS" w:eastAsia="Trebuchet MS" w:hAnsi="Trebuchet MS" w:cs="Trebuchet MS"/>
                <w:i/>
                <w:spacing w:val="-1"/>
                <w:sz w:val="22"/>
                <w:szCs w:val="22"/>
              </w:rPr>
              <w:t>u</w:t>
            </w:r>
            <w:r>
              <w:rPr>
                <w:rFonts w:ascii="Trebuchet MS" w:eastAsia="Trebuchet MS" w:hAnsi="Trebuchet MS" w:cs="Trebuchet MS"/>
                <w:i/>
                <w:sz w:val="22"/>
                <w:szCs w:val="22"/>
              </w:rPr>
              <w:t>b</w:t>
            </w:r>
            <w:r>
              <w:rPr>
                <w:rFonts w:ascii="Trebuchet MS" w:eastAsia="Trebuchet MS" w:hAnsi="Trebuchet MS" w:cs="Trebuchet MS"/>
                <w:i/>
                <w:spacing w:val="-1"/>
                <w:sz w:val="22"/>
                <w:szCs w:val="22"/>
              </w:rPr>
              <w:t>co</w:t>
            </w:r>
            <w:r>
              <w:rPr>
                <w:rFonts w:ascii="Trebuchet MS" w:eastAsia="Trebuchet MS" w:hAnsi="Trebuchet MS" w:cs="Trebuchet MS"/>
                <w:i/>
                <w:sz w:val="22"/>
                <w:szCs w:val="22"/>
              </w:rPr>
              <w:t>ntr</w:t>
            </w:r>
            <w:r>
              <w:rPr>
                <w:rFonts w:ascii="Trebuchet MS" w:eastAsia="Trebuchet MS" w:hAnsi="Trebuchet MS" w:cs="Trebuchet MS"/>
                <w:i/>
                <w:spacing w:val="-1"/>
                <w:sz w:val="22"/>
                <w:szCs w:val="22"/>
              </w:rPr>
              <w:t>ac</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r P</w:t>
            </w:r>
            <w:r>
              <w:rPr>
                <w:rFonts w:ascii="Trebuchet MS" w:eastAsia="Trebuchet MS" w:hAnsi="Trebuchet MS" w:cs="Trebuchet MS"/>
                <w:i/>
                <w:spacing w:val="-1"/>
                <w:sz w:val="22"/>
                <w:szCs w:val="22"/>
              </w:rPr>
              <w:t>er</w:t>
            </w:r>
            <w:r>
              <w:rPr>
                <w:rFonts w:ascii="Trebuchet MS" w:eastAsia="Trebuchet MS" w:hAnsi="Trebuchet MS" w:cs="Trebuchet MS"/>
                <w:i/>
                <w:sz w:val="22"/>
                <w:szCs w:val="22"/>
              </w:rPr>
              <w:t>f</w:t>
            </w:r>
            <w:r>
              <w:rPr>
                <w:rFonts w:ascii="Trebuchet MS" w:eastAsia="Trebuchet MS" w:hAnsi="Trebuchet MS" w:cs="Trebuchet MS"/>
                <w:i/>
                <w:spacing w:val="-1"/>
                <w:sz w:val="22"/>
                <w:szCs w:val="22"/>
              </w:rPr>
              <w:t>orma</w:t>
            </w:r>
            <w:r>
              <w:rPr>
                <w:rFonts w:ascii="Trebuchet MS" w:eastAsia="Trebuchet MS" w:hAnsi="Trebuchet MS" w:cs="Trebuchet MS"/>
                <w:i/>
                <w:sz w:val="22"/>
                <w:szCs w:val="22"/>
              </w:rPr>
              <w:t>n</w:t>
            </w:r>
            <w:r>
              <w:rPr>
                <w:rFonts w:ascii="Trebuchet MS" w:eastAsia="Trebuchet MS" w:hAnsi="Trebuchet MS" w:cs="Trebuchet MS"/>
                <w:i/>
                <w:spacing w:val="-1"/>
                <w:sz w:val="22"/>
                <w:szCs w:val="22"/>
              </w:rPr>
              <w:t>c</w:t>
            </w:r>
            <w:r>
              <w:rPr>
                <w:rFonts w:ascii="Trebuchet MS" w:eastAsia="Trebuchet MS" w:hAnsi="Trebuchet MS" w:cs="Trebuchet MS"/>
                <w:i/>
                <w:sz w:val="22"/>
                <w:szCs w:val="22"/>
              </w:rPr>
              <w:t xml:space="preserve">e </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v</w:t>
            </w:r>
            <w:r>
              <w:rPr>
                <w:rFonts w:ascii="Trebuchet MS" w:eastAsia="Trebuchet MS" w:hAnsi="Trebuchet MS" w:cs="Trebuchet MS"/>
                <w:i/>
                <w:spacing w:val="-1"/>
                <w:sz w:val="22"/>
                <w:szCs w:val="22"/>
              </w:rPr>
              <w:t>a</w:t>
            </w:r>
            <w:r>
              <w:rPr>
                <w:rFonts w:ascii="Trebuchet MS" w:eastAsia="Trebuchet MS" w:hAnsi="Trebuchet MS" w:cs="Trebuchet MS"/>
                <w:i/>
                <w:spacing w:val="1"/>
                <w:sz w:val="22"/>
                <w:szCs w:val="22"/>
              </w:rPr>
              <w:t>l</w:t>
            </w:r>
            <w:r>
              <w:rPr>
                <w:rFonts w:ascii="Trebuchet MS" w:eastAsia="Trebuchet MS" w:hAnsi="Trebuchet MS" w:cs="Trebuchet MS"/>
                <w:i/>
                <w:sz w:val="22"/>
                <w:szCs w:val="22"/>
              </w:rPr>
              <w:t>u</w:t>
            </w:r>
            <w:r>
              <w:rPr>
                <w:rFonts w:ascii="Trebuchet MS" w:eastAsia="Trebuchet MS" w:hAnsi="Trebuchet MS" w:cs="Trebuchet MS"/>
                <w:i/>
                <w:spacing w:val="-1"/>
                <w:sz w:val="22"/>
                <w:szCs w:val="22"/>
              </w:rPr>
              <w:t>a</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n</w:t>
            </w:r>
          </w:p>
        </w:tc>
      </w:tr>
      <w:tr w:rsidR="00F46853" w14:paraId="5835E052" w14:textId="77777777">
        <w:trPr>
          <w:trHeight w:hRule="exact" w:val="1493"/>
        </w:trPr>
        <w:tc>
          <w:tcPr>
            <w:tcW w:w="2360" w:type="dxa"/>
            <w:tcBorders>
              <w:top w:val="dotted" w:sz="4" w:space="0" w:color="000000"/>
              <w:left w:val="dotted" w:sz="4" w:space="0" w:color="000000"/>
              <w:bottom w:val="dotted" w:sz="4" w:space="0" w:color="000000"/>
              <w:right w:val="dotted" w:sz="4" w:space="0" w:color="000000"/>
            </w:tcBorders>
          </w:tcPr>
          <w:p w14:paraId="3F4B487A" w14:textId="77777777" w:rsidR="00F46853" w:rsidRDefault="00F46853">
            <w:pPr>
              <w:spacing w:before="1" w:line="100" w:lineRule="exact"/>
              <w:rPr>
                <w:sz w:val="11"/>
                <w:szCs w:val="11"/>
              </w:rPr>
            </w:pPr>
          </w:p>
          <w:p w14:paraId="46285579" w14:textId="77777777" w:rsidR="00F46853" w:rsidRDefault="00F46853">
            <w:pPr>
              <w:spacing w:line="200" w:lineRule="exact"/>
            </w:pPr>
          </w:p>
          <w:p w14:paraId="1463E50B" w14:textId="77777777" w:rsidR="00F46853" w:rsidRDefault="00F46853">
            <w:pPr>
              <w:spacing w:line="200" w:lineRule="exact"/>
            </w:pPr>
          </w:p>
          <w:p w14:paraId="5756818E" w14:textId="77777777" w:rsidR="00F46853" w:rsidRDefault="00533CCC">
            <w:pPr>
              <w:ind w:left="420" w:right="780"/>
              <w:jc w:val="center"/>
              <w:rPr>
                <w:rFonts w:ascii="Trebuchet MS" w:eastAsia="Trebuchet MS" w:hAnsi="Trebuchet MS" w:cs="Trebuchet MS"/>
                <w:sz w:val="22"/>
                <w:szCs w:val="22"/>
              </w:rPr>
            </w:pPr>
            <w:r>
              <w:rPr>
                <w:rFonts w:ascii="Trebuchet MS" w:eastAsia="Trebuchet MS" w:hAnsi="Trebuchet MS" w:cs="Trebuchet MS"/>
                <w:sz w:val="22"/>
                <w:szCs w:val="22"/>
              </w:rPr>
              <w:t>Op</w:t>
            </w:r>
            <w:r>
              <w:rPr>
                <w:rFonts w:ascii="Trebuchet MS" w:eastAsia="Trebuchet MS" w:hAnsi="Trebuchet MS" w:cs="Trebuchet MS"/>
                <w:spacing w:val="-1"/>
                <w:sz w:val="22"/>
                <w:szCs w:val="22"/>
              </w:rPr>
              <w:t>e</w:t>
            </w:r>
            <w:r>
              <w:rPr>
                <w:rFonts w:ascii="Trebuchet MS" w:eastAsia="Trebuchet MS" w:hAnsi="Trebuchet MS" w:cs="Trebuchet MS"/>
                <w:sz w:val="22"/>
                <w:szCs w:val="22"/>
              </w:rPr>
              <w:t>ra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ns</w:t>
            </w:r>
          </w:p>
          <w:p w14:paraId="2CB50505" w14:textId="77777777" w:rsidR="00F46853" w:rsidRDefault="00533CCC">
            <w:pPr>
              <w:spacing w:before="1"/>
              <w:ind w:left="547" w:right="907"/>
              <w:jc w:val="center"/>
              <w:rPr>
                <w:rFonts w:ascii="Trebuchet MS" w:eastAsia="Trebuchet MS" w:hAnsi="Trebuchet MS" w:cs="Trebuchet MS"/>
                <w:sz w:val="22"/>
                <w:szCs w:val="22"/>
              </w:rPr>
            </w:pPr>
            <w:r>
              <w:rPr>
                <w:rFonts w:ascii="Trebuchet MS" w:eastAsia="Trebuchet MS" w:hAnsi="Trebuchet MS" w:cs="Trebuchet MS"/>
                <w:sz w:val="22"/>
                <w:szCs w:val="22"/>
              </w:rPr>
              <w:t>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p>
        </w:tc>
        <w:tc>
          <w:tcPr>
            <w:tcW w:w="5850" w:type="dxa"/>
            <w:tcBorders>
              <w:top w:val="dotted" w:sz="4" w:space="0" w:color="000000"/>
              <w:left w:val="dotted" w:sz="4" w:space="0" w:color="000000"/>
              <w:bottom w:val="dotted" w:sz="4" w:space="0" w:color="000000"/>
              <w:right w:val="dotted" w:sz="4" w:space="0" w:color="000000"/>
            </w:tcBorders>
          </w:tcPr>
          <w:p w14:paraId="378E61E4" w14:textId="77777777" w:rsidR="00F46853" w:rsidRDefault="00533CCC">
            <w:pPr>
              <w:tabs>
                <w:tab w:val="left" w:pos="820"/>
              </w:tabs>
              <w:spacing w:before="14" w:line="276" w:lineRule="auto"/>
              <w:ind w:left="824" w:right="421" w:hanging="361"/>
              <w:jc w:val="both"/>
              <w:rPr>
                <w:rFonts w:ascii="Trebuchet MS" w:eastAsia="Trebuchet MS" w:hAnsi="Trebuchet MS" w:cs="Trebuchet MS"/>
                <w:sz w:val="22"/>
                <w:szCs w:val="22"/>
              </w:rPr>
            </w:pPr>
            <w:r>
              <w:rPr>
                <w:w w:val="131"/>
                <w:sz w:val="22"/>
                <w:szCs w:val="22"/>
              </w:rPr>
              <w:t>•</w:t>
            </w:r>
            <w:r>
              <w:rPr>
                <w:sz w:val="22"/>
                <w:szCs w:val="22"/>
              </w:rPr>
              <w:tab/>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37"/>
                <w:sz w:val="22"/>
                <w:szCs w:val="22"/>
              </w:rPr>
              <w:t xml:space="preserve"> </w:t>
            </w:r>
            <w:r>
              <w:rPr>
                <w:rFonts w:ascii="Trebuchet MS" w:eastAsia="Trebuchet MS" w:hAnsi="Trebuchet MS" w:cs="Trebuchet MS"/>
                <w:sz w:val="22"/>
                <w:szCs w:val="22"/>
              </w:rPr>
              <w:t>Op</w:t>
            </w:r>
            <w:r>
              <w:rPr>
                <w:rFonts w:ascii="Trebuchet MS" w:eastAsia="Trebuchet MS" w:hAnsi="Trebuchet MS" w:cs="Trebuchet MS"/>
                <w:spacing w:val="-1"/>
                <w:sz w:val="22"/>
                <w:szCs w:val="22"/>
              </w:rPr>
              <w:t>e</w:t>
            </w:r>
            <w:r>
              <w:rPr>
                <w:rFonts w:ascii="Trebuchet MS" w:eastAsia="Trebuchet MS" w:hAnsi="Trebuchet MS" w:cs="Trebuchet MS"/>
                <w:sz w:val="22"/>
                <w:szCs w:val="22"/>
              </w:rPr>
              <w:t>ra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ns </w:t>
            </w:r>
            <w:r>
              <w:rPr>
                <w:rFonts w:ascii="Trebuchet MS" w:eastAsia="Trebuchet MS" w:hAnsi="Trebuchet MS" w:cs="Trebuchet MS"/>
                <w:spacing w:val="36"/>
                <w:sz w:val="22"/>
                <w:szCs w:val="22"/>
              </w:rPr>
              <w:t xml:space="preserve"> </w:t>
            </w:r>
            <w:r>
              <w:rPr>
                <w:rFonts w:ascii="Trebuchet MS" w:eastAsia="Trebuchet MS" w:hAnsi="Trebuchet MS" w:cs="Trebuchet MS"/>
                <w:sz w:val="22"/>
                <w:szCs w:val="22"/>
              </w:rPr>
              <w:t>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 </w:t>
            </w:r>
            <w:r>
              <w:rPr>
                <w:rFonts w:ascii="Trebuchet MS" w:eastAsia="Trebuchet MS" w:hAnsi="Trebuchet MS" w:cs="Trebuchet MS"/>
                <w:spacing w:val="38"/>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 xml:space="preserve">ll </w:t>
            </w:r>
            <w:r>
              <w:rPr>
                <w:rFonts w:ascii="Trebuchet MS" w:eastAsia="Trebuchet MS" w:hAnsi="Trebuchet MS" w:cs="Trebuchet MS"/>
                <w:spacing w:val="37"/>
                <w:sz w:val="22"/>
                <w:szCs w:val="22"/>
              </w:rPr>
              <w:t xml:space="preserve"> </w:t>
            </w:r>
            <w:r>
              <w:rPr>
                <w:rFonts w:ascii="Trebuchet MS" w:eastAsia="Trebuchet MS" w:hAnsi="Trebuchet MS" w:cs="Trebuchet MS"/>
                <w:sz w:val="22"/>
                <w:szCs w:val="22"/>
              </w:rPr>
              <w:t>r</w:t>
            </w:r>
            <w:r>
              <w:rPr>
                <w:rFonts w:ascii="Trebuchet MS" w:eastAsia="Trebuchet MS" w:hAnsi="Trebuchet MS" w:cs="Trebuchet MS"/>
                <w:spacing w:val="-2"/>
                <w:sz w:val="22"/>
                <w:szCs w:val="22"/>
              </w:rPr>
              <w:t>e</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omm</w:t>
            </w:r>
            <w:r>
              <w:rPr>
                <w:rFonts w:ascii="Trebuchet MS" w:eastAsia="Trebuchet MS" w:hAnsi="Trebuchet MS" w:cs="Trebuchet MS"/>
                <w:sz w:val="22"/>
                <w:szCs w:val="22"/>
              </w:rPr>
              <w:t>e</w:t>
            </w:r>
            <w:r>
              <w:rPr>
                <w:rFonts w:ascii="Trebuchet MS" w:eastAsia="Trebuchet MS" w:hAnsi="Trebuchet MS" w:cs="Trebuchet MS"/>
                <w:spacing w:val="-1"/>
                <w:sz w:val="22"/>
                <w:szCs w:val="22"/>
              </w:rPr>
              <w:t>n</w:t>
            </w:r>
            <w:r>
              <w:rPr>
                <w:rFonts w:ascii="Trebuchet MS" w:eastAsia="Trebuchet MS" w:hAnsi="Trebuchet MS" w:cs="Trebuchet MS"/>
                <w:sz w:val="22"/>
                <w:szCs w:val="22"/>
              </w:rPr>
              <w:t>d n</w:t>
            </w:r>
            <w:r>
              <w:rPr>
                <w:rFonts w:ascii="Trebuchet MS" w:eastAsia="Trebuchet MS" w:hAnsi="Trebuchet MS" w:cs="Trebuchet MS"/>
                <w:spacing w:val="-2"/>
                <w:sz w:val="22"/>
                <w:szCs w:val="22"/>
              </w:rPr>
              <w:t>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w:t>
            </w:r>
            <w:r>
              <w:rPr>
                <w:rFonts w:ascii="Trebuchet MS" w:eastAsia="Trebuchet MS" w:hAnsi="Trebuchet MS" w:cs="Trebuchet MS"/>
                <w:sz w:val="22"/>
                <w:szCs w:val="22"/>
              </w:rPr>
              <w:t>ren</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l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z w:val="22"/>
                <w:szCs w:val="22"/>
              </w:rPr>
              <w:t>t</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n</w:t>
            </w:r>
            <w:r>
              <w:rPr>
                <w:rFonts w:ascii="Trebuchet MS" w:eastAsia="Trebuchet MS" w:hAnsi="Trebuchet MS" w:cs="Trebuchet MS"/>
                <w:spacing w:val="-2"/>
                <w:sz w:val="22"/>
                <w:szCs w:val="22"/>
              </w:rPr>
              <w:t>o</w:t>
            </w:r>
            <w:r>
              <w:rPr>
                <w:rFonts w:ascii="Trebuchet MS" w:eastAsia="Trebuchet MS" w:hAnsi="Trebuchet MS" w:cs="Trebuchet MS"/>
                <w:spacing w:val="1"/>
                <w:sz w:val="22"/>
                <w:szCs w:val="22"/>
              </w:rPr>
              <w:t>n-</w:t>
            </w:r>
            <w:r>
              <w:rPr>
                <w:rFonts w:ascii="Trebuchet MS" w:eastAsia="Trebuchet MS" w:hAnsi="Trebuchet MS" w:cs="Trebuchet MS"/>
                <w:sz w:val="22"/>
                <w:szCs w:val="22"/>
              </w:rPr>
              <w:t>p</w:t>
            </w:r>
            <w:r>
              <w:rPr>
                <w:rFonts w:ascii="Trebuchet MS" w:eastAsia="Trebuchet MS" w:hAnsi="Trebuchet MS" w:cs="Trebuchet MS"/>
                <w:spacing w:val="-1"/>
                <w:sz w:val="22"/>
                <w:szCs w:val="22"/>
              </w:rPr>
              <w:t>e</w:t>
            </w:r>
            <w:r>
              <w:rPr>
                <w:rFonts w:ascii="Trebuchet MS" w:eastAsia="Trebuchet MS" w:hAnsi="Trebuchet MS" w:cs="Trebuchet MS"/>
                <w:sz w:val="22"/>
                <w:szCs w:val="22"/>
              </w:rPr>
              <w:t>rfor</w:t>
            </w:r>
            <w:r>
              <w:rPr>
                <w:rFonts w:ascii="Trebuchet MS" w:eastAsia="Trebuchet MS" w:hAnsi="Trebuchet MS" w:cs="Trebuchet MS"/>
                <w:spacing w:val="-1"/>
                <w:sz w:val="22"/>
                <w:szCs w:val="22"/>
              </w:rPr>
              <w:t>m</w:t>
            </w:r>
            <w:r>
              <w:rPr>
                <w:rFonts w:ascii="Trebuchet MS" w:eastAsia="Trebuchet MS" w:hAnsi="Trebuchet MS" w:cs="Trebuchet MS"/>
                <w:sz w:val="22"/>
                <w:szCs w:val="22"/>
              </w:rPr>
              <w:t>i</w:t>
            </w:r>
            <w:r>
              <w:rPr>
                <w:rFonts w:ascii="Trebuchet MS" w:eastAsia="Trebuchet MS" w:hAnsi="Trebuchet MS" w:cs="Trebuchet MS"/>
                <w:spacing w:val="-4"/>
                <w:sz w:val="22"/>
                <w:szCs w:val="22"/>
              </w:rPr>
              <w:t>n</w:t>
            </w:r>
            <w:r>
              <w:rPr>
                <w:rFonts w:ascii="Trebuchet MS" w:eastAsia="Trebuchet MS" w:hAnsi="Trebuchet MS" w:cs="Trebuchet MS"/>
                <w:sz w:val="22"/>
                <w:szCs w:val="22"/>
              </w:rPr>
              <w:t>g 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2"/>
                <w:sz w:val="22"/>
                <w:szCs w:val="22"/>
              </w:rPr>
              <w:t>s</w:t>
            </w:r>
            <w:r>
              <w:rPr>
                <w:rFonts w:ascii="Trebuchet MS" w:eastAsia="Trebuchet MS" w:hAnsi="Trebuchet MS" w:cs="Trebuchet MS"/>
                <w:sz w:val="22"/>
                <w:szCs w:val="22"/>
              </w:rPr>
              <w:t xml:space="preserve">. </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 xml:space="preserve">On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 xml:space="preserve"> </w:t>
            </w:r>
            <w:r>
              <w:rPr>
                <w:rFonts w:ascii="Trebuchet MS" w:eastAsia="Trebuchet MS" w:hAnsi="Trebuchet MS" w:cs="Trebuchet MS"/>
                <w:spacing w:val="-3"/>
                <w:sz w:val="22"/>
                <w:szCs w:val="22"/>
              </w:rPr>
              <w:t>o</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 </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z w:val="22"/>
                <w:szCs w:val="22"/>
              </w:rPr>
              <w:t>, p</w:t>
            </w:r>
            <w:r>
              <w:rPr>
                <w:rFonts w:ascii="Trebuchet MS" w:eastAsia="Trebuchet MS" w:hAnsi="Trebuchet MS" w:cs="Trebuchet MS"/>
                <w:spacing w:val="-1"/>
                <w:sz w:val="22"/>
                <w:szCs w:val="22"/>
              </w:rPr>
              <w:t>e</w:t>
            </w:r>
            <w:r>
              <w:rPr>
                <w:rFonts w:ascii="Trebuchet MS" w:eastAsia="Trebuchet MS" w:hAnsi="Trebuchet MS" w:cs="Trebuchet MS"/>
                <w:sz w:val="22"/>
                <w:szCs w:val="22"/>
              </w:rPr>
              <w:t>rfor</w:t>
            </w:r>
            <w:r>
              <w:rPr>
                <w:rFonts w:ascii="Trebuchet MS" w:eastAsia="Trebuchet MS" w:hAnsi="Trebuchet MS" w:cs="Trebuchet MS"/>
                <w:spacing w:val="-1"/>
                <w:sz w:val="22"/>
                <w:szCs w:val="22"/>
              </w:rPr>
              <w:t>m</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g</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to</w:t>
            </w:r>
            <w:r>
              <w:rPr>
                <w:rFonts w:ascii="Trebuchet MS" w:eastAsia="Trebuchet MS" w:hAnsi="Trebuchet MS" w:cs="Trebuchet MS"/>
                <w:sz w:val="22"/>
                <w:szCs w:val="22"/>
              </w:rPr>
              <w:t>rs</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ha</w:t>
            </w:r>
            <w:r>
              <w:rPr>
                <w:rFonts w:ascii="Trebuchet MS" w:eastAsia="Trebuchet MS" w:hAnsi="Trebuchet MS" w:cs="Trebuchet MS"/>
                <w:sz w:val="22"/>
                <w:szCs w:val="22"/>
              </w:rPr>
              <w:t>ll</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be g</w:t>
            </w:r>
            <w:r>
              <w:rPr>
                <w:rFonts w:ascii="Trebuchet MS" w:eastAsia="Trebuchet MS" w:hAnsi="Trebuchet MS" w:cs="Trebuchet MS"/>
                <w:spacing w:val="-1"/>
                <w:sz w:val="22"/>
                <w:szCs w:val="22"/>
              </w:rPr>
              <w:t>i</w:t>
            </w:r>
            <w:r>
              <w:rPr>
                <w:rFonts w:ascii="Trebuchet MS" w:eastAsia="Trebuchet MS" w:hAnsi="Trebuchet MS" w:cs="Trebuchet MS"/>
                <w:sz w:val="22"/>
                <w:szCs w:val="22"/>
              </w:rPr>
              <w:t xml:space="preserve">ven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nti</w:t>
            </w:r>
            <w:r>
              <w:rPr>
                <w:rFonts w:ascii="Trebuchet MS" w:eastAsia="Trebuchet MS" w:hAnsi="Trebuchet MS" w:cs="Trebuchet MS"/>
                <w:spacing w:val="-1"/>
                <w:sz w:val="22"/>
                <w:szCs w:val="22"/>
              </w:rPr>
              <w:t>n</w:t>
            </w:r>
            <w:r>
              <w:rPr>
                <w:rFonts w:ascii="Trebuchet MS" w:eastAsia="Trebuchet MS" w:hAnsi="Trebuchet MS" w:cs="Trebuchet MS"/>
                <w:sz w:val="22"/>
                <w:szCs w:val="22"/>
              </w:rPr>
              <w:t>u</w:t>
            </w:r>
            <w:r>
              <w:rPr>
                <w:rFonts w:ascii="Trebuchet MS" w:eastAsia="Trebuchet MS" w:hAnsi="Trebuchet MS" w:cs="Trebuchet MS"/>
                <w:spacing w:val="-1"/>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y </w:t>
            </w:r>
            <w:r>
              <w:rPr>
                <w:rFonts w:ascii="Trebuchet MS" w:eastAsia="Trebuchet MS" w:hAnsi="Trebuchet MS" w:cs="Trebuchet MS"/>
                <w:spacing w:val="-3"/>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a</w:t>
            </w:r>
            <w:r>
              <w:rPr>
                <w:rFonts w:ascii="Trebuchet MS" w:eastAsia="Trebuchet MS" w:hAnsi="Trebuchet MS" w:cs="Trebuchet MS"/>
                <w:sz w:val="22"/>
                <w:szCs w:val="22"/>
              </w:rPr>
              <w:t>d</w:t>
            </w:r>
            <w:r>
              <w:rPr>
                <w:rFonts w:ascii="Trebuchet MS" w:eastAsia="Trebuchet MS" w:hAnsi="Trebuchet MS" w:cs="Trebuchet MS"/>
                <w:spacing w:val="-1"/>
                <w:sz w:val="22"/>
                <w:szCs w:val="22"/>
              </w:rPr>
              <w:t>d</w:t>
            </w:r>
            <w:r>
              <w:rPr>
                <w:rFonts w:ascii="Trebuchet MS" w:eastAsia="Trebuchet MS" w:hAnsi="Trebuchet MS" w:cs="Trebuchet MS"/>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z w:val="22"/>
                <w:szCs w:val="22"/>
              </w:rPr>
              <w:t>rk.</w:t>
            </w:r>
          </w:p>
        </w:tc>
        <w:tc>
          <w:tcPr>
            <w:tcW w:w="2520" w:type="dxa"/>
            <w:tcBorders>
              <w:top w:val="dotted" w:sz="4" w:space="0" w:color="000000"/>
              <w:left w:val="dotted" w:sz="4" w:space="0" w:color="000000"/>
              <w:bottom w:val="dotted" w:sz="4" w:space="0" w:color="000000"/>
              <w:right w:val="dotted" w:sz="4" w:space="0" w:color="000000"/>
            </w:tcBorders>
          </w:tcPr>
          <w:p w14:paraId="6C4E2FD5" w14:textId="77777777" w:rsidR="00F46853" w:rsidRDefault="00F46853">
            <w:pPr>
              <w:spacing w:before="1" w:line="100" w:lineRule="exact"/>
              <w:rPr>
                <w:sz w:val="11"/>
                <w:szCs w:val="11"/>
              </w:rPr>
            </w:pPr>
          </w:p>
          <w:p w14:paraId="0E8DED93" w14:textId="77777777" w:rsidR="00F46853" w:rsidRDefault="00F46853">
            <w:pPr>
              <w:spacing w:line="200" w:lineRule="exact"/>
            </w:pPr>
          </w:p>
          <w:p w14:paraId="75DFE928" w14:textId="77777777" w:rsidR="00F46853" w:rsidRDefault="00F46853">
            <w:pPr>
              <w:spacing w:line="200" w:lineRule="exact"/>
            </w:pPr>
          </w:p>
          <w:p w14:paraId="2A008BAF" w14:textId="77777777" w:rsidR="00F46853" w:rsidRDefault="00533CCC">
            <w:pPr>
              <w:ind w:left="401" w:right="760"/>
              <w:jc w:val="center"/>
              <w:rPr>
                <w:rFonts w:ascii="Trebuchet MS" w:eastAsia="Trebuchet MS" w:hAnsi="Trebuchet MS" w:cs="Trebuchet MS"/>
                <w:sz w:val="22"/>
                <w:szCs w:val="22"/>
              </w:rPr>
            </w:pPr>
            <w:r>
              <w:rPr>
                <w:rFonts w:ascii="Trebuchet MS" w:eastAsia="Trebuchet MS" w:hAnsi="Trebuchet MS" w:cs="Trebuchet MS"/>
                <w:i/>
                <w:sz w:val="22"/>
                <w:szCs w:val="22"/>
              </w:rPr>
              <w:t>P</w:t>
            </w:r>
            <w:r>
              <w:rPr>
                <w:rFonts w:ascii="Trebuchet MS" w:eastAsia="Trebuchet MS" w:hAnsi="Trebuchet MS" w:cs="Trebuchet MS"/>
                <w:i/>
                <w:spacing w:val="-1"/>
                <w:sz w:val="22"/>
                <w:szCs w:val="22"/>
              </w:rPr>
              <w:t>er</w:t>
            </w:r>
            <w:r>
              <w:rPr>
                <w:rFonts w:ascii="Trebuchet MS" w:eastAsia="Trebuchet MS" w:hAnsi="Trebuchet MS" w:cs="Trebuchet MS"/>
                <w:i/>
                <w:sz w:val="22"/>
                <w:szCs w:val="22"/>
              </w:rPr>
              <w:t>f</w:t>
            </w:r>
            <w:r>
              <w:rPr>
                <w:rFonts w:ascii="Trebuchet MS" w:eastAsia="Trebuchet MS" w:hAnsi="Trebuchet MS" w:cs="Trebuchet MS"/>
                <w:i/>
                <w:spacing w:val="-1"/>
                <w:sz w:val="22"/>
                <w:szCs w:val="22"/>
              </w:rPr>
              <w:t>orma</w:t>
            </w:r>
            <w:r>
              <w:rPr>
                <w:rFonts w:ascii="Trebuchet MS" w:eastAsia="Trebuchet MS" w:hAnsi="Trebuchet MS" w:cs="Trebuchet MS"/>
                <w:i/>
                <w:sz w:val="22"/>
                <w:szCs w:val="22"/>
              </w:rPr>
              <w:t>n</w:t>
            </w:r>
            <w:r>
              <w:rPr>
                <w:rFonts w:ascii="Trebuchet MS" w:eastAsia="Trebuchet MS" w:hAnsi="Trebuchet MS" w:cs="Trebuchet MS"/>
                <w:i/>
                <w:spacing w:val="-1"/>
                <w:sz w:val="22"/>
                <w:szCs w:val="22"/>
              </w:rPr>
              <w:t>c</w:t>
            </w:r>
            <w:r>
              <w:rPr>
                <w:rFonts w:ascii="Trebuchet MS" w:eastAsia="Trebuchet MS" w:hAnsi="Trebuchet MS" w:cs="Trebuchet MS"/>
                <w:i/>
                <w:sz w:val="22"/>
                <w:szCs w:val="22"/>
              </w:rPr>
              <w:t>e</w:t>
            </w:r>
          </w:p>
          <w:p w14:paraId="71FB7EA1" w14:textId="77777777" w:rsidR="00F46853" w:rsidRDefault="00533CCC">
            <w:pPr>
              <w:spacing w:before="1"/>
              <w:ind w:left="513" w:right="876"/>
              <w:jc w:val="center"/>
              <w:rPr>
                <w:rFonts w:ascii="Trebuchet MS" w:eastAsia="Trebuchet MS" w:hAnsi="Trebuchet MS" w:cs="Trebuchet MS"/>
                <w:sz w:val="22"/>
                <w:szCs w:val="22"/>
              </w:rPr>
            </w:pPr>
            <w:r>
              <w:rPr>
                <w:rFonts w:ascii="Trebuchet MS" w:eastAsia="Trebuchet MS" w:hAnsi="Trebuchet MS" w:cs="Trebuchet MS"/>
                <w:i/>
                <w:spacing w:val="-1"/>
                <w:sz w:val="22"/>
                <w:szCs w:val="22"/>
              </w:rPr>
              <w:t>E</w:t>
            </w:r>
            <w:r>
              <w:rPr>
                <w:rFonts w:ascii="Trebuchet MS" w:eastAsia="Trebuchet MS" w:hAnsi="Trebuchet MS" w:cs="Trebuchet MS"/>
                <w:i/>
                <w:sz w:val="22"/>
                <w:szCs w:val="22"/>
              </w:rPr>
              <w:t>v</w:t>
            </w:r>
            <w:r>
              <w:rPr>
                <w:rFonts w:ascii="Trebuchet MS" w:eastAsia="Trebuchet MS" w:hAnsi="Trebuchet MS" w:cs="Trebuchet MS"/>
                <w:i/>
                <w:spacing w:val="-1"/>
                <w:sz w:val="22"/>
                <w:szCs w:val="22"/>
              </w:rPr>
              <w:t>a</w:t>
            </w:r>
            <w:r>
              <w:rPr>
                <w:rFonts w:ascii="Trebuchet MS" w:eastAsia="Trebuchet MS" w:hAnsi="Trebuchet MS" w:cs="Trebuchet MS"/>
                <w:i/>
                <w:spacing w:val="1"/>
                <w:sz w:val="22"/>
                <w:szCs w:val="22"/>
              </w:rPr>
              <w:t>l</w:t>
            </w:r>
            <w:r>
              <w:rPr>
                <w:rFonts w:ascii="Trebuchet MS" w:eastAsia="Trebuchet MS" w:hAnsi="Trebuchet MS" w:cs="Trebuchet MS"/>
                <w:i/>
                <w:sz w:val="22"/>
                <w:szCs w:val="22"/>
              </w:rPr>
              <w:t>u</w:t>
            </w:r>
            <w:r>
              <w:rPr>
                <w:rFonts w:ascii="Trebuchet MS" w:eastAsia="Trebuchet MS" w:hAnsi="Trebuchet MS" w:cs="Trebuchet MS"/>
                <w:i/>
                <w:spacing w:val="-1"/>
                <w:sz w:val="22"/>
                <w:szCs w:val="22"/>
              </w:rPr>
              <w:t>a</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n</w:t>
            </w:r>
          </w:p>
        </w:tc>
      </w:tr>
      <w:tr w:rsidR="00F46853" w14:paraId="4E71FB4A" w14:textId="77777777">
        <w:trPr>
          <w:trHeight w:hRule="exact" w:val="3257"/>
        </w:trPr>
        <w:tc>
          <w:tcPr>
            <w:tcW w:w="2360" w:type="dxa"/>
            <w:tcBorders>
              <w:top w:val="dotted" w:sz="4" w:space="0" w:color="000000"/>
              <w:left w:val="dotted" w:sz="4" w:space="0" w:color="000000"/>
              <w:bottom w:val="dotted" w:sz="4" w:space="0" w:color="000000"/>
              <w:right w:val="dotted" w:sz="4" w:space="0" w:color="000000"/>
            </w:tcBorders>
          </w:tcPr>
          <w:p w14:paraId="25EB911E" w14:textId="77777777" w:rsidR="00F46853" w:rsidRDefault="00F46853">
            <w:pPr>
              <w:spacing w:line="200" w:lineRule="exact"/>
            </w:pPr>
          </w:p>
          <w:p w14:paraId="592AF1E1" w14:textId="77777777" w:rsidR="00F46853" w:rsidRDefault="00F46853">
            <w:pPr>
              <w:spacing w:line="200" w:lineRule="exact"/>
            </w:pPr>
          </w:p>
          <w:p w14:paraId="5F8E379A" w14:textId="77777777" w:rsidR="00F46853" w:rsidRDefault="00F46853">
            <w:pPr>
              <w:spacing w:line="200" w:lineRule="exact"/>
            </w:pPr>
          </w:p>
          <w:p w14:paraId="6DF7FA3D" w14:textId="77777777" w:rsidR="00F46853" w:rsidRDefault="00F46853">
            <w:pPr>
              <w:spacing w:line="200" w:lineRule="exact"/>
            </w:pPr>
          </w:p>
          <w:p w14:paraId="5D47FA8F" w14:textId="77777777" w:rsidR="00F46853" w:rsidRDefault="00F46853">
            <w:pPr>
              <w:spacing w:before="2" w:line="220" w:lineRule="exact"/>
              <w:rPr>
                <w:sz w:val="22"/>
                <w:szCs w:val="22"/>
              </w:rPr>
            </w:pPr>
          </w:p>
          <w:p w14:paraId="2D64184B" w14:textId="77777777" w:rsidR="00F46853" w:rsidRDefault="00533CCC">
            <w:pPr>
              <w:ind w:left="144" w:right="505"/>
              <w:jc w:val="center"/>
              <w:rPr>
                <w:rFonts w:ascii="Trebuchet MS" w:eastAsia="Trebuchet MS" w:hAnsi="Trebuchet MS" w:cs="Trebuchet MS"/>
                <w:sz w:val="22"/>
                <w:szCs w:val="22"/>
              </w:rPr>
            </w:pPr>
            <w:r>
              <w:rPr>
                <w:rFonts w:ascii="Trebuchet MS" w:eastAsia="Trebuchet MS" w:hAnsi="Trebuchet MS" w:cs="Trebuchet MS"/>
                <w:sz w:val="22"/>
                <w:szCs w:val="22"/>
              </w:rPr>
              <w:t>Op</w:t>
            </w:r>
            <w:r>
              <w:rPr>
                <w:rFonts w:ascii="Trebuchet MS" w:eastAsia="Trebuchet MS" w:hAnsi="Trebuchet MS" w:cs="Trebuchet MS"/>
                <w:spacing w:val="-1"/>
                <w:sz w:val="22"/>
                <w:szCs w:val="22"/>
              </w:rPr>
              <w:t>e</w:t>
            </w:r>
            <w:r>
              <w:rPr>
                <w:rFonts w:ascii="Trebuchet MS" w:eastAsia="Trebuchet MS" w:hAnsi="Trebuchet MS" w:cs="Trebuchet MS"/>
                <w:sz w:val="22"/>
                <w:szCs w:val="22"/>
              </w:rPr>
              <w:t>ra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ns 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pacing w:val="1"/>
                <w:sz w:val="22"/>
                <w:szCs w:val="22"/>
              </w:rPr>
              <w:t>r</w:t>
            </w:r>
            <w:r>
              <w:rPr>
                <w:rFonts w:ascii="Trebuchet MS" w:eastAsia="Trebuchet MS" w:hAnsi="Trebuchet MS" w:cs="Trebuchet MS"/>
                <w:sz w:val="22"/>
                <w:szCs w:val="22"/>
              </w:rPr>
              <w:t>/</w:t>
            </w:r>
            <w:r>
              <w:rPr>
                <w:rFonts w:ascii="Trebuchet MS" w:eastAsia="Trebuchet MS" w:hAnsi="Trebuchet MS" w:cs="Trebuchet MS"/>
                <w:spacing w:val="-1"/>
                <w:sz w:val="22"/>
                <w:szCs w:val="22"/>
              </w:rPr>
              <w:t>P</w:t>
            </w:r>
            <w:r>
              <w:rPr>
                <w:rFonts w:ascii="Trebuchet MS" w:eastAsia="Trebuchet MS" w:hAnsi="Trebuchet MS" w:cs="Trebuchet MS"/>
                <w:sz w:val="22"/>
                <w:szCs w:val="22"/>
              </w:rPr>
              <w:t>roje</w:t>
            </w:r>
            <w:r>
              <w:rPr>
                <w:rFonts w:ascii="Trebuchet MS" w:eastAsia="Trebuchet MS" w:hAnsi="Trebuchet MS" w:cs="Trebuchet MS"/>
                <w:spacing w:val="-1"/>
                <w:sz w:val="22"/>
                <w:szCs w:val="22"/>
              </w:rPr>
              <w:t>c</w:t>
            </w:r>
            <w:r>
              <w:rPr>
                <w:rFonts w:ascii="Trebuchet MS" w:eastAsia="Trebuchet MS" w:hAnsi="Trebuchet MS" w:cs="Trebuchet MS"/>
                <w:sz w:val="22"/>
                <w:szCs w:val="22"/>
              </w:rPr>
              <w:t>t 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p>
        </w:tc>
        <w:tc>
          <w:tcPr>
            <w:tcW w:w="5850" w:type="dxa"/>
            <w:tcBorders>
              <w:top w:val="dotted" w:sz="4" w:space="0" w:color="000000"/>
              <w:left w:val="dotted" w:sz="4" w:space="0" w:color="000000"/>
              <w:bottom w:val="dotted" w:sz="4" w:space="0" w:color="000000"/>
              <w:right w:val="dotted" w:sz="4" w:space="0" w:color="000000"/>
            </w:tcBorders>
          </w:tcPr>
          <w:p w14:paraId="7404AEA3" w14:textId="77777777" w:rsidR="00F46853" w:rsidRDefault="00533CCC">
            <w:pPr>
              <w:tabs>
                <w:tab w:val="left" w:pos="820"/>
              </w:tabs>
              <w:spacing w:before="16" w:line="275" w:lineRule="auto"/>
              <w:ind w:left="824" w:right="421" w:hanging="361"/>
              <w:jc w:val="both"/>
              <w:rPr>
                <w:rFonts w:ascii="Trebuchet MS" w:eastAsia="Trebuchet MS" w:hAnsi="Trebuchet MS" w:cs="Trebuchet MS"/>
                <w:sz w:val="22"/>
                <w:szCs w:val="22"/>
              </w:rPr>
            </w:pPr>
            <w:r>
              <w:rPr>
                <w:w w:val="131"/>
                <w:sz w:val="22"/>
                <w:szCs w:val="22"/>
              </w:rPr>
              <w:t>•</w:t>
            </w:r>
            <w:r>
              <w:rPr>
                <w:sz w:val="22"/>
                <w:szCs w:val="22"/>
              </w:rPr>
              <w:tab/>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cc</w:t>
            </w:r>
            <w:r>
              <w:rPr>
                <w:rFonts w:ascii="Trebuchet MS" w:eastAsia="Trebuchet MS" w:hAnsi="Trebuchet MS" w:cs="Trebuchet MS"/>
                <w:sz w:val="22"/>
                <w:szCs w:val="22"/>
              </w:rPr>
              <w:t>e</w:t>
            </w:r>
            <w:r>
              <w:rPr>
                <w:rFonts w:ascii="Trebuchet MS" w:eastAsia="Trebuchet MS" w:hAnsi="Trebuchet MS" w:cs="Trebuchet MS"/>
                <w:spacing w:val="-3"/>
                <w:sz w:val="22"/>
                <w:szCs w:val="22"/>
              </w:rPr>
              <w:t>p</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nce</w:t>
            </w:r>
            <w:r>
              <w:rPr>
                <w:rFonts w:ascii="Trebuchet MS" w:eastAsia="Trebuchet MS" w:hAnsi="Trebuchet MS" w:cs="Trebuchet MS"/>
                <w:spacing w:val="39"/>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39"/>
                <w:sz w:val="22"/>
                <w:szCs w:val="22"/>
              </w:rPr>
              <w:t xml:space="preserve"> </w:t>
            </w:r>
            <w:r>
              <w:rPr>
                <w:rFonts w:ascii="Trebuchet MS" w:eastAsia="Trebuchet MS" w:hAnsi="Trebuchet MS" w:cs="Trebuchet MS"/>
                <w:spacing w:val="-1"/>
                <w:sz w:val="22"/>
                <w:szCs w:val="22"/>
              </w:rPr>
              <w:t>Wo</w:t>
            </w:r>
            <w:r>
              <w:rPr>
                <w:rFonts w:ascii="Trebuchet MS" w:eastAsia="Trebuchet MS" w:hAnsi="Trebuchet MS" w:cs="Trebuchet MS"/>
                <w:sz w:val="22"/>
                <w:szCs w:val="22"/>
              </w:rPr>
              <w:t>rk</w:t>
            </w:r>
            <w:r>
              <w:rPr>
                <w:rFonts w:ascii="Trebuchet MS" w:eastAsia="Trebuchet MS" w:hAnsi="Trebuchet MS" w:cs="Trebuchet MS"/>
                <w:spacing w:val="39"/>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4"/>
                <w:sz w:val="22"/>
                <w:szCs w:val="22"/>
              </w:rPr>
              <w:t>o</w:t>
            </w:r>
            <w:r>
              <w:rPr>
                <w:rFonts w:ascii="Trebuchet MS" w:eastAsia="Trebuchet MS" w:hAnsi="Trebuchet MS" w:cs="Trebuchet MS"/>
                <w:sz w:val="22"/>
                <w:szCs w:val="22"/>
              </w:rPr>
              <w:t>ne</w:t>
            </w:r>
            <w:r>
              <w:rPr>
                <w:rFonts w:ascii="Trebuchet MS" w:eastAsia="Trebuchet MS" w:hAnsi="Trebuchet MS" w:cs="Trebuchet MS"/>
                <w:spacing w:val="38"/>
                <w:sz w:val="22"/>
                <w:szCs w:val="22"/>
              </w:rPr>
              <w:t xml:space="preserve"> </w:t>
            </w:r>
            <w:r>
              <w:rPr>
                <w:rFonts w:ascii="Trebuchet MS" w:eastAsia="Trebuchet MS" w:hAnsi="Trebuchet MS" w:cs="Trebuchet MS"/>
                <w:sz w:val="22"/>
                <w:szCs w:val="22"/>
              </w:rPr>
              <w:t>by</w:t>
            </w:r>
            <w:r>
              <w:rPr>
                <w:rFonts w:ascii="Trebuchet MS" w:eastAsia="Trebuchet MS" w:hAnsi="Trebuchet MS" w:cs="Trebuchet MS"/>
                <w:spacing w:val="37"/>
                <w:sz w:val="22"/>
                <w:szCs w:val="22"/>
              </w:rPr>
              <w:t xml:space="preserve"> </w:t>
            </w:r>
            <w:r>
              <w:rPr>
                <w:rFonts w:ascii="Trebuchet MS" w:eastAsia="Trebuchet MS" w:hAnsi="Trebuchet MS" w:cs="Trebuchet MS"/>
                <w:sz w:val="22"/>
                <w:szCs w:val="22"/>
              </w:rPr>
              <w:t>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z w:val="22"/>
                <w:szCs w:val="22"/>
              </w:rPr>
              <w:t>rs s</w:t>
            </w:r>
            <w:r>
              <w:rPr>
                <w:rFonts w:ascii="Trebuchet MS" w:eastAsia="Trebuchet MS" w:hAnsi="Trebuchet MS" w:cs="Trebuchet MS"/>
                <w:spacing w:val="-1"/>
                <w:sz w:val="22"/>
                <w:szCs w:val="22"/>
              </w:rPr>
              <w:t>ha</w:t>
            </w:r>
            <w:r>
              <w:rPr>
                <w:rFonts w:ascii="Trebuchet MS" w:eastAsia="Trebuchet MS" w:hAnsi="Trebuchet MS" w:cs="Trebuchet MS"/>
                <w:sz w:val="22"/>
                <w:szCs w:val="22"/>
              </w:rPr>
              <w:t>ll</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be</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d</w:t>
            </w:r>
            <w:r>
              <w:rPr>
                <w:rFonts w:ascii="Trebuchet MS" w:eastAsia="Trebuchet MS" w:hAnsi="Trebuchet MS" w:cs="Trebuchet MS"/>
                <w:spacing w:val="-1"/>
                <w:sz w:val="22"/>
                <w:szCs w:val="22"/>
              </w:rPr>
              <w:t>o</w:t>
            </w:r>
            <w:r>
              <w:rPr>
                <w:rFonts w:ascii="Trebuchet MS" w:eastAsia="Trebuchet MS" w:hAnsi="Trebuchet MS" w:cs="Trebuchet MS"/>
                <w:sz w:val="22"/>
                <w:szCs w:val="22"/>
              </w:rPr>
              <w:t>ne</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 xml:space="preserve">by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P</w:t>
            </w:r>
            <w:r>
              <w:rPr>
                <w:rFonts w:ascii="Trebuchet MS" w:eastAsia="Trebuchet MS" w:hAnsi="Trebuchet MS" w:cs="Trebuchet MS"/>
                <w:spacing w:val="-2"/>
                <w:sz w:val="22"/>
                <w:szCs w:val="22"/>
              </w:rPr>
              <w:t>r</w:t>
            </w:r>
            <w:r>
              <w:rPr>
                <w:rFonts w:ascii="Trebuchet MS" w:eastAsia="Trebuchet MS" w:hAnsi="Trebuchet MS" w:cs="Trebuchet MS"/>
                <w:spacing w:val="-1"/>
                <w:sz w:val="22"/>
                <w:szCs w:val="22"/>
              </w:rPr>
              <w:t>o</w:t>
            </w:r>
            <w:r>
              <w:rPr>
                <w:rFonts w:ascii="Trebuchet MS" w:eastAsia="Trebuchet MS" w:hAnsi="Trebuchet MS" w:cs="Trebuchet MS"/>
                <w:sz w:val="22"/>
                <w:szCs w:val="22"/>
              </w:rPr>
              <w:t>je</w:t>
            </w:r>
            <w:r>
              <w:rPr>
                <w:rFonts w:ascii="Trebuchet MS" w:eastAsia="Trebuchet MS" w:hAnsi="Trebuchet MS" w:cs="Trebuchet MS"/>
                <w:spacing w:val="1"/>
                <w:sz w:val="22"/>
                <w:szCs w:val="22"/>
              </w:rPr>
              <w:t>c</w:t>
            </w:r>
            <w:r>
              <w:rPr>
                <w:rFonts w:ascii="Trebuchet MS" w:eastAsia="Trebuchet MS" w:hAnsi="Trebuchet MS" w:cs="Trebuchet MS"/>
                <w:sz w:val="22"/>
                <w:szCs w:val="22"/>
              </w:rPr>
              <w:t>t</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r</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and/o</w:t>
            </w:r>
            <w:r>
              <w:rPr>
                <w:rFonts w:ascii="Trebuchet MS" w:eastAsia="Trebuchet MS" w:hAnsi="Trebuchet MS" w:cs="Trebuchet MS"/>
                <w:sz w:val="22"/>
                <w:szCs w:val="22"/>
              </w:rPr>
              <w:t>r Op</w:t>
            </w:r>
            <w:r>
              <w:rPr>
                <w:rFonts w:ascii="Trebuchet MS" w:eastAsia="Trebuchet MS" w:hAnsi="Trebuchet MS" w:cs="Trebuchet MS"/>
                <w:spacing w:val="-1"/>
                <w:sz w:val="22"/>
                <w:szCs w:val="22"/>
              </w:rPr>
              <w:t>e</w:t>
            </w:r>
            <w:r>
              <w:rPr>
                <w:rFonts w:ascii="Trebuchet MS" w:eastAsia="Trebuchet MS" w:hAnsi="Trebuchet MS" w:cs="Trebuchet MS"/>
                <w:sz w:val="22"/>
                <w:szCs w:val="22"/>
              </w:rPr>
              <w:t>ra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ns</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M</w:t>
            </w:r>
            <w:r>
              <w:rPr>
                <w:rFonts w:ascii="Trebuchet MS" w:eastAsia="Trebuchet MS" w:hAnsi="Trebuchet MS" w:cs="Trebuchet MS"/>
                <w:spacing w:val="-2"/>
                <w:sz w:val="22"/>
                <w:szCs w:val="22"/>
              </w:rPr>
              <w:t>a</w:t>
            </w:r>
            <w:r>
              <w:rPr>
                <w:rFonts w:ascii="Trebuchet MS" w:eastAsia="Trebuchet MS" w:hAnsi="Trebuchet MS" w:cs="Trebuchet MS"/>
                <w:sz w:val="22"/>
                <w:szCs w:val="22"/>
              </w:rPr>
              <w:t>n</w:t>
            </w:r>
            <w:r>
              <w:rPr>
                <w:rFonts w:ascii="Trebuchet MS" w:eastAsia="Trebuchet MS" w:hAnsi="Trebuchet MS" w:cs="Trebuchet MS"/>
                <w:spacing w:val="-1"/>
                <w:sz w:val="22"/>
                <w:szCs w:val="22"/>
              </w:rPr>
              <w:t>a</w:t>
            </w:r>
            <w:r>
              <w:rPr>
                <w:rFonts w:ascii="Trebuchet MS" w:eastAsia="Trebuchet MS" w:hAnsi="Trebuchet MS" w:cs="Trebuchet MS"/>
                <w:sz w:val="22"/>
                <w:szCs w:val="22"/>
              </w:rPr>
              <w:t>g</w:t>
            </w:r>
            <w:r>
              <w:rPr>
                <w:rFonts w:ascii="Trebuchet MS" w:eastAsia="Trebuchet MS" w:hAnsi="Trebuchet MS" w:cs="Trebuchet MS"/>
                <w:spacing w:val="-1"/>
                <w:sz w:val="22"/>
                <w:szCs w:val="22"/>
              </w:rPr>
              <w:t>e</w:t>
            </w:r>
            <w:r>
              <w:rPr>
                <w:rFonts w:ascii="Trebuchet MS" w:eastAsia="Trebuchet MS" w:hAnsi="Trebuchet MS" w:cs="Trebuchet MS"/>
                <w:sz w:val="22"/>
                <w:szCs w:val="22"/>
              </w:rPr>
              <w:t xml:space="preserve">r. </w:t>
            </w:r>
            <w:r>
              <w:rPr>
                <w:rFonts w:ascii="Trebuchet MS" w:eastAsia="Trebuchet MS" w:hAnsi="Trebuchet MS" w:cs="Trebuchet MS"/>
                <w:spacing w:val="1"/>
                <w:sz w:val="22"/>
                <w:szCs w:val="22"/>
              </w:rPr>
              <w:t>I</w:t>
            </w:r>
            <w:r>
              <w:rPr>
                <w:rFonts w:ascii="Trebuchet MS" w:eastAsia="Trebuchet MS" w:hAnsi="Trebuchet MS" w:cs="Trebuchet MS"/>
                <w:sz w:val="22"/>
                <w:szCs w:val="22"/>
              </w:rPr>
              <w:t>s</w:t>
            </w:r>
            <w:r>
              <w:rPr>
                <w:rFonts w:ascii="Trebuchet MS" w:eastAsia="Trebuchet MS" w:hAnsi="Trebuchet MS" w:cs="Trebuchet MS"/>
                <w:spacing w:val="-4"/>
                <w:sz w:val="22"/>
                <w:szCs w:val="22"/>
              </w:rPr>
              <w:t>s</w:t>
            </w:r>
            <w:r>
              <w:rPr>
                <w:rFonts w:ascii="Trebuchet MS" w:eastAsia="Trebuchet MS" w:hAnsi="Trebuchet MS" w:cs="Trebuchet MS"/>
                <w:sz w:val="22"/>
                <w:szCs w:val="22"/>
              </w:rPr>
              <w:t>u</w:t>
            </w:r>
            <w:r>
              <w:rPr>
                <w:rFonts w:ascii="Trebuchet MS" w:eastAsia="Trebuchet MS" w:hAnsi="Trebuchet MS" w:cs="Trebuchet MS"/>
                <w:spacing w:val="-1"/>
                <w:sz w:val="22"/>
                <w:szCs w:val="22"/>
              </w:rPr>
              <w:t>a</w:t>
            </w:r>
            <w:r>
              <w:rPr>
                <w:rFonts w:ascii="Trebuchet MS" w:eastAsia="Trebuchet MS" w:hAnsi="Trebuchet MS" w:cs="Trebuchet MS"/>
                <w:sz w:val="22"/>
                <w:szCs w:val="22"/>
              </w:rPr>
              <w:t>nce</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Ac</w:t>
            </w:r>
            <w:r>
              <w:rPr>
                <w:rFonts w:ascii="Trebuchet MS" w:eastAsia="Trebuchet MS" w:hAnsi="Trebuchet MS" w:cs="Trebuchet MS"/>
                <w:spacing w:val="1"/>
                <w:sz w:val="22"/>
                <w:szCs w:val="22"/>
              </w:rPr>
              <w:t>c</w:t>
            </w:r>
            <w:r>
              <w:rPr>
                <w:rFonts w:ascii="Trebuchet MS" w:eastAsia="Trebuchet MS" w:hAnsi="Trebuchet MS" w:cs="Trebuchet MS"/>
                <w:sz w:val="22"/>
                <w:szCs w:val="22"/>
              </w:rPr>
              <w:t>e</w:t>
            </w: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c</w:t>
            </w:r>
            <w:r>
              <w:rPr>
                <w:rFonts w:ascii="Trebuchet MS" w:eastAsia="Trebuchet MS" w:hAnsi="Trebuchet MS" w:cs="Trebuchet MS"/>
                <w:sz w:val="22"/>
                <w:szCs w:val="22"/>
              </w:rPr>
              <w:t>e s</w:t>
            </w:r>
            <w:r>
              <w:rPr>
                <w:rFonts w:ascii="Trebuchet MS" w:eastAsia="Trebuchet MS" w:hAnsi="Trebuchet MS" w:cs="Trebuchet MS"/>
                <w:spacing w:val="-1"/>
                <w:sz w:val="22"/>
                <w:szCs w:val="22"/>
              </w:rPr>
              <w:t>ha</w:t>
            </w:r>
            <w:r>
              <w:rPr>
                <w:rFonts w:ascii="Trebuchet MS" w:eastAsia="Trebuchet MS" w:hAnsi="Trebuchet MS" w:cs="Trebuchet MS"/>
                <w:sz w:val="22"/>
                <w:szCs w:val="22"/>
              </w:rPr>
              <w:t>ll be u</w:t>
            </w:r>
            <w:r>
              <w:rPr>
                <w:rFonts w:ascii="Trebuchet MS" w:eastAsia="Trebuchet MS" w:hAnsi="Trebuchet MS" w:cs="Trebuchet MS"/>
                <w:spacing w:val="-1"/>
                <w:sz w:val="22"/>
                <w:szCs w:val="22"/>
              </w:rPr>
              <w:t>po</w:t>
            </w:r>
            <w:r>
              <w:rPr>
                <w:rFonts w:ascii="Trebuchet MS" w:eastAsia="Trebuchet MS" w:hAnsi="Trebuchet MS" w:cs="Trebuchet MS"/>
                <w:sz w:val="22"/>
                <w:szCs w:val="22"/>
              </w:rPr>
              <w:t>n req</w:t>
            </w:r>
            <w:r>
              <w:rPr>
                <w:rFonts w:ascii="Trebuchet MS" w:eastAsia="Trebuchet MS" w:hAnsi="Trebuchet MS" w:cs="Trebuchet MS"/>
                <w:spacing w:val="-1"/>
                <w:sz w:val="22"/>
                <w:szCs w:val="22"/>
              </w:rPr>
              <w:t>u</w:t>
            </w:r>
            <w:r>
              <w:rPr>
                <w:rFonts w:ascii="Trebuchet MS" w:eastAsia="Trebuchet MS" w:hAnsi="Trebuchet MS" w:cs="Trebuchet MS"/>
                <w:sz w:val="22"/>
                <w:szCs w:val="22"/>
              </w:rPr>
              <w:t>e</w:t>
            </w:r>
            <w:r>
              <w:rPr>
                <w:rFonts w:ascii="Trebuchet MS" w:eastAsia="Trebuchet MS" w:hAnsi="Trebuchet MS" w:cs="Trebuchet MS"/>
                <w:spacing w:val="-1"/>
                <w:sz w:val="22"/>
                <w:szCs w:val="22"/>
              </w:rPr>
              <w:t>s</w:t>
            </w:r>
            <w:r>
              <w:rPr>
                <w:rFonts w:ascii="Trebuchet MS" w:eastAsia="Trebuchet MS" w:hAnsi="Trebuchet MS" w:cs="Trebuchet MS"/>
                <w:sz w:val="22"/>
                <w:szCs w:val="22"/>
              </w:rPr>
              <w:t>t</w:t>
            </w:r>
            <w:r>
              <w:rPr>
                <w:rFonts w:ascii="Trebuchet MS" w:eastAsia="Trebuchet MS" w:hAnsi="Trebuchet MS" w:cs="Trebuchet MS"/>
                <w:spacing w:val="2"/>
                <w:sz w:val="22"/>
                <w:szCs w:val="22"/>
              </w:rPr>
              <w:t xml:space="preserve"> </w:t>
            </w:r>
            <w:r>
              <w:rPr>
                <w:rFonts w:ascii="Trebuchet MS" w:eastAsia="Trebuchet MS" w:hAnsi="Trebuchet MS" w:cs="Trebuchet MS"/>
                <w:sz w:val="22"/>
                <w:szCs w:val="22"/>
              </w:rPr>
              <w:t>by</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s</w:t>
            </w:r>
            <w:r>
              <w:rPr>
                <w:rFonts w:ascii="Trebuchet MS" w:eastAsia="Trebuchet MS" w:hAnsi="Trebuchet MS" w:cs="Trebuchet MS"/>
                <w:spacing w:val="-1"/>
                <w:sz w:val="22"/>
                <w:szCs w:val="22"/>
              </w:rPr>
              <w:t>u</w:t>
            </w:r>
            <w:r>
              <w:rPr>
                <w:rFonts w:ascii="Trebuchet MS" w:eastAsia="Trebuchet MS" w:hAnsi="Trebuchet MS" w:cs="Trebuchet MS"/>
                <w:sz w:val="22"/>
                <w:szCs w:val="22"/>
              </w:rPr>
              <w:t>bco</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ra</w:t>
            </w:r>
            <w:r>
              <w:rPr>
                <w:rFonts w:ascii="Trebuchet MS" w:eastAsia="Trebuchet MS" w:hAnsi="Trebuchet MS" w:cs="Trebuchet MS"/>
                <w:spacing w:val="-2"/>
                <w:sz w:val="22"/>
                <w:szCs w:val="22"/>
              </w:rPr>
              <w:t>c</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 xml:space="preserve">on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5"/>
                <w:sz w:val="22"/>
                <w:szCs w:val="22"/>
              </w:rPr>
              <w:t xml:space="preserve"> </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1"/>
                <w:sz w:val="22"/>
                <w:szCs w:val="22"/>
              </w:rPr>
              <w:t>d</w:t>
            </w:r>
            <w:r>
              <w:rPr>
                <w:rFonts w:ascii="Trebuchet MS" w:eastAsia="Trebuchet MS" w:hAnsi="Trebuchet MS" w:cs="Trebuchet MS"/>
                <w:spacing w:val="-3"/>
                <w:sz w:val="22"/>
                <w:szCs w:val="22"/>
              </w:rPr>
              <w:t>i</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w:t>
            </w:r>
            <w:r>
              <w:rPr>
                <w:rFonts w:ascii="Trebuchet MS" w:eastAsia="Trebuchet MS" w:hAnsi="Trebuchet MS" w:cs="Trebuchet MS"/>
                <w:spacing w:val="-1"/>
                <w:sz w:val="22"/>
                <w:szCs w:val="22"/>
              </w:rPr>
              <w:t>a</w:t>
            </w:r>
            <w:r>
              <w:rPr>
                <w:rFonts w:ascii="Trebuchet MS" w:eastAsia="Trebuchet MS" w:hAnsi="Trebuchet MS" w:cs="Trebuchet MS"/>
                <w:sz w:val="22"/>
                <w:szCs w:val="22"/>
              </w:rPr>
              <w:t>t</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7"/>
                <w:sz w:val="22"/>
                <w:szCs w:val="22"/>
              </w:rPr>
              <w:t xml:space="preserve"> </w:t>
            </w:r>
            <w:r>
              <w:rPr>
                <w:rFonts w:ascii="Trebuchet MS" w:eastAsia="Trebuchet MS" w:hAnsi="Trebuchet MS" w:cs="Trebuchet MS"/>
                <w:spacing w:val="-1"/>
                <w:sz w:val="22"/>
                <w:szCs w:val="22"/>
              </w:rPr>
              <w:t>wo</w:t>
            </w:r>
            <w:r>
              <w:rPr>
                <w:rFonts w:ascii="Trebuchet MS" w:eastAsia="Trebuchet MS" w:hAnsi="Trebuchet MS" w:cs="Trebuchet MS"/>
                <w:sz w:val="22"/>
                <w:szCs w:val="22"/>
              </w:rPr>
              <w:t>rk</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3"/>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2"/>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n</w:t>
            </w:r>
            <w:r>
              <w:rPr>
                <w:rFonts w:ascii="Trebuchet MS" w:eastAsia="Trebuchet MS" w:hAnsi="Trebuchet MS" w:cs="Trebuchet MS"/>
                <w:spacing w:val="-4"/>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6"/>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o</w:t>
            </w:r>
            <w:r>
              <w:rPr>
                <w:rFonts w:ascii="Trebuchet MS" w:eastAsia="Trebuchet MS" w:hAnsi="Trebuchet MS" w:cs="Trebuchet MS"/>
                <w:spacing w:val="-2"/>
                <w:sz w:val="22"/>
                <w:szCs w:val="22"/>
              </w:rPr>
              <w:t>r</w:t>
            </w:r>
            <w:r>
              <w:rPr>
                <w:rFonts w:ascii="Trebuchet MS" w:eastAsia="Trebuchet MS" w:hAnsi="Trebuchet MS" w:cs="Trebuchet MS"/>
                <w:sz w:val="22"/>
                <w:szCs w:val="22"/>
              </w:rPr>
              <w:t>k is 1</w:t>
            </w:r>
            <w:r>
              <w:rPr>
                <w:rFonts w:ascii="Trebuchet MS" w:eastAsia="Trebuchet MS" w:hAnsi="Trebuchet MS" w:cs="Trebuchet MS"/>
                <w:spacing w:val="-1"/>
                <w:sz w:val="22"/>
                <w:szCs w:val="22"/>
              </w:rPr>
              <w:t>0</w:t>
            </w:r>
            <w:r>
              <w:rPr>
                <w:rFonts w:ascii="Trebuchet MS" w:eastAsia="Trebuchet MS" w:hAnsi="Trebuchet MS" w:cs="Trebuchet MS"/>
                <w:sz w:val="22"/>
                <w:szCs w:val="22"/>
              </w:rPr>
              <w:t xml:space="preserve">0% </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cc</w:t>
            </w:r>
            <w:r>
              <w:rPr>
                <w:rFonts w:ascii="Trebuchet MS" w:eastAsia="Trebuchet MS" w:hAnsi="Trebuchet MS" w:cs="Trebuchet MS"/>
                <w:spacing w:val="-1"/>
                <w:sz w:val="22"/>
                <w:szCs w:val="22"/>
              </w:rPr>
              <w:t>om</w:t>
            </w:r>
            <w:r>
              <w:rPr>
                <w:rFonts w:ascii="Trebuchet MS" w:eastAsia="Trebuchet MS" w:hAnsi="Trebuchet MS" w:cs="Trebuchet MS"/>
                <w:sz w:val="22"/>
                <w:szCs w:val="22"/>
              </w:rPr>
              <w:t>p</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s</w:t>
            </w:r>
            <w:r>
              <w:rPr>
                <w:rFonts w:ascii="Trebuchet MS" w:eastAsia="Trebuchet MS" w:hAnsi="Trebuchet MS" w:cs="Trebuchet MS"/>
                <w:sz w:val="22"/>
                <w:szCs w:val="22"/>
              </w:rPr>
              <w:t>h</w:t>
            </w:r>
            <w:r>
              <w:rPr>
                <w:rFonts w:ascii="Trebuchet MS" w:eastAsia="Trebuchet MS" w:hAnsi="Trebuchet MS" w:cs="Trebuchet MS"/>
                <w:spacing w:val="-1"/>
                <w:sz w:val="22"/>
                <w:szCs w:val="22"/>
              </w:rPr>
              <w:t>e</w:t>
            </w:r>
            <w:r>
              <w:rPr>
                <w:rFonts w:ascii="Trebuchet MS" w:eastAsia="Trebuchet MS" w:hAnsi="Trebuchet MS" w:cs="Trebuchet MS"/>
                <w:sz w:val="22"/>
                <w:szCs w:val="22"/>
              </w:rPr>
              <w:t>d.</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 d</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e of</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i</w:t>
            </w:r>
            <w:r>
              <w:rPr>
                <w:rFonts w:ascii="Trebuchet MS" w:eastAsia="Trebuchet MS" w:hAnsi="Trebuchet MS" w:cs="Trebuchet MS"/>
                <w:spacing w:val="-1"/>
                <w:sz w:val="22"/>
                <w:szCs w:val="22"/>
              </w:rPr>
              <w:t>s</w:t>
            </w:r>
            <w:r>
              <w:rPr>
                <w:rFonts w:ascii="Trebuchet MS" w:eastAsia="Trebuchet MS" w:hAnsi="Trebuchet MS" w:cs="Trebuchet MS"/>
                <w:sz w:val="22"/>
                <w:szCs w:val="22"/>
              </w:rPr>
              <w:t>s</w:t>
            </w:r>
            <w:r>
              <w:rPr>
                <w:rFonts w:ascii="Trebuchet MS" w:eastAsia="Trebuchet MS" w:hAnsi="Trebuchet MS" w:cs="Trebuchet MS"/>
                <w:spacing w:val="-1"/>
                <w:sz w:val="22"/>
                <w:szCs w:val="22"/>
              </w:rPr>
              <w:t>ua</w:t>
            </w:r>
            <w:r>
              <w:rPr>
                <w:rFonts w:ascii="Trebuchet MS" w:eastAsia="Trebuchet MS" w:hAnsi="Trebuchet MS" w:cs="Trebuchet MS"/>
                <w:sz w:val="22"/>
                <w:szCs w:val="22"/>
              </w:rPr>
              <w:t>nce</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1"/>
                <w:sz w:val="22"/>
                <w:szCs w:val="22"/>
              </w:rPr>
              <w:t>t</w:t>
            </w:r>
            <w:r>
              <w:rPr>
                <w:rFonts w:ascii="Trebuchet MS" w:eastAsia="Trebuchet MS" w:hAnsi="Trebuchet MS" w:cs="Trebuchet MS"/>
                <w:sz w:val="22"/>
                <w:szCs w:val="22"/>
              </w:rPr>
              <w:t xml:space="preserve">he </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C</w:t>
            </w:r>
            <w:r>
              <w:rPr>
                <w:rFonts w:ascii="Trebuchet MS" w:eastAsia="Trebuchet MS" w:hAnsi="Trebuchet MS" w:cs="Trebuchet MS"/>
                <w:spacing w:val="-3"/>
                <w:sz w:val="22"/>
                <w:szCs w:val="22"/>
              </w:rPr>
              <w:t>e</w:t>
            </w:r>
            <w:r>
              <w:rPr>
                <w:rFonts w:ascii="Trebuchet MS" w:eastAsia="Trebuchet MS" w:hAnsi="Trebuchet MS" w:cs="Trebuchet MS"/>
                <w:sz w:val="22"/>
                <w:szCs w:val="22"/>
              </w:rPr>
              <w:t>r</w:t>
            </w:r>
            <w:r>
              <w:rPr>
                <w:rFonts w:ascii="Trebuchet MS" w:eastAsia="Trebuchet MS" w:hAnsi="Trebuchet MS" w:cs="Trebuchet MS"/>
                <w:spacing w:val="2"/>
                <w:sz w:val="22"/>
                <w:szCs w:val="22"/>
              </w:rPr>
              <w:t>t</w:t>
            </w:r>
            <w:r>
              <w:rPr>
                <w:rFonts w:ascii="Trebuchet MS" w:eastAsia="Trebuchet MS" w:hAnsi="Trebuchet MS" w:cs="Trebuchet MS"/>
                <w:sz w:val="22"/>
                <w:szCs w:val="22"/>
              </w:rPr>
              <w:t>if</w:t>
            </w:r>
            <w:r>
              <w:rPr>
                <w:rFonts w:ascii="Trebuchet MS" w:eastAsia="Trebuchet MS" w:hAnsi="Trebuchet MS" w:cs="Trebuchet MS"/>
                <w:spacing w:val="-4"/>
                <w:sz w:val="22"/>
                <w:szCs w:val="22"/>
              </w:rPr>
              <w:t>i</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t</w:t>
            </w:r>
            <w:r>
              <w:rPr>
                <w:rFonts w:ascii="Trebuchet MS" w:eastAsia="Trebuchet MS" w:hAnsi="Trebuchet MS" w:cs="Trebuchet MS"/>
                <w:sz w:val="22"/>
                <w:szCs w:val="22"/>
              </w:rPr>
              <w:t>e</w:t>
            </w:r>
            <w:r>
              <w:rPr>
                <w:rFonts w:ascii="Trebuchet MS" w:eastAsia="Trebuchet MS" w:hAnsi="Trebuchet MS" w:cs="Trebuchet MS"/>
                <w:spacing w:val="65"/>
                <w:sz w:val="22"/>
                <w:szCs w:val="22"/>
              </w:rPr>
              <w:t xml:space="preserve"> </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f </w:t>
            </w:r>
            <w:r>
              <w:rPr>
                <w:rFonts w:ascii="Trebuchet MS" w:eastAsia="Trebuchet MS" w:hAnsi="Trebuchet MS" w:cs="Trebuchet MS"/>
                <w:spacing w:val="2"/>
                <w:sz w:val="22"/>
                <w:szCs w:val="22"/>
              </w:rPr>
              <w:t xml:space="preserve"> </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w:t>
            </w:r>
            <w:r>
              <w:rPr>
                <w:rFonts w:ascii="Trebuchet MS" w:eastAsia="Trebuchet MS" w:hAnsi="Trebuchet MS" w:cs="Trebuchet MS"/>
                <w:spacing w:val="1"/>
                <w:sz w:val="22"/>
                <w:szCs w:val="22"/>
              </w:rPr>
              <w:t>c</w:t>
            </w:r>
            <w:r>
              <w:rPr>
                <w:rFonts w:ascii="Trebuchet MS" w:eastAsia="Trebuchet MS" w:hAnsi="Trebuchet MS" w:cs="Trebuchet MS"/>
                <w:spacing w:val="-3"/>
                <w:sz w:val="22"/>
                <w:szCs w:val="22"/>
              </w:rPr>
              <w:t>e</w:t>
            </w:r>
            <w:r>
              <w:rPr>
                <w:rFonts w:ascii="Trebuchet MS" w:eastAsia="Trebuchet MS" w:hAnsi="Trebuchet MS" w:cs="Trebuchet MS"/>
                <w:sz w:val="22"/>
                <w:szCs w:val="22"/>
              </w:rPr>
              <w:t>p</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nce  s</w:t>
            </w:r>
            <w:r>
              <w:rPr>
                <w:rFonts w:ascii="Trebuchet MS" w:eastAsia="Trebuchet MS" w:hAnsi="Trebuchet MS" w:cs="Trebuchet MS"/>
                <w:spacing w:val="-1"/>
                <w:sz w:val="22"/>
                <w:szCs w:val="22"/>
              </w:rPr>
              <w:t>ha</w:t>
            </w:r>
            <w:r>
              <w:rPr>
                <w:rFonts w:ascii="Trebuchet MS" w:eastAsia="Trebuchet MS" w:hAnsi="Trebuchet MS" w:cs="Trebuchet MS"/>
                <w:sz w:val="22"/>
                <w:szCs w:val="22"/>
              </w:rPr>
              <w:t xml:space="preserve">ll </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 xml:space="preserve">be </w:t>
            </w:r>
            <w:r>
              <w:rPr>
                <w:rFonts w:ascii="Trebuchet MS" w:eastAsia="Trebuchet MS" w:hAnsi="Trebuchet MS" w:cs="Trebuchet MS"/>
                <w:spacing w:val="1"/>
                <w:sz w:val="22"/>
                <w:szCs w:val="22"/>
              </w:rPr>
              <w:t xml:space="preserve"> t</w:t>
            </w:r>
            <w:r>
              <w:rPr>
                <w:rFonts w:ascii="Trebuchet MS" w:eastAsia="Trebuchet MS" w:hAnsi="Trebuchet MS" w:cs="Trebuchet MS"/>
                <w:sz w:val="22"/>
                <w:szCs w:val="22"/>
              </w:rPr>
              <w:t>he st</w:t>
            </w:r>
            <w:r>
              <w:rPr>
                <w:rFonts w:ascii="Trebuchet MS" w:eastAsia="Trebuchet MS" w:hAnsi="Trebuchet MS" w:cs="Trebuchet MS"/>
                <w:spacing w:val="-1"/>
                <w:sz w:val="22"/>
                <w:szCs w:val="22"/>
              </w:rPr>
              <w:t>a</w:t>
            </w:r>
            <w:r>
              <w:rPr>
                <w:rFonts w:ascii="Trebuchet MS" w:eastAsia="Trebuchet MS" w:hAnsi="Trebuchet MS" w:cs="Trebuchet MS"/>
                <w:sz w:val="22"/>
                <w:szCs w:val="22"/>
              </w:rPr>
              <w:t xml:space="preserve">rt </w:t>
            </w:r>
            <w:r>
              <w:rPr>
                <w:rFonts w:ascii="Trebuchet MS" w:eastAsia="Trebuchet MS" w:hAnsi="Trebuchet MS" w:cs="Trebuchet MS"/>
                <w:spacing w:val="-1"/>
                <w:sz w:val="22"/>
                <w:szCs w:val="22"/>
              </w:rPr>
              <w:t>o</w:t>
            </w:r>
            <w:r>
              <w:rPr>
                <w:rFonts w:ascii="Trebuchet MS" w:eastAsia="Trebuchet MS" w:hAnsi="Trebuchet MS" w:cs="Trebuchet MS"/>
                <w:sz w:val="22"/>
                <w:szCs w:val="22"/>
              </w:rPr>
              <w:t>f</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t</w:t>
            </w:r>
            <w:r>
              <w:rPr>
                <w:rFonts w:ascii="Trebuchet MS" w:eastAsia="Trebuchet MS" w:hAnsi="Trebuchet MS" w:cs="Trebuchet MS"/>
                <w:sz w:val="22"/>
                <w:szCs w:val="22"/>
              </w:rPr>
              <w:t>he</w:t>
            </w:r>
            <w:r>
              <w:rPr>
                <w:rFonts w:ascii="Trebuchet MS" w:eastAsia="Trebuchet MS" w:hAnsi="Trebuchet MS" w:cs="Trebuchet MS"/>
                <w:spacing w:val="-3"/>
                <w:sz w:val="22"/>
                <w:szCs w:val="22"/>
              </w:rPr>
              <w:t xml:space="preserve"> </w:t>
            </w:r>
            <w:r>
              <w:rPr>
                <w:rFonts w:ascii="Trebuchet MS" w:eastAsia="Trebuchet MS" w:hAnsi="Trebuchet MS" w:cs="Trebuchet MS"/>
                <w:spacing w:val="1"/>
                <w:sz w:val="22"/>
                <w:szCs w:val="22"/>
              </w:rPr>
              <w:t>w</w:t>
            </w:r>
            <w:r>
              <w:rPr>
                <w:rFonts w:ascii="Trebuchet MS" w:eastAsia="Trebuchet MS" w:hAnsi="Trebuchet MS" w:cs="Trebuchet MS"/>
                <w:spacing w:val="-1"/>
                <w:sz w:val="22"/>
                <w:szCs w:val="22"/>
              </w:rPr>
              <w:t>a</w:t>
            </w:r>
            <w:r>
              <w:rPr>
                <w:rFonts w:ascii="Trebuchet MS" w:eastAsia="Trebuchet MS" w:hAnsi="Trebuchet MS" w:cs="Trebuchet MS"/>
                <w:sz w:val="22"/>
                <w:szCs w:val="22"/>
              </w:rPr>
              <w:t>r</w:t>
            </w:r>
            <w:r>
              <w:rPr>
                <w:rFonts w:ascii="Trebuchet MS" w:eastAsia="Trebuchet MS" w:hAnsi="Trebuchet MS" w:cs="Trebuchet MS"/>
                <w:spacing w:val="1"/>
                <w:sz w:val="22"/>
                <w:szCs w:val="22"/>
              </w:rPr>
              <w:t>r</w:t>
            </w:r>
            <w:r>
              <w:rPr>
                <w:rFonts w:ascii="Trebuchet MS" w:eastAsia="Trebuchet MS" w:hAnsi="Trebuchet MS" w:cs="Trebuchet MS"/>
                <w:spacing w:val="-1"/>
                <w:sz w:val="22"/>
                <w:szCs w:val="22"/>
              </w:rPr>
              <w:t>a</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y</w:t>
            </w:r>
            <w:r>
              <w:rPr>
                <w:rFonts w:ascii="Trebuchet MS" w:eastAsia="Trebuchet MS" w:hAnsi="Trebuchet MS" w:cs="Trebuchet MS"/>
                <w:spacing w:val="1"/>
                <w:sz w:val="22"/>
                <w:szCs w:val="22"/>
              </w:rPr>
              <w:t xml:space="preserve"> </w:t>
            </w:r>
            <w:r>
              <w:rPr>
                <w:rFonts w:ascii="Trebuchet MS" w:eastAsia="Trebuchet MS" w:hAnsi="Trebuchet MS" w:cs="Trebuchet MS"/>
                <w:sz w:val="22"/>
                <w:szCs w:val="22"/>
              </w:rPr>
              <w:t>p</w:t>
            </w:r>
            <w:r>
              <w:rPr>
                <w:rFonts w:ascii="Trebuchet MS" w:eastAsia="Trebuchet MS" w:hAnsi="Trebuchet MS" w:cs="Trebuchet MS"/>
                <w:spacing w:val="-3"/>
                <w:sz w:val="22"/>
                <w:szCs w:val="22"/>
              </w:rPr>
              <w:t>e</w:t>
            </w:r>
            <w:r>
              <w:rPr>
                <w:rFonts w:ascii="Trebuchet MS" w:eastAsia="Trebuchet MS" w:hAnsi="Trebuchet MS" w:cs="Trebuchet MS"/>
                <w:sz w:val="22"/>
                <w:szCs w:val="22"/>
              </w:rPr>
              <w:t>ri</w:t>
            </w:r>
            <w:r>
              <w:rPr>
                <w:rFonts w:ascii="Trebuchet MS" w:eastAsia="Trebuchet MS" w:hAnsi="Trebuchet MS" w:cs="Trebuchet MS"/>
                <w:spacing w:val="-1"/>
                <w:sz w:val="22"/>
                <w:szCs w:val="22"/>
              </w:rPr>
              <w:t>o</w:t>
            </w:r>
            <w:r>
              <w:rPr>
                <w:rFonts w:ascii="Trebuchet MS" w:eastAsia="Trebuchet MS" w:hAnsi="Trebuchet MS" w:cs="Trebuchet MS"/>
                <w:sz w:val="22"/>
                <w:szCs w:val="22"/>
              </w:rPr>
              <w:t>d.</w:t>
            </w:r>
          </w:p>
          <w:p w14:paraId="72ACA8A9" w14:textId="77777777" w:rsidR="00F46853" w:rsidRDefault="00F46853">
            <w:pPr>
              <w:spacing w:before="14" w:line="280" w:lineRule="exact"/>
              <w:rPr>
                <w:sz w:val="28"/>
                <w:szCs w:val="28"/>
              </w:rPr>
            </w:pPr>
          </w:p>
          <w:p w14:paraId="64CF4890" w14:textId="77777777" w:rsidR="00F46853" w:rsidRDefault="00533CCC">
            <w:pPr>
              <w:spacing w:line="277" w:lineRule="auto"/>
              <w:ind w:left="824" w:right="424"/>
              <w:rPr>
                <w:rFonts w:ascii="Trebuchet MS" w:eastAsia="Trebuchet MS" w:hAnsi="Trebuchet MS" w:cs="Trebuchet MS"/>
                <w:sz w:val="22"/>
                <w:szCs w:val="22"/>
              </w:rPr>
            </w:pPr>
            <w:r>
              <w:rPr>
                <w:rFonts w:ascii="Trebuchet MS" w:eastAsia="Trebuchet MS" w:hAnsi="Trebuchet MS" w:cs="Trebuchet MS"/>
                <w:i/>
                <w:sz w:val="22"/>
                <w:szCs w:val="22"/>
              </w:rPr>
              <w:t>N</w:t>
            </w:r>
            <w:r>
              <w:rPr>
                <w:rFonts w:ascii="Trebuchet MS" w:eastAsia="Trebuchet MS" w:hAnsi="Trebuchet MS" w:cs="Trebuchet MS"/>
                <w:i/>
                <w:spacing w:val="-1"/>
                <w:sz w:val="22"/>
                <w:szCs w:val="22"/>
              </w:rPr>
              <w:t>o</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w:t>
            </w:r>
            <w:r>
              <w:rPr>
                <w:rFonts w:ascii="Trebuchet MS" w:eastAsia="Trebuchet MS" w:hAnsi="Trebuchet MS" w:cs="Trebuchet MS"/>
                <w:i/>
                <w:spacing w:val="32"/>
                <w:sz w:val="22"/>
                <w:szCs w:val="22"/>
              </w:rPr>
              <w:t xml:space="preserve"> </w:t>
            </w:r>
            <w:r>
              <w:rPr>
                <w:rFonts w:ascii="Trebuchet MS" w:eastAsia="Trebuchet MS" w:hAnsi="Trebuchet MS" w:cs="Trebuchet MS"/>
                <w:i/>
                <w:spacing w:val="1"/>
                <w:sz w:val="22"/>
                <w:szCs w:val="22"/>
              </w:rPr>
              <w:t>R</w:t>
            </w:r>
            <w:r>
              <w:rPr>
                <w:rFonts w:ascii="Trebuchet MS" w:eastAsia="Trebuchet MS" w:hAnsi="Trebuchet MS" w:cs="Trebuchet MS"/>
                <w:i/>
                <w:spacing w:val="-1"/>
                <w:sz w:val="22"/>
                <w:szCs w:val="22"/>
              </w:rPr>
              <w:t>e</w:t>
            </w:r>
            <w:r>
              <w:rPr>
                <w:rFonts w:ascii="Trebuchet MS" w:eastAsia="Trebuchet MS" w:hAnsi="Trebuchet MS" w:cs="Trebuchet MS"/>
                <w:i/>
                <w:spacing w:val="1"/>
                <w:sz w:val="22"/>
                <w:szCs w:val="22"/>
              </w:rPr>
              <w:t>l</w:t>
            </w:r>
            <w:r>
              <w:rPr>
                <w:rFonts w:ascii="Trebuchet MS" w:eastAsia="Trebuchet MS" w:hAnsi="Trebuchet MS" w:cs="Trebuchet MS"/>
                <w:i/>
                <w:spacing w:val="-1"/>
                <w:sz w:val="22"/>
                <w:szCs w:val="22"/>
              </w:rPr>
              <w:t>ea</w:t>
            </w:r>
            <w:r>
              <w:rPr>
                <w:rFonts w:ascii="Trebuchet MS" w:eastAsia="Trebuchet MS" w:hAnsi="Trebuchet MS" w:cs="Trebuchet MS"/>
                <w:i/>
                <w:sz w:val="22"/>
                <w:szCs w:val="22"/>
              </w:rPr>
              <w:t>se</w:t>
            </w:r>
            <w:r>
              <w:rPr>
                <w:rFonts w:ascii="Trebuchet MS" w:eastAsia="Trebuchet MS" w:hAnsi="Trebuchet MS" w:cs="Trebuchet MS"/>
                <w:i/>
                <w:spacing w:val="33"/>
                <w:sz w:val="22"/>
                <w:szCs w:val="22"/>
              </w:rPr>
              <w:t xml:space="preserve"> </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f</w:t>
            </w:r>
            <w:r>
              <w:rPr>
                <w:rFonts w:ascii="Trebuchet MS" w:eastAsia="Trebuchet MS" w:hAnsi="Trebuchet MS" w:cs="Trebuchet MS"/>
                <w:i/>
                <w:spacing w:val="34"/>
                <w:sz w:val="22"/>
                <w:szCs w:val="22"/>
              </w:rPr>
              <w:t xml:space="preserve"> </w:t>
            </w:r>
            <w:r>
              <w:rPr>
                <w:rFonts w:ascii="Trebuchet MS" w:eastAsia="Trebuchet MS" w:hAnsi="Trebuchet MS" w:cs="Trebuchet MS"/>
                <w:i/>
                <w:spacing w:val="-1"/>
                <w:sz w:val="22"/>
                <w:szCs w:val="22"/>
              </w:rPr>
              <w:t>re</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n</w:t>
            </w:r>
            <w:r>
              <w:rPr>
                <w:rFonts w:ascii="Trebuchet MS" w:eastAsia="Trebuchet MS" w:hAnsi="Trebuchet MS" w:cs="Trebuchet MS"/>
                <w:i/>
                <w:spacing w:val="-2"/>
                <w:sz w:val="22"/>
                <w:szCs w:val="22"/>
              </w:rPr>
              <w:t>t</w:t>
            </w:r>
            <w:r>
              <w:rPr>
                <w:rFonts w:ascii="Trebuchet MS" w:eastAsia="Trebuchet MS" w:hAnsi="Trebuchet MS" w:cs="Trebuchet MS"/>
                <w:i/>
                <w:sz w:val="22"/>
                <w:szCs w:val="22"/>
              </w:rPr>
              <w:t>i</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n</w:t>
            </w:r>
            <w:r>
              <w:rPr>
                <w:rFonts w:ascii="Trebuchet MS" w:eastAsia="Trebuchet MS" w:hAnsi="Trebuchet MS" w:cs="Trebuchet MS"/>
                <w:i/>
                <w:spacing w:val="33"/>
                <w:sz w:val="22"/>
                <w:szCs w:val="22"/>
              </w:rPr>
              <w:t xml:space="preserve"> </w:t>
            </w:r>
            <w:r>
              <w:rPr>
                <w:rFonts w:ascii="Trebuchet MS" w:eastAsia="Trebuchet MS" w:hAnsi="Trebuchet MS" w:cs="Trebuchet MS"/>
                <w:i/>
                <w:sz w:val="22"/>
                <w:szCs w:val="22"/>
              </w:rPr>
              <w:t>s</w:t>
            </w:r>
            <w:r>
              <w:rPr>
                <w:rFonts w:ascii="Trebuchet MS" w:eastAsia="Trebuchet MS" w:hAnsi="Trebuchet MS" w:cs="Trebuchet MS"/>
                <w:i/>
                <w:spacing w:val="-1"/>
                <w:sz w:val="22"/>
                <w:szCs w:val="22"/>
              </w:rPr>
              <w:t>ha</w:t>
            </w:r>
            <w:r>
              <w:rPr>
                <w:rFonts w:ascii="Trebuchet MS" w:eastAsia="Trebuchet MS" w:hAnsi="Trebuchet MS" w:cs="Trebuchet MS"/>
                <w:i/>
                <w:spacing w:val="1"/>
                <w:sz w:val="22"/>
                <w:szCs w:val="22"/>
              </w:rPr>
              <w:t>l</w:t>
            </w:r>
            <w:r>
              <w:rPr>
                <w:rFonts w:ascii="Trebuchet MS" w:eastAsia="Trebuchet MS" w:hAnsi="Trebuchet MS" w:cs="Trebuchet MS"/>
                <w:i/>
                <w:sz w:val="22"/>
                <w:szCs w:val="22"/>
              </w:rPr>
              <w:t>l</w:t>
            </w:r>
            <w:r>
              <w:rPr>
                <w:rFonts w:ascii="Trebuchet MS" w:eastAsia="Trebuchet MS" w:hAnsi="Trebuchet MS" w:cs="Trebuchet MS"/>
                <w:i/>
                <w:spacing w:val="35"/>
                <w:sz w:val="22"/>
                <w:szCs w:val="22"/>
              </w:rPr>
              <w:t xml:space="preserve"> </w:t>
            </w:r>
            <w:r>
              <w:rPr>
                <w:rFonts w:ascii="Trebuchet MS" w:eastAsia="Trebuchet MS" w:hAnsi="Trebuchet MS" w:cs="Trebuchet MS"/>
                <w:i/>
                <w:spacing w:val="-1"/>
                <w:sz w:val="22"/>
                <w:szCs w:val="22"/>
              </w:rPr>
              <w:t>co</w:t>
            </w:r>
            <w:r>
              <w:rPr>
                <w:rFonts w:ascii="Trebuchet MS" w:eastAsia="Trebuchet MS" w:hAnsi="Trebuchet MS" w:cs="Trebuchet MS"/>
                <w:i/>
                <w:sz w:val="22"/>
                <w:szCs w:val="22"/>
              </w:rPr>
              <w:t>nf</w:t>
            </w:r>
            <w:r>
              <w:rPr>
                <w:rFonts w:ascii="Trebuchet MS" w:eastAsia="Trebuchet MS" w:hAnsi="Trebuchet MS" w:cs="Trebuchet MS"/>
                <w:i/>
                <w:spacing w:val="-1"/>
                <w:sz w:val="22"/>
                <w:szCs w:val="22"/>
              </w:rPr>
              <w:t>or</w:t>
            </w:r>
            <w:r>
              <w:rPr>
                <w:rFonts w:ascii="Trebuchet MS" w:eastAsia="Trebuchet MS" w:hAnsi="Trebuchet MS" w:cs="Trebuchet MS"/>
                <w:i/>
                <w:sz w:val="22"/>
                <w:szCs w:val="22"/>
              </w:rPr>
              <w:t>m</w:t>
            </w:r>
            <w:r>
              <w:rPr>
                <w:rFonts w:ascii="Trebuchet MS" w:eastAsia="Trebuchet MS" w:hAnsi="Trebuchet MS" w:cs="Trebuchet MS"/>
                <w:i/>
                <w:spacing w:val="33"/>
                <w:sz w:val="22"/>
                <w:szCs w:val="22"/>
              </w:rPr>
              <w:t xml:space="preserve"> </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 xml:space="preserve">o </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he</w:t>
            </w:r>
            <w:r>
              <w:rPr>
                <w:rFonts w:ascii="Trebuchet MS" w:eastAsia="Trebuchet MS" w:hAnsi="Trebuchet MS" w:cs="Trebuchet MS"/>
                <w:i/>
                <w:spacing w:val="-15"/>
                <w:sz w:val="22"/>
                <w:szCs w:val="22"/>
              </w:rPr>
              <w:t xml:space="preserve"> </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erm</w:t>
            </w:r>
            <w:r>
              <w:rPr>
                <w:rFonts w:ascii="Trebuchet MS" w:eastAsia="Trebuchet MS" w:hAnsi="Trebuchet MS" w:cs="Trebuchet MS"/>
                <w:i/>
                <w:sz w:val="22"/>
                <w:szCs w:val="22"/>
              </w:rPr>
              <w:t>s</w:t>
            </w:r>
            <w:r>
              <w:rPr>
                <w:rFonts w:ascii="Trebuchet MS" w:eastAsia="Trebuchet MS" w:hAnsi="Trebuchet MS" w:cs="Trebuchet MS"/>
                <w:i/>
                <w:spacing w:val="-14"/>
                <w:sz w:val="22"/>
                <w:szCs w:val="22"/>
              </w:rPr>
              <w:t xml:space="preserve"> </w:t>
            </w:r>
            <w:r>
              <w:rPr>
                <w:rFonts w:ascii="Trebuchet MS" w:eastAsia="Trebuchet MS" w:hAnsi="Trebuchet MS" w:cs="Trebuchet MS"/>
                <w:i/>
                <w:sz w:val="22"/>
                <w:szCs w:val="22"/>
              </w:rPr>
              <w:t>sti</w:t>
            </w:r>
            <w:r>
              <w:rPr>
                <w:rFonts w:ascii="Trebuchet MS" w:eastAsia="Trebuchet MS" w:hAnsi="Trebuchet MS" w:cs="Trebuchet MS"/>
                <w:i/>
                <w:spacing w:val="-1"/>
                <w:sz w:val="22"/>
                <w:szCs w:val="22"/>
              </w:rPr>
              <w:t>p</w:t>
            </w:r>
            <w:r>
              <w:rPr>
                <w:rFonts w:ascii="Trebuchet MS" w:eastAsia="Trebuchet MS" w:hAnsi="Trebuchet MS" w:cs="Trebuchet MS"/>
                <w:i/>
                <w:sz w:val="22"/>
                <w:szCs w:val="22"/>
              </w:rPr>
              <w:t>ul</w:t>
            </w:r>
            <w:r>
              <w:rPr>
                <w:rFonts w:ascii="Trebuchet MS" w:eastAsia="Trebuchet MS" w:hAnsi="Trebuchet MS" w:cs="Trebuchet MS"/>
                <w:i/>
                <w:spacing w:val="-1"/>
                <w:sz w:val="22"/>
                <w:szCs w:val="22"/>
              </w:rPr>
              <w:t>a</w:t>
            </w:r>
            <w:r>
              <w:rPr>
                <w:rFonts w:ascii="Trebuchet MS" w:eastAsia="Trebuchet MS" w:hAnsi="Trebuchet MS" w:cs="Trebuchet MS"/>
                <w:i/>
                <w:spacing w:val="1"/>
                <w:sz w:val="22"/>
                <w:szCs w:val="22"/>
              </w:rPr>
              <w:t>t</w:t>
            </w:r>
            <w:r>
              <w:rPr>
                <w:rFonts w:ascii="Trebuchet MS" w:eastAsia="Trebuchet MS" w:hAnsi="Trebuchet MS" w:cs="Trebuchet MS"/>
                <w:i/>
                <w:spacing w:val="-1"/>
                <w:sz w:val="22"/>
                <w:szCs w:val="22"/>
              </w:rPr>
              <w:t>e</w:t>
            </w:r>
            <w:r>
              <w:rPr>
                <w:rFonts w:ascii="Trebuchet MS" w:eastAsia="Trebuchet MS" w:hAnsi="Trebuchet MS" w:cs="Trebuchet MS"/>
                <w:i/>
                <w:sz w:val="22"/>
                <w:szCs w:val="22"/>
              </w:rPr>
              <w:t>d</w:t>
            </w:r>
            <w:r>
              <w:rPr>
                <w:rFonts w:ascii="Trebuchet MS" w:eastAsia="Trebuchet MS" w:hAnsi="Trebuchet MS" w:cs="Trebuchet MS"/>
                <w:i/>
                <w:spacing w:val="-14"/>
                <w:sz w:val="22"/>
                <w:szCs w:val="22"/>
              </w:rPr>
              <w:t xml:space="preserve"> </w:t>
            </w:r>
            <w:r>
              <w:rPr>
                <w:rFonts w:ascii="Trebuchet MS" w:eastAsia="Trebuchet MS" w:hAnsi="Trebuchet MS" w:cs="Trebuchet MS"/>
                <w:i/>
                <w:sz w:val="22"/>
                <w:szCs w:val="22"/>
              </w:rPr>
              <w:t>in</w:t>
            </w:r>
            <w:r>
              <w:rPr>
                <w:rFonts w:ascii="Trebuchet MS" w:eastAsia="Trebuchet MS" w:hAnsi="Trebuchet MS" w:cs="Trebuchet MS"/>
                <w:i/>
                <w:spacing w:val="-15"/>
                <w:sz w:val="22"/>
                <w:szCs w:val="22"/>
              </w:rPr>
              <w:t xml:space="preserve"> </w:t>
            </w:r>
            <w:r>
              <w:rPr>
                <w:rFonts w:ascii="Trebuchet MS" w:eastAsia="Trebuchet MS" w:hAnsi="Trebuchet MS" w:cs="Trebuchet MS"/>
                <w:i/>
                <w:spacing w:val="-2"/>
                <w:sz w:val="22"/>
                <w:szCs w:val="22"/>
              </w:rPr>
              <w:t>t</w:t>
            </w:r>
            <w:r>
              <w:rPr>
                <w:rFonts w:ascii="Trebuchet MS" w:eastAsia="Trebuchet MS" w:hAnsi="Trebuchet MS" w:cs="Trebuchet MS"/>
                <w:i/>
                <w:sz w:val="22"/>
                <w:szCs w:val="22"/>
              </w:rPr>
              <w:t>he</w:t>
            </w:r>
            <w:r>
              <w:rPr>
                <w:rFonts w:ascii="Trebuchet MS" w:eastAsia="Trebuchet MS" w:hAnsi="Trebuchet MS" w:cs="Trebuchet MS"/>
                <w:i/>
                <w:spacing w:val="-15"/>
                <w:sz w:val="22"/>
                <w:szCs w:val="22"/>
              </w:rPr>
              <w:t xml:space="preserve"> </w:t>
            </w:r>
            <w:r>
              <w:rPr>
                <w:rFonts w:ascii="Trebuchet MS" w:eastAsia="Trebuchet MS" w:hAnsi="Trebuchet MS" w:cs="Trebuchet MS"/>
                <w:i/>
                <w:sz w:val="22"/>
                <w:szCs w:val="22"/>
              </w:rPr>
              <w:t>S</w:t>
            </w:r>
            <w:r>
              <w:rPr>
                <w:rFonts w:ascii="Trebuchet MS" w:eastAsia="Trebuchet MS" w:hAnsi="Trebuchet MS" w:cs="Trebuchet MS"/>
                <w:i/>
                <w:spacing w:val="-2"/>
                <w:sz w:val="22"/>
                <w:szCs w:val="22"/>
              </w:rPr>
              <w:t>e</w:t>
            </w:r>
            <w:r>
              <w:rPr>
                <w:rFonts w:ascii="Trebuchet MS" w:eastAsia="Trebuchet MS" w:hAnsi="Trebuchet MS" w:cs="Trebuchet MS"/>
                <w:i/>
                <w:spacing w:val="-1"/>
                <w:sz w:val="22"/>
                <w:szCs w:val="22"/>
              </w:rPr>
              <w:t>r</w:t>
            </w:r>
            <w:r>
              <w:rPr>
                <w:rFonts w:ascii="Trebuchet MS" w:eastAsia="Trebuchet MS" w:hAnsi="Trebuchet MS" w:cs="Trebuchet MS"/>
                <w:i/>
                <w:sz w:val="22"/>
                <w:szCs w:val="22"/>
              </w:rPr>
              <w:t>v</w:t>
            </w:r>
            <w:r>
              <w:rPr>
                <w:rFonts w:ascii="Trebuchet MS" w:eastAsia="Trebuchet MS" w:hAnsi="Trebuchet MS" w:cs="Trebuchet MS"/>
                <w:i/>
                <w:spacing w:val="-1"/>
                <w:sz w:val="22"/>
                <w:szCs w:val="22"/>
              </w:rPr>
              <w:t>ic</w:t>
            </w:r>
            <w:r>
              <w:rPr>
                <w:rFonts w:ascii="Trebuchet MS" w:eastAsia="Trebuchet MS" w:hAnsi="Trebuchet MS" w:cs="Trebuchet MS"/>
                <w:i/>
                <w:sz w:val="22"/>
                <w:szCs w:val="22"/>
              </w:rPr>
              <w:t>e</w:t>
            </w:r>
            <w:r>
              <w:rPr>
                <w:rFonts w:ascii="Trebuchet MS" w:eastAsia="Trebuchet MS" w:hAnsi="Trebuchet MS" w:cs="Trebuchet MS"/>
                <w:i/>
                <w:spacing w:val="-14"/>
                <w:sz w:val="22"/>
                <w:szCs w:val="22"/>
              </w:rPr>
              <w:t xml:space="preserve"> </w:t>
            </w:r>
            <w:r>
              <w:rPr>
                <w:rFonts w:ascii="Trebuchet MS" w:eastAsia="Trebuchet MS" w:hAnsi="Trebuchet MS" w:cs="Trebuchet MS"/>
                <w:i/>
                <w:sz w:val="22"/>
                <w:szCs w:val="22"/>
              </w:rPr>
              <w:t>A</w:t>
            </w:r>
            <w:r>
              <w:rPr>
                <w:rFonts w:ascii="Trebuchet MS" w:eastAsia="Trebuchet MS" w:hAnsi="Trebuchet MS" w:cs="Trebuchet MS"/>
                <w:i/>
                <w:spacing w:val="-1"/>
                <w:sz w:val="22"/>
                <w:szCs w:val="22"/>
              </w:rPr>
              <w:t>g</w:t>
            </w:r>
            <w:r>
              <w:rPr>
                <w:rFonts w:ascii="Trebuchet MS" w:eastAsia="Trebuchet MS" w:hAnsi="Trebuchet MS" w:cs="Trebuchet MS"/>
                <w:i/>
                <w:spacing w:val="1"/>
                <w:sz w:val="22"/>
                <w:szCs w:val="22"/>
              </w:rPr>
              <w:t>r</w:t>
            </w:r>
            <w:r>
              <w:rPr>
                <w:rFonts w:ascii="Trebuchet MS" w:eastAsia="Trebuchet MS" w:hAnsi="Trebuchet MS" w:cs="Trebuchet MS"/>
                <w:i/>
                <w:spacing w:val="-1"/>
                <w:sz w:val="22"/>
                <w:szCs w:val="22"/>
              </w:rPr>
              <w:t>eeme</w:t>
            </w:r>
            <w:r>
              <w:rPr>
                <w:rFonts w:ascii="Trebuchet MS" w:eastAsia="Trebuchet MS" w:hAnsi="Trebuchet MS" w:cs="Trebuchet MS"/>
                <w:i/>
                <w:sz w:val="22"/>
                <w:szCs w:val="22"/>
              </w:rPr>
              <w:t>nt</w:t>
            </w:r>
          </w:p>
        </w:tc>
        <w:tc>
          <w:tcPr>
            <w:tcW w:w="2520" w:type="dxa"/>
            <w:tcBorders>
              <w:top w:val="dotted" w:sz="4" w:space="0" w:color="000000"/>
              <w:left w:val="dotted" w:sz="4" w:space="0" w:color="000000"/>
              <w:bottom w:val="dotted" w:sz="4" w:space="0" w:color="000000"/>
              <w:right w:val="dotted" w:sz="4" w:space="0" w:color="000000"/>
            </w:tcBorders>
          </w:tcPr>
          <w:p w14:paraId="7F1FAF2D" w14:textId="77777777" w:rsidR="00F46853" w:rsidRDefault="00F46853">
            <w:pPr>
              <w:spacing w:line="200" w:lineRule="exact"/>
            </w:pPr>
          </w:p>
          <w:p w14:paraId="7D903CA4" w14:textId="77777777" w:rsidR="00F46853" w:rsidRDefault="00F46853">
            <w:pPr>
              <w:spacing w:line="200" w:lineRule="exact"/>
            </w:pPr>
          </w:p>
          <w:p w14:paraId="217363FB" w14:textId="77777777" w:rsidR="00F46853" w:rsidRDefault="00F46853">
            <w:pPr>
              <w:spacing w:line="200" w:lineRule="exact"/>
            </w:pPr>
          </w:p>
          <w:p w14:paraId="62CF4629" w14:textId="77777777" w:rsidR="00F46853" w:rsidRDefault="00F46853">
            <w:pPr>
              <w:spacing w:line="200" w:lineRule="exact"/>
            </w:pPr>
          </w:p>
          <w:p w14:paraId="44C372A7" w14:textId="77777777" w:rsidR="00F46853" w:rsidRDefault="00F46853">
            <w:pPr>
              <w:spacing w:before="2" w:line="220" w:lineRule="exact"/>
              <w:rPr>
                <w:sz w:val="22"/>
                <w:szCs w:val="22"/>
              </w:rPr>
            </w:pPr>
          </w:p>
          <w:p w14:paraId="19124FC1" w14:textId="77777777" w:rsidR="00F46853" w:rsidRDefault="00533CCC">
            <w:pPr>
              <w:ind w:left="350" w:right="711"/>
              <w:jc w:val="center"/>
              <w:rPr>
                <w:rFonts w:ascii="Trebuchet MS" w:eastAsia="Trebuchet MS" w:hAnsi="Trebuchet MS" w:cs="Trebuchet MS"/>
                <w:sz w:val="22"/>
                <w:szCs w:val="22"/>
              </w:rPr>
            </w:pPr>
            <w:r>
              <w:rPr>
                <w:rFonts w:ascii="Trebuchet MS" w:eastAsia="Trebuchet MS" w:hAnsi="Trebuchet MS" w:cs="Trebuchet MS"/>
                <w:i/>
                <w:sz w:val="22"/>
                <w:szCs w:val="22"/>
              </w:rPr>
              <w:t>C</w:t>
            </w:r>
            <w:r>
              <w:rPr>
                <w:rFonts w:ascii="Trebuchet MS" w:eastAsia="Trebuchet MS" w:hAnsi="Trebuchet MS" w:cs="Trebuchet MS"/>
                <w:i/>
                <w:spacing w:val="-1"/>
                <w:sz w:val="22"/>
                <w:szCs w:val="22"/>
              </w:rPr>
              <w:t>er</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if</w:t>
            </w:r>
            <w:r>
              <w:rPr>
                <w:rFonts w:ascii="Trebuchet MS" w:eastAsia="Trebuchet MS" w:hAnsi="Trebuchet MS" w:cs="Trebuchet MS"/>
                <w:i/>
                <w:spacing w:val="-1"/>
                <w:sz w:val="22"/>
                <w:szCs w:val="22"/>
              </w:rPr>
              <w:t>ica</w:t>
            </w:r>
            <w:r>
              <w:rPr>
                <w:rFonts w:ascii="Trebuchet MS" w:eastAsia="Trebuchet MS" w:hAnsi="Trebuchet MS" w:cs="Trebuchet MS"/>
                <w:i/>
                <w:spacing w:val="1"/>
                <w:sz w:val="22"/>
                <w:szCs w:val="22"/>
              </w:rPr>
              <w:t>t</w:t>
            </w:r>
            <w:r>
              <w:rPr>
                <w:rFonts w:ascii="Trebuchet MS" w:eastAsia="Trebuchet MS" w:hAnsi="Trebuchet MS" w:cs="Trebuchet MS"/>
                <w:i/>
                <w:sz w:val="22"/>
                <w:szCs w:val="22"/>
              </w:rPr>
              <w:t xml:space="preserve">e </w:t>
            </w:r>
            <w:r>
              <w:rPr>
                <w:rFonts w:ascii="Trebuchet MS" w:eastAsia="Trebuchet MS" w:hAnsi="Trebuchet MS" w:cs="Trebuchet MS"/>
                <w:i/>
                <w:spacing w:val="-1"/>
                <w:sz w:val="22"/>
                <w:szCs w:val="22"/>
              </w:rPr>
              <w:t>o</w:t>
            </w:r>
            <w:r>
              <w:rPr>
                <w:rFonts w:ascii="Trebuchet MS" w:eastAsia="Trebuchet MS" w:hAnsi="Trebuchet MS" w:cs="Trebuchet MS"/>
                <w:i/>
                <w:sz w:val="22"/>
                <w:szCs w:val="22"/>
              </w:rPr>
              <w:t>f</w:t>
            </w:r>
          </w:p>
          <w:p w14:paraId="6E8A65D8" w14:textId="77777777" w:rsidR="00F46853" w:rsidRDefault="00533CCC">
            <w:pPr>
              <w:spacing w:before="1"/>
              <w:ind w:left="475" w:right="839"/>
              <w:jc w:val="center"/>
              <w:rPr>
                <w:rFonts w:ascii="Trebuchet MS" w:eastAsia="Trebuchet MS" w:hAnsi="Trebuchet MS" w:cs="Trebuchet MS"/>
                <w:sz w:val="22"/>
                <w:szCs w:val="22"/>
              </w:rPr>
            </w:pPr>
            <w:r>
              <w:rPr>
                <w:rFonts w:ascii="Trebuchet MS" w:eastAsia="Trebuchet MS" w:hAnsi="Trebuchet MS" w:cs="Trebuchet MS"/>
                <w:i/>
                <w:sz w:val="22"/>
                <w:szCs w:val="22"/>
              </w:rPr>
              <w:t>A</w:t>
            </w:r>
            <w:r>
              <w:rPr>
                <w:rFonts w:ascii="Trebuchet MS" w:eastAsia="Trebuchet MS" w:hAnsi="Trebuchet MS" w:cs="Trebuchet MS"/>
                <w:i/>
                <w:spacing w:val="-1"/>
                <w:sz w:val="22"/>
                <w:szCs w:val="22"/>
              </w:rPr>
              <w:t>cce</w:t>
            </w:r>
            <w:r>
              <w:rPr>
                <w:rFonts w:ascii="Trebuchet MS" w:eastAsia="Trebuchet MS" w:hAnsi="Trebuchet MS" w:cs="Trebuchet MS"/>
                <w:i/>
                <w:sz w:val="22"/>
                <w:szCs w:val="22"/>
              </w:rPr>
              <w:t>pta</w:t>
            </w:r>
            <w:r>
              <w:rPr>
                <w:rFonts w:ascii="Trebuchet MS" w:eastAsia="Trebuchet MS" w:hAnsi="Trebuchet MS" w:cs="Trebuchet MS"/>
                <w:i/>
                <w:spacing w:val="-1"/>
                <w:sz w:val="22"/>
                <w:szCs w:val="22"/>
              </w:rPr>
              <w:t>nc</w:t>
            </w:r>
            <w:r>
              <w:rPr>
                <w:rFonts w:ascii="Trebuchet MS" w:eastAsia="Trebuchet MS" w:hAnsi="Trebuchet MS" w:cs="Trebuchet MS"/>
                <w:i/>
                <w:sz w:val="22"/>
                <w:szCs w:val="22"/>
              </w:rPr>
              <w:t>e</w:t>
            </w:r>
          </w:p>
        </w:tc>
      </w:tr>
    </w:tbl>
    <w:p w14:paraId="05C22E69" w14:textId="77777777" w:rsidR="00F46853" w:rsidRDefault="00F46853">
      <w:pPr>
        <w:spacing w:line="200" w:lineRule="exact"/>
      </w:pPr>
    </w:p>
    <w:p w14:paraId="057B3489" w14:textId="77777777" w:rsidR="00F46853" w:rsidRDefault="00F46853">
      <w:pPr>
        <w:spacing w:before="15" w:line="260" w:lineRule="exact"/>
        <w:rPr>
          <w:sz w:val="26"/>
          <w:szCs w:val="26"/>
        </w:rPr>
      </w:pPr>
    </w:p>
    <w:p w14:paraId="629B1CB2" w14:textId="77777777" w:rsidR="00F46853" w:rsidRDefault="00533CCC">
      <w:pPr>
        <w:spacing w:before="32"/>
        <w:ind w:left="100"/>
        <w:rPr>
          <w:rFonts w:ascii="Trebuchet MS" w:eastAsia="Trebuchet MS" w:hAnsi="Trebuchet MS" w:cs="Trebuchet MS"/>
          <w:sz w:val="22"/>
          <w:szCs w:val="22"/>
        </w:rPr>
      </w:pPr>
      <w:r>
        <w:rPr>
          <w:rFonts w:ascii="Trebuchet MS" w:eastAsia="Trebuchet MS" w:hAnsi="Trebuchet MS" w:cs="Trebuchet MS"/>
          <w:b/>
          <w:sz w:val="22"/>
          <w:szCs w:val="22"/>
        </w:rPr>
        <w:t>6</w:t>
      </w:r>
      <w:r>
        <w:rPr>
          <w:rFonts w:ascii="Trebuchet MS" w:eastAsia="Trebuchet MS" w:hAnsi="Trebuchet MS" w:cs="Trebuchet MS"/>
          <w:b/>
          <w:spacing w:val="1"/>
          <w:sz w:val="22"/>
          <w:szCs w:val="22"/>
        </w:rPr>
        <w:t>.</w:t>
      </w:r>
      <w:r>
        <w:rPr>
          <w:rFonts w:ascii="Trebuchet MS" w:eastAsia="Trebuchet MS" w:hAnsi="Trebuchet MS" w:cs="Trebuchet MS"/>
          <w:b/>
          <w:sz w:val="22"/>
          <w:szCs w:val="22"/>
        </w:rPr>
        <w:t xml:space="preserve">0  </w:t>
      </w:r>
      <w:r>
        <w:rPr>
          <w:rFonts w:ascii="Trebuchet MS" w:eastAsia="Trebuchet MS" w:hAnsi="Trebuchet MS" w:cs="Trebuchet MS"/>
          <w:b/>
          <w:spacing w:val="1"/>
          <w:sz w:val="22"/>
          <w:szCs w:val="22"/>
        </w:rPr>
        <w:t xml:space="preserve"> </w:t>
      </w:r>
      <w:r>
        <w:rPr>
          <w:rFonts w:ascii="Trebuchet MS" w:eastAsia="Trebuchet MS" w:hAnsi="Trebuchet MS" w:cs="Trebuchet MS"/>
          <w:b/>
          <w:sz w:val="22"/>
          <w:szCs w:val="22"/>
        </w:rPr>
        <w:t>APP</w:t>
      </w:r>
      <w:r>
        <w:rPr>
          <w:rFonts w:ascii="Trebuchet MS" w:eastAsia="Trebuchet MS" w:hAnsi="Trebuchet MS" w:cs="Trebuchet MS"/>
          <w:b/>
          <w:spacing w:val="-1"/>
          <w:sz w:val="22"/>
          <w:szCs w:val="22"/>
        </w:rPr>
        <w:t>EN</w:t>
      </w:r>
      <w:r>
        <w:rPr>
          <w:rFonts w:ascii="Trebuchet MS" w:eastAsia="Trebuchet MS" w:hAnsi="Trebuchet MS" w:cs="Trebuchet MS"/>
          <w:b/>
          <w:sz w:val="22"/>
          <w:szCs w:val="22"/>
        </w:rPr>
        <w:t>DIC</w:t>
      </w:r>
      <w:r>
        <w:rPr>
          <w:rFonts w:ascii="Trebuchet MS" w:eastAsia="Trebuchet MS" w:hAnsi="Trebuchet MS" w:cs="Trebuchet MS"/>
          <w:b/>
          <w:spacing w:val="-1"/>
          <w:sz w:val="22"/>
          <w:szCs w:val="22"/>
        </w:rPr>
        <w:t>E</w:t>
      </w:r>
      <w:r>
        <w:rPr>
          <w:rFonts w:ascii="Trebuchet MS" w:eastAsia="Trebuchet MS" w:hAnsi="Trebuchet MS" w:cs="Trebuchet MS"/>
          <w:b/>
          <w:sz w:val="22"/>
          <w:szCs w:val="22"/>
        </w:rPr>
        <w:t>S</w:t>
      </w:r>
    </w:p>
    <w:p w14:paraId="73A8C9F4" w14:textId="77777777" w:rsidR="00F46853" w:rsidRDefault="00F46853">
      <w:pPr>
        <w:spacing w:before="16" w:line="240" w:lineRule="exact"/>
        <w:rPr>
          <w:sz w:val="24"/>
          <w:szCs w:val="24"/>
        </w:rPr>
      </w:pPr>
    </w:p>
    <w:p w14:paraId="2D58880F" w14:textId="77777777" w:rsidR="00F46853" w:rsidRDefault="00533CCC">
      <w:pPr>
        <w:ind w:left="100"/>
        <w:rPr>
          <w:rFonts w:ascii="Trebuchet MS" w:eastAsia="Trebuchet MS" w:hAnsi="Trebuchet MS" w:cs="Trebuchet MS"/>
          <w:sz w:val="22"/>
          <w:szCs w:val="22"/>
        </w:rPr>
      </w:pPr>
      <w:r>
        <w:rPr>
          <w:rFonts w:ascii="Trebuchet MS" w:eastAsia="Trebuchet MS" w:hAnsi="Trebuchet MS" w:cs="Trebuchet MS"/>
          <w:spacing w:val="-1"/>
          <w:sz w:val="22"/>
          <w:szCs w:val="22"/>
        </w:rPr>
        <w:t>FM</w:t>
      </w:r>
      <w:r>
        <w:rPr>
          <w:rFonts w:ascii="Trebuchet MS" w:eastAsia="Trebuchet MS" w:hAnsi="Trebuchet MS" w:cs="Trebuchet MS"/>
          <w:spacing w:val="1"/>
          <w:sz w:val="22"/>
          <w:szCs w:val="22"/>
        </w:rPr>
        <w:t>-</w:t>
      </w:r>
      <w:r>
        <w:rPr>
          <w:rFonts w:ascii="Trebuchet MS" w:eastAsia="Trebuchet MS" w:hAnsi="Trebuchet MS" w:cs="Trebuchet MS"/>
          <w:sz w:val="22"/>
          <w:szCs w:val="22"/>
        </w:rPr>
        <w:t>O</w:t>
      </w: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06</w:t>
      </w:r>
      <w:r>
        <w:rPr>
          <w:rFonts w:ascii="Trebuchet MS" w:eastAsia="Trebuchet MS" w:hAnsi="Trebuchet MS" w:cs="Trebuchet MS"/>
          <w:spacing w:val="1"/>
          <w:sz w:val="22"/>
          <w:szCs w:val="22"/>
        </w:rPr>
        <w:t>-</w:t>
      </w:r>
      <w:r>
        <w:rPr>
          <w:rFonts w:ascii="Trebuchet MS" w:eastAsia="Trebuchet MS" w:hAnsi="Trebuchet MS" w:cs="Trebuchet MS"/>
          <w:spacing w:val="-1"/>
          <w:sz w:val="22"/>
          <w:szCs w:val="22"/>
        </w:rPr>
        <w:t>0</w:t>
      </w:r>
      <w:r>
        <w:rPr>
          <w:rFonts w:ascii="Trebuchet MS" w:eastAsia="Trebuchet MS" w:hAnsi="Trebuchet MS" w:cs="Trebuchet MS"/>
          <w:sz w:val="22"/>
          <w:szCs w:val="22"/>
        </w:rPr>
        <w:t xml:space="preserve">1          </w:t>
      </w:r>
      <w:r>
        <w:rPr>
          <w:rFonts w:ascii="Trebuchet MS" w:eastAsia="Trebuchet MS" w:hAnsi="Trebuchet MS" w:cs="Trebuchet MS"/>
          <w:spacing w:val="41"/>
          <w:sz w:val="22"/>
          <w:szCs w:val="22"/>
        </w:rPr>
        <w:t xml:space="preserve"> </w:t>
      </w:r>
      <w:r>
        <w:rPr>
          <w:rFonts w:ascii="Trebuchet MS" w:eastAsia="Trebuchet MS" w:hAnsi="Trebuchet MS" w:cs="Trebuchet MS"/>
          <w:sz w:val="22"/>
          <w:szCs w:val="22"/>
        </w:rPr>
        <w:t>B</w:t>
      </w:r>
      <w:r>
        <w:rPr>
          <w:rFonts w:ascii="Trebuchet MS" w:eastAsia="Trebuchet MS" w:hAnsi="Trebuchet MS" w:cs="Trebuchet MS"/>
          <w:spacing w:val="-1"/>
          <w:sz w:val="22"/>
          <w:szCs w:val="22"/>
        </w:rPr>
        <w:t>i</w:t>
      </w:r>
      <w:r>
        <w:rPr>
          <w:rFonts w:ascii="Trebuchet MS" w:eastAsia="Trebuchet MS" w:hAnsi="Trebuchet MS" w:cs="Trebuchet MS"/>
          <w:sz w:val="22"/>
          <w:szCs w:val="22"/>
        </w:rPr>
        <w:t>l</w:t>
      </w:r>
      <w:r>
        <w:rPr>
          <w:rFonts w:ascii="Trebuchet MS" w:eastAsia="Trebuchet MS" w:hAnsi="Trebuchet MS" w:cs="Trebuchet MS"/>
          <w:spacing w:val="-1"/>
          <w:sz w:val="22"/>
          <w:szCs w:val="22"/>
        </w:rPr>
        <w:t>l</w:t>
      </w:r>
      <w:r>
        <w:rPr>
          <w:rFonts w:ascii="Trebuchet MS" w:eastAsia="Trebuchet MS" w:hAnsi="Trebuchet MS" w:cs="Trebuchet MS"/>
          <w:sz w:val="22"/>
          <w:szCs w:val="22"/>
        </w:rPr>
        <w:t>i</w:t>
      </w:r>
      <w:r>
        <w:rPr>
          <w:rFonts w:ascii="Trebuchet MS" w:eastAsia="Trebuchet MS" w:hAnsi="Trebuchet MS" w:cs="Trebuchet MS"/>
          <w:spacing w:val="-1"/>
          <w:sz w:val="22"/>
          <w:szCs w:val="22"/>
        </w:rPr>
        <w:t>n</w:t>
      </w:r>
      <w:r>
        <w:rPr>
          <w:rFonts w:ascii="Trebuchet MS" w:eastAsia="Trebuchet MS" w:hAnsi="Trebuchet MS" w:cs="Trebuchet MS"/>
          <w:sz w:val="22"/>
          <w:szCs w:val="22"/>
        </w:rPr>
        <w:t xml:space="preserve">g </w:t>
      </w:r>
      <w:r>
        <w:rPr>
          <w:rFonts w:ascii="Trebuchet MS" w:eastAsia="Trebuchet MS" w:hAnsi="Trebuchet MS" w:cs="Trebuchet MS"/>
          <w:spacing w:val="-1"/>
          <w:sz w:val="22"/>
          <w:szCs w:val="22"/>
        </w:rPr>
        <w:t>A</w:t>
      </w:r>
      <w:r>
        <w:rPr>
          <w:rFonts w:ascii="Trebuchet MS" w:eastAsia="Trebuchet MS" w:hAnsi="Trebuchet MS" w:cs="Trebuchet MS"/>
          <w:spacing w:val="1"/>
          <w:sz w:val="22"/>
          <w:szCs w:val="22"/>
        </w:rPr>
        <w:t>cc</w:t>
      </w:r>
      <w:r>
        <w:rPr>
          <w:rFonts w:ascii="Trebuchet MS" w:eastAsia="Trebuchet MS" w:hAnsi="Trebuchet MS" w:cs="Trebuchet MS"/>
          <w:sz w:val="22"/>
          <w:szCs w:val="22"/>
        </w:rPr>
        <w:t>e</w:t>
      </w:r>
      <w:r>
        <w:rPr>
          <w:rFonts w:ascii="Trebuchet MS" w:eastAsia="Trebuchet MS" w:hAnsi="Trebuchet MS" w:cs="Trebuchet MS"/>
          <w:spacing w:val="-3"/>
          <w:sz w:val="22"/>
          <w:szCs w:val="22"/>
        </w:rPr>
        <w:t>p</w:t>
      </w:r>
      <w:r>
        <w:rPr>
          <w:rFonts w:ascii="Trebuchet MS" w:eastAsia="Trebuchet MS" w:hAnsi="Trebuchet MS" w:cs="Trebuchet MS"/>
          <w:spacing w:val="1"/>
          <w:sz w:val="22"/>
          <w:szCs w:val="22"/>
        </w:rPr>
        <w:t>t</w:t>
      </w:r>
      <w:r>
        <w:rPr>
          <w:rFonts w:ascii="Trebuchet MS" w:eastAsia="Trebuchet MS" w:hAnsi="Trebuchet MS" w:cs="Trebuchet MS"/>
          <w:spacing w:val="-1"/>
          <w:sz w:val="22"/>
          <w:szCs w:val="22"/>
        </w:rPr>
        <w:t>a</w:t>
      </w:r>
      <w:r>
        <w:rPr>
          <w:rFonts w:ascii="Trebuchet MS" w:eastAsia="Trebuchet MS" w:hAnsi="Trebuchet MS" w:cs="Trebuchet MS"/>
          <w:sz w:val="22"/>
          <w:szCs w:val="22"/>
        </w:rPr>
        <w:t>nce</w:t>
      </w:r>
      <w:r>
        <w:rPr>
          <w:rFonts w:ascii="Trebuchet MS" w:eastAsia="Trebuchet MS" w:hAnsi="Trebuchet MS" w:cs="Trebuchet MS"/>
          <w:spacing w:val="-2"/>
          <w:sz w:val="22"/>
          <w:szCs w:val="22"/>
        </w:rPr>
        <w:t xml:space="preserve"> </w:t>
      </w:r>
      <w:r>
        <w:rPr>
          <w:rFonts w:ascii="Trebuchet MS" w:eastAsia="Trebuchet MS" w:hAnsi="Trebuchet MS" w:cs="Trebuchet MS"/>
          <w:spacing w:val="1"/>
          <w:sz w:val="22"/>
          <w:szCs w:val="22"/>
        </w:rPr>
        <w:t>R</w:t>
      </w:r>
      <w:r>
        <w:rPr>
          <w:rFonts w:ascii="Trebuchet MS" w:eastAsia="Trebuchet MS" w:hAnsi="Trebuchet MS" w:cs="Trebuchet MS"/>
          <w:sz w:val="22"/>
          <w:szCs w:val="22"/>
        </w:rPr>
        <w:t>e</w:t>
      </w:r>
      <w:r>
        <w:rPr>
          <w:rFonts w:ascii="Trebuchet MS" w:eastAsia="Trebuchet MS" w:hAnsi="Trebuchet MS" w:cs="Trebuchet MS"/>
          <w:spacing w:val="-1"/>
          <w:sz w:val="22"/>
          <w:szCs w:val="22"/>
        </w:rPr>
        <w:t>p</w:t>
      </w:r>
      <w:r>
        <w:rPr>
          <w:rFonts w:ascii="Trebuchet MS" w:eastAsia="Trebuchet MS" w:hAnsi="Trebuchet MS" w:cs="Trebuchet MS"/>
          <w:spacing w:val="-3"/>
          <w:sz w:val="22"/>
          <w:szCs w:val="22"/>
        </w:rPr>
        <w:t>o</w:t>
      </w:r>
      <w:r>
        <w:rPr>
          <w:rFonts w:ascii="Trebuchet MS" w:eastAsia="Trebuchet MS" w:hAnsi="Trebuchet MS" w:cs="Trebuchet MS"/>
          <w:sz w:val="22"/>
          <w:szCs w:val="22"/>
        </w:rPr>
        <w:t>rt</w:t>
      </w:r>
    </w:p>
    <w:p w14:paraId="38686903" w14:textId="77777777" w:rsidR="00F46853" w:rsidRDefault="00533CCC">
      <w:pPr>
        <w:spacing w:line="240" w:lineRule="exact"/>
        <w:ind w:left="100"/>
        <w:rPr>
          <w:rFonts w:ascii="Trebuchet MS" w:eastAsia="Trebuchet MS" w:hAnsi="Trebuchet MS" w:cs="Trebuchet MS"/>
          <w:sz w:val="22"/>
          <w:szCs w:val="22"/>
        </w:rPr>
      </w:pPr>
      <w:r>
        <w:rPr>
          <w:rFonts w:ascii="Trebuchet MS" w:eastAsia="Trebuchet MS" w:hAnsi="Trebuchet MS" w:cs="Trebuchet MS"/>
          <w:spacing w:val="-1"/>
          <w:sz w:val="22"/>
          <w:szCs w:val="22"/>
        </w:rPr>
        <w:t>FM</w:t>
      </w:r>
      <w:r>
        <w:rPr>
          <w:rFonts w:ascii="Trebuchet MS" w:eastAsia="Trebuchet MS" w:hAnsi="Trebuchet MS" w:cs="Trebuchet MS"/>
          <w:spacing w:val="1"/>
          <w:sz w:val="22"/>
          <w:szCs w:val="22"/>
        </w:rPr>
        <w:t>-</w:t>
      </w:r>
      <w:r>
        <w:rPr>
          <w:rFonts w:ascii="Trebuchet MS" w:eastAsia="Trebuchet MS" w:hAnsi="Trebuchet MS" w:cs="Trebuchet MS"/>
          <w:sz w:val="22"/>
          <w:szCs w:val="22"/>
        </w:rPr>
        <w:t>O</w:t>
      </w: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06</w:t>
      </w:r>
      <w:r>
        <w:rPr>
          <w:rFonts w:ascii="Trebuchet MS" w:eastAsia="Trebuchet MS" w:hAnsi="Trebuchet MS" w:cs="Trebuchet MS"/>
          <w:spacing w:val="1"/>
          <w:sz w:val="22"/>
          <w:szCs w:val="22"/>
        </w:rPr>
        <w:t>-</w:t>
      </w:r>
      <w:r>
        <w:rPr>
          <w:rFonts w:ascii="Trebuchet MS" w:eastAsia="Trebuchet MS" w:hAnsi="Trebuchet MS" w:cs="Trebuchet MS"/>
          <w:spacing w:val="-1"/>
          <w:sz w:val="22"/>
          <w:szCs w:val="22"/>
        </w:rPr>
        <w:t>0</w:t>
      </w:r>
      <w:r>
        <w:rPr>
          <w:rFonts w:ascii="Trebuchet MS" w:eastAsia="Trebuchet MS" w:hAnsi="Trebuchet MS" w:cs="Trebuchet MS"/>
          <w:sz w:val="22"/>
          <w:szCs w:val="22"/>
        </w:rPr>
        <w:t xml:space="preserve">2          </w:t>
      </w:r>
      <w:r>
        <w:rPr>
          <w:rFonts w:ascii="Trebuchet MS" w:eastAsia="Trebuchet MS" w:hAnsi="Trebuchet MS" w:cs="Trebuchet MS"/>
          <w:spacing w:val="53"/>
          <w:sz w:val="22"/>
          <w:szCs w:val="22"/>
        </w:rPr>
        <w:t xml:space="preserve"> </w:t>
      </w:r>
      <w:r>
        <w:rPr>
          <w:rFonts w:ascii="Trebuchet MS" w:eastAsia="Trebuchet MS" w:hAnsi="Trebuchet MS" w:cs="Trebuchet MS"/>
          <w:spacing w:val="-1"/>
          <w:sz w:val="22"/>
          <w:szCs w:val="22"/>
        </w:rPr>
        <w:t>Sub</w:t>
      </w:r>
      <w:r>
        <w:rPr>
          <w:rFonts w:ascii="Trebuchet MS" w:eastAsia="Trebuchet MS" w:hAnsi="Trebuchet MS" w:cs="Trebuchet MS"/>
          <w:spacing w:val="1"/>
          <w:sz w:val="22"/>
          <w:szCs w:val="22"/>
        </w:rPr>
        <w:t>-</w:t>
      </w:r>
      <w:r>
        <w:rPr>
          <w:rFonts w:ascii="Trebuchet MS" w:eastAsia="Trebuchet MS" w:hAnsi="Trebuchet MS" w:cs="Trebuchet MS"/>
          <w:sz w:val="22"/>
          <w:szCs w:val="22"/>
        </w:rPr>
        <w:t>C</w:t>
      </w:r>
      <w:r>
        <w:rPr>
          <w:rFonts w:ascii="Trebuchet MS" w:eastAsia="Trebuchet MS" w:hAnsi="Trebuchet MS" w:cs="Trebuchet MS"/>
          <w:spacing w:val="-1"/>
          <w:sz w:val="22"/>
          <w:szCs w:val="22"/>
        </w:rPr>
        <w:t>o</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w:t>
      </w:r>
      <w:r>
        <w:rPr>
          <w:rFonts w:ascii="Trebuchet MS" w:eastAsia="Trebuchet MS" w:hAnsi="Trebuchet MS" w:cs="Trebuchet MS"/>
          <w:spacing w:val="-3"/>
          <w:sz w:val="22"/>
          <w:szCs w:val="22"/>
        </w:rPr>
        <w:t>P</w:t>
      </w:r>
      <w:r>
        <w:rPr>
          <w:rFonts w:ascii="Trebuchet MS" w:eastAsia="Trebuchet MS" w:hAnsi="Trebuchet MS" w:cs="Trebuchet MS"/>
          <w:sz w:val="22"/>
          <w:szCs w:val="22"/>
        </w:rPr>
        <w:t>erf</w:t>
      </w:r>
      <w:r>
        <w:rPr>
          <w:rFonts w:ascii="Trebuchet MS" w:eastAsia="Trebuchet MS" w:hAnsi="Trebuchet MS" w:cs="Trebuchet MS"/>
          <w:spacing w:val="-1"/>
          <w:sz w:val="22"/>
          <w:szCs w:val="22"/>
        </w:rPr>
        <w:t>o</w:t>
      </w:r>
      <w:r>
        <w:rPr>
          <w:rFonts w:ascii="Trebuchet MS" w:eastAsia="Trebuchet MS" w:hAnsi="Trebuchet MS" w:cs="Trebuchet MS"/>
          <w:sz w:val="22"/>
          <w:szCs w:val="22"/>
        </w:rPr>
        <w:t>rm</w:t>
      </w:r>
      <w:r>
        <w:rPr>
          <w:rFonts w:ascii="Trebuchet MS" w:eastAsia="Trebuchet MS" w:hAnsi="Trebuchet MS" w:cs="Trebuchet MS"/>
          <w:spacing w:val="-1"/>
          <w:sz w:val="22"/>
          <w:szCs w:val="22"/>
        </w:rPr>
        <w:t>a</w:t>
      </w:r>
      <w:r>
        <w:rPr>
          <w:rFonts w:ascii="Trebuchet MS" w:eastAsia="Trebuchet MS" w:hAnsi="Trebuchet MS" w:cs="Trebuchet MS"/>
          <w:sz w:val="22"/>
          <w:szCs w:val="22"/>
        </w:rPr>
        <w:t>nce</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E</w:t>
      </w:r>
      <w:r>
        <w:rPr>
          <w:rFonts w:ascii="Trebuchet MS" w:eastAsia="Trebuchet MS" w:hAnsi="Trebuchet MS" w:cs="Trebuchet MS"/>
          <w:sz w:val="22"/>
          <w:szCs w:val="22"/>
        </w:rPr>
        <w:t>v</w:t>
      </w:r>
      <w:r>
        <w:rPr>
          <w:rFonts w:ascii="Trebuchet MS" w:eastAsia="Trebuchet MS" w:hAnsi="Trebuchet MS" w:cs="Trebuchet MS"/>
          <w:spacing w:val="-1"/>
          <w:sz w:val="22"/>
          <w:szCs w:val="22"/>
        </w:rPr>
        <w:t>a</w:t>
      </w:r>
      <w:r>
        <w:rPr>
          <w:rFonts w:ascii="Trebuchet MS" w:eastAsia="Trebuchet MS" w:hAnsi="Trebuchet MS" w:cs="Trebuchet MS"/>
          <w:sz w:val="22"/>
          <w:szCs w:val="22"/>
        </w:rPr>
        <w:t>l</w:t>
      </w:r>
      <w:r>
        <w:rPr>
          <w:rFonts w:ascii="Trebuchet MS" w:eastAsia="Trebuchet MS" w:hAnsi="Trebuchet MS" w:cs="Trebuchet MS"/>
          <w:spacing w:val="-1"/>
          <w:sz w:val="22"/>
          <w:szCs w:val="22"/>
        </w:rPr>
        <w:t>ua</w:t>
      </w:r>
      <w:r>
        <w:rPr>
          <w:rFonts w:ascii="Trebuchet MS" w:eastAsia="Trebuchet MS" w:hAnsi="Trebuchet MS" w:cs="Trebuchet MS"/>
          <w:spacing w:val="1"/>
          <w:sz w:val="22"/>
          <w:szCs w:val="22"/>
        </w:rPr>
        <w:t>t</w:t>
      </w:r>
      <w:r>
        <w:rPr>
          <w:rFonts w:ascii="Trebuchet MS" w:eastAsia="Trebuchet MS" w:hAnsi="Trebuchet MS" w:cs="Trebuchet MS"/>
          <w:sz w:val="22"/>
          <w:szCs w:val="22"/>
        </w:rPr>
        <w:t>i</w:t>
      </w:r>
      <w:r>
        <w:rPr>
          <w:rFonts w:ascii="Trebuchet MS" w:eastAsia="Trebuchet MS" w:hAnsi="Trebuchet MS" w:cs="Trebuchet MS"/>
          <w:spacing w:val="-1"/>
          <w:sz w:val="22"/>
          <w:szCs w:val="22"/>
        </w:rPr>
        <w:t>o</w:t>
      </w:r>
      <w:r>
        <w:rPr>
          <w:rFonts w:ascii="Trebuchet MS" w:eastAsia="Trebuchet MS" w:hAnsi="Trebuchet MS" w:cs="Trebuchet MS"/>
          <w:sz w:val="22"/>
          <w:szCs w:val="22"/>
        </w:rPr>
        <w:t xml:space="preserve">n </w:t>
      </w:r>
      <w:r>
        <w:rPr>
          <w:rFonts w:ascii="Trebuchet MS" w:eastAsia="Trebuchet MS" w:hAnsi="Trebuchet MS" w:cs="Trebuchet MS"/>
          <w:spacing w:val="-3"/>
          <w:sz w:val="22"/>
          <w:szCs w:val="22"/>
        </w:rPr>
        <w:t>F</w:t>
      </w:r>
      <w:r>
        <w:rPr>
          <w:rFonts w:ascii="Trebuchet MS" w:eastAsia="Trebuchet MS" w:hAnsi="Trebuchet MS" w:cs="Trebuchet MS"/>
          <w:spacing w:val="-1"/>
          <w:sz w:val="22"/>
          <w:szCs w:val="22"/>
        </w:rPr>
        <w:t>o</w:t>
      </w:r>
      <w:r>
        <w:rPr>
          <w:rFonts w:ascii="Trebuchet MS" w:eastAsia="Trebuchet MS" w:hAnsi="Trebuchet MS" w:cs="Trebuchet MS"/>
          <w:sz w:val="22"/>
          <w:szCs w:val="22"/>
        </w:rPr>
        <w:t>rm</w:t>
      </w:r>
    </w:p>
    <w:p w14:paraId="18916F75" w14:textId="77777777" w:rsidR="00F46853" w:rsidRDefault="00533CCC">
      <w:pPr>
        <w:spacing w:before="1"/>
        <w:ind w:left="100"/>
        <w:rPr>
          <w:rFonts w:ascii="Trebuchet MS" w:eastAsia="Trebuchet MS" w:hAnsi="Trebuchet MS" w:cs="Trebuchet MS"/>
          <w:sz w:val="22"/>
          <w:szCs w:val="22"/>
        </w:rPr>
      </w:pPr>
      <w:r>
        <w:rPr>
          <w:rFonts w:ascii="Trebuchet MS" w:eastAsia="Trebuchet MS" w:hAnsi="Trebuchet MS" w:cs="Trebuchet MS"/>
          <w:spacing w:val="-1"/>
          <w:sz w:val="22"/>
          <w:szCs w:val="22"/>
        </w:rPr>
        <w:t>FM</w:t>
      </w:r>
      <w:r>
        <w:rPr>
          <w:rFonts w:ascii="Trebuchet MS" w:eastAsia="Trebuchet MS" w:hAnsi="Trebuchet MS" w:cs="Trebuchet MS"/>
          <w:spacing w:val="1"/>
          <w:sz w:val="22"/>
          <w:szCs w:val="22"/>
        </w:rPr>
        <w:t>-</w:t>
      </w:r>
      <w:r>
        <w:rPr>
          <w:rFonts w:ascii="Trebuchet MS" w:eastAsia="Trebuchet MS" w:hAnsi="Trebuchet MS" w:cs="Trebuchet MS"/>
          <w:sz w:val="22"/>
          <w:szCs w:val="22"/>
        </w:rPr>
        <w:t>O</w:t>
      </w:r>
      <w:r>
        <w:rPr>
          <w:rFonts w:ascii="Trebuchet MS" w:eastAsia="Trebuchet MS" w:hAnsi="Trebuchet MS" w:cs="Trebuchet MS"/>
          <w:spacing w:val="-1"/>
          <w:sz w:val="22"/>
          <w:szCs w:val="22"/>
        </w:rPr>
        <w:t>P</w:t>
      </w:r>
      <w:r>
        <w:rPr>
          <w:rFonts w:ascii="Trebuchet MS" w:eastAsia="Trebuchet MS" w:hAnsi="Trebuchet MS" w:cs="Trebuchet MS"/>
          <w:spacing w:val="1"/>
          <w:sz w:val="22"/>
          <w:szCs w:val="22"/>
        </w:rPr>
        <w:t>N-</w:t>
      </w:r>
      <w:r>
        <w:rPr>
          <w:rFonts w:ascii="Trebuchet MS" w:eastAsia="Trebuchet MS" w:hAnsi="Trebuchet MS" w:cs="Trebuchet MS"/>
          <w:spacing w:val="-1"/>
          <w:sz w:val="22"/>
          <w:szCs w:val="22"/>
        </w:rPr>
        <w:t>06</w:t>
      </w:r>
      <w:r>
        <w:rPr>
          <w:rFonts w:ascii="Trebuchet MS" w:eastAsia="Trebuchet MS" w:hAnsi="Trebuchet MS" w:cs="Trebuchet MS"/>
          <w:spacing w:val="1"/>
          <w:sz w:val="22"/>
          <w:szCs w:val="22"/>
        </w:rPr>
        <w:t>-</w:t>
      </w:r>
      <w:r>
        <w:rPr>
          <w:rFonts w:ascii="Trebuchet MS" w:eastAsia="Trebuchet MS" w:hAnsi="Trebuchet MS" w:cs="Trebuchet MS"/>
          <w:spacing w:val="-1"/>
          <w:sz w:val="22"/>
          <w:szCs w:val="22"/>
        </w:rPr>
        <w:t>0</w:t>
      </w:r>
      <w:r>
        <w:rPr>
          <w:rFonts w:ascii="Trebuchet MS" w:eastAsia="Trebuchet MS" w:hAnsi="Trebuchet MS" w:cs="Trebuchet MS"/>
          <w:sz w:val="22"/>
          <w:szCs w:val="22"/>
        </w:rPr>
        <w:t xml:space="preserve">3          </w:t>
      </w:r>
      <w:r>
        <w:rPr>
          <w:rFonts w:ascii="Trebuchet MS" w:eastAsia="Trebuchet MS" w:hAnsi="Trebuchet MS" w:cs="Trebuchet MS"/>
          <w:spacing w:val="53"/>
          <w:sz w:val="22"/>
          <w:szCs w:val="22"/>
        </w:rPr>
        <w:t xml:space="preserve"> </w:t>
      </w:r>
      <w:r>
        <w:rPr>
          <w:rFonts w:ascii="Trebuchet MS" w:eastAsia="Trebuchet MS" w:hAnsi="Trebuchet MS" w:cs="Trebuchet MS"/>
          <w:spacing w:val="-1"/>
          <w:sz w:val="22"/>
          <w:szCs w:val="22"/>
        </w:rPr>
        <w:t>Sub</w:t>
      </w:r>
      <w:r>
        <w:rPr>
          <w:rFonts w:ascii="Trebuchet MS" w:eastAsia="Trebuchet MS" w:hAnsi="Trebuchet MS" w:cs="Trebuchet MS"/>
          <w:spacing w:val="1"/>
          <w:sz w:val="22"/>
          <w:szCs w:val="22"/>
        </w:rPr>
        <w:t>-</w:t>
      </w:r>
      <w:r>
        <w:rPr>
          <w:rFonts w:ascii="Trebuchet MS" w:eastAsia="Trebuchet MS" w:hAnsi="Trebuchet MS" w:cs="Trebuchet MS"/>
          <w:sz w:val="22"/>
          <w:szCs w:val="22"/>
        </w:rPr>
        <w:t>C</w:t>
      </w:r>
      <w:r>
        <w:rPr>
          <w:rFonts w:ascii="Trebuchet MS" w:eastAsia="Trebuchet MS" w:hAnsi="Trebuchet MS" w:cs="Trebuchet MS"/>
          <w:spacing w:val="-1"/>
          <w:sz w:val="22"/>
          <w:szCs w:val="22"/>
        </w:rPr>
        <w:t>o</w:t>
      </w:r>
      <w:r>
        <w:rPr>
          <w:rFonts w:ascii="Trebuchet MS" w:eastAsia="Trebuchet MS" w:hAnsi="Trebuchet MS" w:cs="Trebuchet MS"/>
          <w:spacing w:val="-3"/>
          <w:sz w:val="22"/>
          <w:szCs w:val="22"/>
        </w:rPr>
        <w:t>n</w:t>
      </w:r>
      <w:r>
        <w:rPr>
          <w:rFonts w:ascii="Trebuchet MS" w:eastAsia="Trebuchet MS" w:hAnsi="Trebuchet MS" w:cs="Trebuchet MS"/>
          <w:spacing w:val="1"/>
          <w:sz w:val="22"/>
          <w:szCs w:val="22"/>
        </w:rPr>
        <w:t>t</w:t>
      </w:r>
      <w:r>
        <w:rPr>
          <w:rFonts w:ascii="Trebuchet MS" w:eastAsia="Trebuchet MS" w:hAnsi="Trebuchet MS" w:cs="Trebuchet MS"/>
          <w:sz w:val="22"/>
          <w:szCs w:val="22"/>
        </w:rPr>
        <w:t>r</w:t>
      </w:r>
      <w:r>
        <w:rPr>
          <w:rFonts w:ascii="Trebuchet MS" w:eastAsia="Trebuchet MS" w:hAnsi="Trebuchet MS" w:cs="Trebuchet MS"/>
          <w:spacing w:val="-3"/>
          <w:sz w:val="22"/>
          <w:szCs w:val="22"/>
        </w:rPr>
        <w:t>a</w:t>
      </w:r>
      <w:r>
        <w:rPr>
          <w:rFonts w:ascii="Trebuchet MS" w:eastAsia="Trebuchet MS" w:hAnsi="Trebuchet MS" w:cs="Trebuchet MS"/>
          <w:spacing w:val="1"/>
          <w:sz w:val="22"/>
          <w:szCs w:val="22"/>
        </w:rPr>
        <w:t>ct</w:t>
      </w:r>
      <w:r>
        <w:rPr>
          <w:rFonts w:ascii="Trebuchet MS" w:eastAsia="Trebuchet MS" w:hAnsi="Trebuchet MS" w:cs="Trebuchet MS"/>
          <w:spacing w:val="-1"/>
          <w:sz w:val="22"/>
          <w:szCs w:val="22"/>
        </w:rPr>
        <w:t>o</w:t>
      </w:r>
      <w:r>
        <w:rPr>
          <w:rFonts w:ascii="Trebuchet MS" w:eastAsia="Trebuchet MS" w:hAnsi="Trebuchet MS" w:cs="Trebuchet MS"/>
          <w:sz w:val="22"/>
          <w:szCs w:val="22"/>
        </w:rPr>
        <w:t>r</w:t>
      </w:r>
      <w:r>
        <w:rPr>
          <w:rFonts w:ascii="Trebuchet MS" w:eastAsia="Trebuchet MS" w:hAnsi="Trebuchet MS" w:cs="Trebuchet MS"/>
          <w:spacing w:val="-1"/>
          <w:sz w:val="22"/>
          <w:szCs w:val="22"/>
        </w:rPr>
        <w:t xml:space="preserve"> R</w:t>
      </w:r>
      <w:r>
        <w:rPr>
          <w:rFonts w:ascii="Trebuchet MS" w:eastAsia="Trebuchet MS" w:hAnsi="Trebuchet MS" w:cs="Trebuchet MS"/>
          <w:sz w:val="22"/>
          <w:szCs w:val="22"/>
        </w:rPr>
        <w:t>e</w:t>
      </w:r>
      <w:r>
        <w:rPr>
          <w:rFonts w:ascii="Trebuchet MS" w:eastAsia="Trebuchet MS" w:hAnsi="Trebuchet MS" w:cs="Trebuchet MS"/>
          <w:spacing w:val="-1"/>
          <w:sz w:val="22"/>
          <w:szCs w:val="22"/>
        </w:rPr>
        <w:t>q</w:t>
      </w:r>
      <w:r>
        <w:rPr>
          <w:rFonts w:ascii="Trebuchet MS" w:eastAsia="Trebuchet MS" w:hAnsi="Trebuchet MS" w:cs="Trebuchet MS"/>
          <w:sz w:val="22"/>
          <w:szCs w:val="22"/>
        </w:rPr>
        <w:t>u</w:t>
      </w:r>
      <w:r>
        <w:rPr>
          <w:rFonts w:ascii="Trebuchet MS" w:eastAsia="Trebuchet MS" w:hAnsi="Trebuchet MS" w:cs="Trebuchet MS"/>
          <w:spacing w:val="-1"/>
          <w:sz w:val="22"/>
          <w:szCs w:val="22"/>
        </w:rPr>
        <w:t>e</w:t>
      </w:r>
      <w:r>
        <w:rPr>
          <w:rFonts w:ascii="Trebuchet MS" w:eastAsia="Trebuchet MS" w:hAnsi="Trebuchet MS" w:cs="Trebuchet MS"/>
          <w:sz w:val="22"/>
          <w:szCs w:val="22"/>
        </w:rPr>
        <w:t>st</w:t>
      </w:r>
      <w:r>
        <w:rPr>
          <w:rFonts w:ascii="Trebuchet MS" w:eastAsia="Trebuchet MS" w:hAnsi="Trebuchet MS" w:cs="Trebuchet MS"/>
          <w:spacing w:val="1"/>
          <w:sz w:val="22"/>
          <w:szCs w:val="22"/>
        </w:rPr>
        <w:t xml:space="preserve"> </w:t>
      </w:r>
      <w:r>
        <w:rPr>
          <w:rFonts w:ascii="Trebuchet MS" w:eastAsia="Trebuchet MS" w:hAnsi="Trebuchet MS" w:cs="Trebuchet MS"/>
          <w:spacing w:val="-1"/>
          <w:sz w:val="22"/>
          <w:szCs w:val="22"/>
        </w:rPr>
        <w:t>Fo</w:t>
      </w:r>
      <w:r>
        <w:rPr>
          <w:rFonts w:ascii="Trebuchet MS" w:eastAsia="Trebuchet MS" w:hAnsi="Trebuchet MS" w:cs="Trebuchet MS"/>
          <w:sz w:val="22"/>
          <w:szCs w:val="22"/>
        </w:rPr>
        <w:t>rm</w:t>
      </w:r>
    </w:p>
    <w:sectPr w:rsidR="00F46853">
      <w:pgSz w:w="11920" w:h="16840"/>
      <w:pgMar w:top="600" w:right="34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A26A9E"/>
    <w:multiLevelType w:val="hybridMultilevel"/>
    <w:tmpl w:val="EEDE3D6A"/>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5C5F003E"/>
    <w:multiLevelType w:val="multilevel"/>
    <w:tmpl w:val="E07ED96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853"/>
    <w:rsid w:val="00012FA0"/>
    <w:rsid w:val="000478BF"/>
    <w:rsid w:val="000B48DB"/>
    <w:rsid w:val="00153AB2"/>
    <w:rsid w:val="001A2259"/>
    <w:rsid w:val="002535E4"/>
    <w:rsid w:val="002C03DD"/>
    <w:rsid w:val="00305947"/>
    <w:rsid w:val="00382BC3"/>
    <w:rsid w:val="003D6FB3"/>
    <w:rsid w:val="003F2B16"/>
    <w:rsid w:val="004761F0"/>
    <w:rsid w:val="004B2A9C"/>
    <w:rsid w:val="004D2D51"/>
    <w:rsid w:val="00533CCC"/>
    <w:rsid w:val="005B25D1"/>
    <w:rsid w:val="00680064"/>
    <w:rsid w:val="006A67B4"/>
    <w:rsid w:val="00837C75"/>
    <w:rsid w:val="00853299"/>
    <w:rsid w:val="009243D9"/>
    <w:rsid w:val="009D4ADB"/>
    <w:rsid w:val="00BB350E"/>
    <w:rsid w:val="00C4607D"/>
    <w:rsid w:val="00CA46AC"/>
    <w:rsid w:val="00CC75E8"/>
    <w:rsid w:val="00CD71EB"/>
    <w:rsid w:val="00D23E78"/>
    <w:rsid w:val="00D33098"/>
    <w:rsid w:val="00D56C4D"/>
    <w:rsid w:val="00D602F4"/>
    <w:rsid w:val="00E22025"/>
    <w:rsid w:val="00E71A33"/>
    <w:rsid w:val="00F46853"/>
    <w:rsid w:val="00F6116D"/>
    <w:rsid w:val="00F64727"/>
    <w:rsid w:val="00FF768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124"/>
    <o:shapelayout v:ext="edit">
      <o:idmap v:ext="edit" data="1"/>
    </o:shapelayout>
  </w:shapeDefaults>
  <w:decimalSymbol w:val="."/>
  <w:listSeparator w:val=","/>
  <w14:docId w14:val="77035317"/>
  <w15:docId w15:val="{422FEC2A-8607-406C-B127-EB58402E3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3D6FB3"/>
    <w:pPr>
      <w:ind w:left="720"/>
      <w:contextualSpacing/>
    </w:pPr>
  </w:style>
  <w:style w:type="table" w:styleId="TableGrid">
    <w:name w:val="Table Grid"/>
    <w:basedOn w:val="TableNormal"/>
    <w:uiPriority w:val="59"/>
    <w:rsid w:val="00C460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10</Pages>
  <Words>2474</Words>
  <Characters>14103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Oscar Rillon</cp:lastModifiedBy>
  <cp:revision>8</cp:revision>
  <dcterms:created xsi:type="dcterms:W3CDTF">2024-10-22T01:29:00Z</dcterms:created>
  <dcterms:modified xsi:type="dcterms:W3CDTF">2024-10-22T01:51:00Z</dcterms:modified>
</cp:coreProperties>
</file>